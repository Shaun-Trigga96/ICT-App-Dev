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FD256" w14:textId="77777777" w:rsidR="00E24527" w:rsidRDefault="00E24527" w:rsidP="00E24527">
      <w:r>
        <w:rPr>
          <w:noProof/>
        </w:rPr>
        <w:drawing>
          <wp:inline distT="0" distB="0" distL="0" distR="0" wp14:anchorId="0EA92389" wp14:editId="09C50595">
            <wp:extent cx="555001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ut-logo.jpeg"/>
                    <pic:cNvPicPr/>
                  </pic:nvPicPr>
                  <pic:blipFill>
                    <a:blip r:embed="rId8">
                      <a:extLst>
                        <a:ext uri="{28A0092B-C50C-407E-A947-70E740481C1C}">
                          <a14:useLocalDpi xmlns:a14="http://schemas.microsoft.com/office/drawing/2010/main" val="0"/>
                        </a:ext>
                      </a:extLst>
                    </a:blip>
                    <a:stretch>
                      <a:fillRect/>
                    </a:stretch>
                  </pic:blipFill>
                  <pic:spPr>
                    <a:xfrm>
                      <a:off x="0" y="0"/>
                      <a:ext cx="5558818" cy="1469178"/>
                    </a:xfrm>
                    <a:prstGeom prst="rect">
                      <a:avLst/>
                    </a:prstGeom>
                  </pic:spPr>
                </pic:pic>
              </a:graphicData>
            </a:graphic>
          </wp:inline>
        </w:drawing>
      </w:r>
    </w:p>
    <w:p w14:paraId="3A3BDEF7" w14:textId="13AD4003" w:rsidR="00A36D51" w:rsidRPr="00BF12E9" w:rsidRDefault="00A36D51" w:rsidP="00E24527">
      <w:pPr>
        <w:rPr>
          <w:b/>
          <w:bCs/>
          <w:sz w:val="32"/>
          <w:szCs w:val="32"/>
        </w:rPr>
      </w:pPr>
    </w:p>
    <w:p w14:paraId="3471494F" w14:textId="77777777" w:rsidR="00F66E44" w:rsidRDefault="00F66E44" w:rsidP="00F66E44">
      <w:pPr>
        <w:spacing w:line="360" w:lineRule="auto"/>
        <w:rPr>
          <w:rFonts w:ascii="Arial" w:hAnsi="Arial" w:cs="Arial"/>
          <w:b/>
          <w:bCs/>
          <w:sz w:val="32"/>
          <w:szCs w:val="32"/>
        </w:rPr>
      </w:pPr>
    </w:p>
    <w:p w14:paraId="6C93EE54" w14:textId="50E9CD2E" w:rsidR="00E24527" w:rsidRPr="00304725" w:rsidRDefault="00BF12E9" w:rsidP="00F66E44">
      <w:pPr>
        <w:spacing w:line="360" w:lineRule="auto"/>
        <w:rPr>
          <w:rFonts w:ascii="Arial" w:hAnsi="Arial" w:cs="Arial"/>
          <w:sz w:val="28"/>
          <w:szCs w:val="28"/>
        </w:rPr>
      </w:pPr>
      <w:r w:rsidRPr="00304725">
        <w:rPr>
          <w:rFonts w:ascii="Arial" w:hAnsi="Arial" w:cs="Arial"/>
          <w:sz w:val="28"/>
          <w:szCs w:val="28"/>
        </w:rPr>
        <w:t xml:space="preserve">Student: </w:t>
      </w: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t>Thabiso Matsaba (220296006)</w:t>
      </w:r>
    </w:p>
    <w:p w14:paraId="480E5520" w14:textId="77777777" w:rsidR="00BF12E9" w:rsidRPr="00304725" w:rsidRDefault="00BF12E9" w:rsidP="00F66E44">
      <w:pPr>
        <w:spacing w:line="360" w:lineRule="auto"/>
        <w:rPr>
          <w:rFonts w:ascii="Arial" w:hAnsi="Arial" w:cs="Arial"/>
          <w:sz w:val="28"/>
          <w:szCs w:val="28"/>
        </w:rPr>
      </w:pPr>
    </w:p>
    <w:p w14:paraId="48ECDCA8" w14:textId="4B1DA814" w:rsidR="00E24527" w:rsidRPr="00304725" w:rsidRDefault="00E24527" w:rsidP="00F66E44">
      <w:pPr>
        <w:spacing w:line="360" w:lineRule="auto"/>
        <w:rPr>
          <w:rFonts w:ascii="Arial" w:hAnsi="Arial" w:cs="Arial"/>
          <w:sz w:val="28"/>
          <w:szCs w:val="28"/>
        </w:rPr>
      </w:pPr>
      <w:r w:rsidRPr="00304725">
        <w:rPr>
          <w:rFonts w:ascii="Arial" w:hAnsi="Arial" w:cs="Arial"/>
          <w:sz w:val="28"/>
          <w:szCs w:val="28"/>
        </w:rPr>
        <w:t>Course:</w:t>
      </w: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r>
      <w:bookmarkStart w:id="0" w:name="_Hlk111058130"/>
      <w:r w:rsidR="00FC3D20" w:rsidRPr="00304725">
        <w:rPr>
          <w:rFonts w:ascii="Arial" w:hAnsi="Arial" w:cs="Arial"/>
          <w:sz w:val="28"/>
          <w:szCs w:val="28"/>
        </w:rPr>
        <w:t>P</w:t>
      </w:r>
      <w:r w:rsidR="00BF12E9" w:rsidRPr="00304725">
        <w:rPr>
          <w:rFonts w:ascii="Arial" w:hAnsi="Arial" w:cs="Arial"/>
          <w:sz w:val="28"/>
          <w:szCs w:val="28"/>
        </w:rPr>
        <w:t>roject Management</w:t>
      </w:r>
      <w:r w:rsidR="00FC3D20" w:rsidRPr="00304725">
        <w:rPr>
          <w:rFonts w:ascii="Arial" w:hAnsi="Arial" w:cs="Arial"/>
          <w:sz w:val="28"/>
          <w:szCs w:val="28"/>
        </w:rPr>
        <w:t xml:space="preserve"> 3</w:t>
      </w:r>
      <w:bookmarkEnd w:id="0"/>
    </w:p>
    <w:p w14:paraId="4BC5EAFF" w14:textId="77777777" w:rsidR="00F66E44" w:rsidRPr="00304725" w:rsidRDefault="00F66E44" w:rsidP="00F66E44">
      <w:pPr>
        <w:spacing w:line="360" w:lineRule="auto"/>
        <w:rPr>
          <w:rFonts w:ascii="Arial" w:hAnsi="Arial" w:cs="Arial"/>
          <w:sz w:val="28"/>
          <w:szCs w:val="28"/>
        </w:rPr>
      </w:pPr>
    </w:p>
    <w:p w14:paraId="41D9F3B2" w14:textId="354D98DB" w:rsidR="00E24527" w:rsidRPr="00304725" w:rsidRDefault="00E24527" w:rsidP="00F66E44">
      <w:pPr>
        <w:spacing w:line="360" w:lineRule="auto"/>
        <w:rPr>
          <w:rFonts w:ascii="Times New Roman" w:eastAsia="Times New Roman" w:hAnsi="Times New Roman" w:cs="Times New Roman"/>
          <w:sz w:val="28"/>
          <w:szCs w:val="28"/>
          <w:lang w:eastAsia="en-ZA"/>
        </w:rPr>
      </w:pPr>
      <w:r w:rsidRPr="00304725">
        <w:rPr>
          <w:rFonts w:ascii="Arial" w:hAnsi="Arial" w:cs="Arial"/>
          <w:sz w:val="28"/>
          <w:szCs w:val="28"/>
        </w:rPr>
        <w:t>Course Code:</w:t>
      </w: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r>
      <w:bookmarkStart w:id="1" w:name="_Hlk111058159"/>
      <w:r w:rsidR="00FC3D20" w:rsidRPr="00304725">
        <w:rPr>
          <w:rFonts w:ascii="Arial" w:eastAsia="Times New Roman" w:hAnsi="Arial" w:cs="Arial"/>
          <w:color w:val="000000"/>
          <w:sz w:val="28"/>
          <w:szCs w:val="32"/>
          <w:lang w:eastAsia="en-ZA"/>
        </w:rPr>
        <w:t>PRM370S</w:t>
      </w:r>
      <w:bookmarkEnd w:id="1"/>
    </w:p>
    <w:p w14:paraId="6166DC43" w14:textId="77777777" w:rsidR="00E24527" w:rsidRPr="00304725" w:rsidRDefault="00E24527" w:rsidP="00F66E44">
      <w:pPr>
        <w:spacing w:line="360" w:lineRule="auto"/>
        <w:rPr>
          <w:rFonts w:ascii="Arial" w:hAnsi="Arial" w:cs="Arial"/>
          <w:sz w:val="28"/>
          <w:szCs w:val="28"/>
        </w:rPr>
      </w:pP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r>
    </w:p>
    <w:p w14:paraId="04C8BF12" w14:textId="3AE384A8" w:rsidR="00E24527" w:rsidRPr="00304725" w:rsidRDefault="00E24527" w:rsidP="00F66E44">
      <w:pPr>
        <w:spacing w:line="360" w:lineRule="auto"/>
        <w:rPr>
          <w:rFonts w:ascii="Arial" w:hAnsi="Arial" w:cs="Arial"/>
          <w:sz w:val="28"/>
          <w:szCs w:val="28"/>
        </w:rPr>
      </w:pPr>
      <w:r w:rsidRPr="00304725">
        <w:rPr>
          <w:rFonts w:ascii="Arial" w:hAnsi="Arial" w:cs="Arial"/>
          <w:sz w:val="28"/>
          <w:szCs w:val="28"/>
        </w:rPr>
        <w:t>Lecturer:</w:t>
      </w: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r>
      <w:bookmarkStart w:id="2" w:name="_Hlk111058189"/>
      <w:r w:rsidR="00631EFD">
        <w:rPr>
          <w:rFonts w:ascii="Arial" w:hAnsi="Arial" w:cs="Arial"/>
          <w:sz w:val="28"/>
          <w:szCs w:val="28"/>
        </w:rPr>
        <w:t xml:space="preserve">Mr </w:t>
      </w:r>
      <w:r w:rsidR="00BF12E9" w:rsidRPr="00304725">
        <w:rPr>
          <w:rFonts w:ascii="Arial" w:hAnsi="Arial" w:cs="Arial"/>
          <w:sz w:val="28"/>
          <w:szCs w:val="28"/>
        </w:rPr>
        <w:t>A. Afolayan</w:t>
      </w:r>
      <w:bookmarkEnd w:id="2"/>
      <w:r w:rsidRPr="00304725">
        <w:rPr>
          <w:rFonts w:ascii="Arial" w:hAnsi="Arial" w:cs="Arial"/>
          <w:sz w:val="28"/>
          <w:szCs w:val="28"/>
        </w:rPr>
        <w:tab/>
        <w:t xml:space="preserve">                   </w:t>
      </w:r>
    </w:p>
    <w:p w14:paraId="2456B7B5" w14:textId="77777777" w:rsidR="00E24527" w:rsidRPr="00304725" w:rsidRDefault="00E24527" w:rsidP="00F66E44">
      <w:pPr>
        <w:spacing w:line="360" w:lineRule="auto"/>
        <w:rPr>
          <w:rFonts w:ascii="Arial" w:hAnsi="Arial" w:cs="Arial"/>
          <w:sz w:val="28"/>
          <w:szCs w:val="28"/>
        </w:rPr>
      </w:pPr>
      <w:r w:rsidRPr="00304725">
        <w:rPr>
          <w:rFonts w:ascii="Arial" w:hAnsi="Arial" w:cs="Arial"/>
          <w:sz w:val="28"/>
          <w:szCs w:val="28"/>
        </w:rPr>
        <w:t xml:space="preserve">              </w:t>
      </w:r>
    </w:p>
    <w:p w14:paraId="2DD26E00" w14:textId="3A98E922" w:rsidR="00E24527" w:rsidRPr="00304725" w:rsidRDefault="00E24527" w:rsidP="00F66E44">
      <w:pPr>
        <w:spacing w:line="360" w:lineRule="auto"/>
        <w:rPr>
          <w:rFonts w:ascii="Arial" w:eastAsia="Times New Roman" w:hAnsi="Arial" w:cs="Arial"/>
          <w:color w:val="000000"/>
          <w:sz w:val="28"/>
          <w:szCs w:val="28"/>
          <w:lang w:eastAsia="en-ZA"/>
        </w:rPr>
      </w:pPr>
      <w:r w:rsidRPr="00304725">
        <w:rPr>
          <w:rFonts w:ascii="Arial" w:hAnsi="Arial" w:cs="Arial"/>
          <w:sz w:val="28"/>
          <w:szCs w:val="28"/>
        </w:rPr>
        <w:t>Assignment:</w:t>
      </w: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r>
      <w:r w:rsidR="00A36D51" w:rsidRPr="00304725">
        <w:rPr>
          <w:rFonts w:ascii="Arial" w:hAnsi="Arial" w:cs="Arial"/>
          <w:sz w:val="28"/>
          <w:szCs w:val="28"/>
        </w:rPr>
        <w:t xml:space="preserve">Term </w:t>
      </w:r>
      <w:r w:rsidR="00FC3D20" w:rsidRPr="00304725">
        <w:rPr>
          <w:rFonts w:ascii="Arial" w:hAnsi="Arial" w:cs="Arial"/>
          <w:sz w:val="28"/>
          <w:szCs w:val="28"/>
        </w:rPr>
        <w:t>3</w:t>
      </w:r>
      <w:r w:rsidR="00A36D51" w:rsidRPr="00304725">
        <w:rPr>
          <w:rFonts w:ascii="Arial" w:hAnsi="Arial" w:cs="Arial"/>
          <w:sz w:val="32"/>
          <w:szCs w:val="32"/>
        </w:rPr>
        <w:t xml:space="preserve"> </w:t>
      </w:r>
      <w:r w:rsidR="00FC3D20" w:rsidRPr="00304725">
        <w:rPr>
          <w:rFonts w:ascii="Arial" w:eastAsia="Times New Roman" w:hAnsi="Arial" w:cs="Arial"/>
          <w:color w:val="000000"/>
          <w:sz w:val="28"/>
          <w:szCs w:val="28"/>
          <w:lang w:eastAsia="en-ZA"/>
        </w:rPr>
        <w:t xml:space="preserve">Individual Research </w:t>
      </w:r>
      <w:r w:rsidR="00F66E44" w:rsidRPr="00304725">
        <w:rPr>
          <w:rFonts w:ascii="Arial" w:eastAsia="Times New Roman" w:hAnsi="Arial" w:cs="Arial"/>
          <w:color w:val="000000"/>
          <w:sz w:val="28"/>
          <w:szCs w:val="28"/>
          <w:lang w:eastAsia="en-ZA"/>
        </w:rPr>
        <w:t>Project</w:t>
      </w:r>
    </w:p>
    <w:p w14:paraId="17349D30" w14:textId="587EFA20" w:rsidR="00F66E44" w:rsidRPr="00304725" w:rsidRDefault="00F66E44" w:rsidP="00F66E44">
      <w:pPr>
        <w:spacing w:line="360" w:lineRule="auto"/>
        <w:rPr>
          <w:rFonts w:ascii="Arial" w:eastAsia="Times New Roman" w:hAnsi="Arial" w:cs="Arial"/>
          <w:color w:val="000000"/>
          <w:sz w:val="28"/>
          <w:szCs w:val="28"/>
          <w:lang w:eastAsia="en-ZA"/>
        </w:rPr>
      </w:pPr>
    </w:p>
    <w:p w14:paraId="1A4E869A" w14:textId="2AF373F3" w:rsidR="00F66E44" w:rsidRPr="00304725" w:rsidRDefault="00F66E44" w:rsidP="00F66E44">
      <w:pPr>
        <w:spacing w:line="360" w:lineRule="auto"/>
        <w:rPr>
          <w:rFonts w:ascii="Arial" w:eastAsia="Times New Roman" w:hAnsi="Arial" w:cs="Arial"/>
          <w:color w:val="000000"/>
          <w:sz w:val="28"/>
          <w:szCs w:val="28"/>
          <w:lang w:eastAsia="en-ZA"/>
        </w:rPr>
      </w:pPr>
      <w:r w:rsidRPr="00304725">
        <w:rPr>
          <w:rFonts w:ascii="Arial" w:eastAsia="Times New Roman" w:hAnsi="Arial" w:cs="Arial"/>
          <w:color w:val="000000"/>
          <w:sz w:val="28"/>
          <w:szCs w:val="28"/>
          <w:lang w:eastAsia="en-ZA"/>
        </w:rPr>
        <w:t xml:space="preserve">Due Date: </w:t>
      </w:r>
      <w:r w:rsidRPr="00304725">
        <w:rPr>
          <w:rFonts w:ascii="Arial" w:eastAsia="Times New Roman" w:hAnsi="Arial" w:cs="Arial"/>
          <w:color w:val="000000"/>
          <w:sz w:val="28"/>
          <w:szCs w:val="28"/>
          <w:lang w:eastAsia="en-ZA"/>
        </w:rPr>
        <w:tab/>
      </w:r>
      <w:r w:rsidRPr="00304725">
        <w:rPr>
          <w:rFonts w:ascii="Arial" w:eastAsia="Times New Roman" w:hAnsi="Arial" w:cs="Arial"/>
          <w:color w:val="000000"/>
          <w:sz w:val="28"/>
          <w:szCs w:val="28"/>
          <w:lang w:eastAsia="en-ZA"/>
        </w:rPr>
        <w:tab/>
      </w:r>
      <w:r w:rsidRPr="00304725">
        <w:rPr>
          <w:rFonts w:ascii="Arial" w:eastAsia="Times New Roman" w:hAnsi="Arial" w:cs="Arial"/>
          <w:color w:val="000000"/>
          <w:sz w:val="28"/>
          <w:szCs w:val="28"/>
          <w:lang w:eastAsia="en-ZA"/>
        </w:rPr>
        <w:tab/>
      </w:r>
      <w:bookmarkStart w:id="3" w:name="_Hlk111058173"/>
      <w:r w:rsidR="00304725" w:rsidRPr="00304725">
        <w:rPr>
          <w:rFonts w:ascii="Arial" w:eastAsia="Times New Roman" w:hAnsi="Arial" w:cs="Arial"/>
          <w:color w:val="000000"/>
          <w:sz w:val="28"/>
          <w:szCs w:val="28"/>
          <w:lang w:eastAsia="en-ZA"/>
        </w:rPr>
        <w:tab/>
      </w:r>
      <w:r w:rsidRPr="00304725">
        <w:rPr>
          <w:rFonts w:ascii="Arial" w:eastAsia="Times New Roman" w:hAnsi="Arial" w:cs="Arial"/>
          <w:color w:val="000000"/>
          <w:sz w:val="28"/>
          <w:szCs w:val="28"/>
          <w:lang w:eastAsia="en-ZA"/>
        </w:rPr>
        <w:t>26 August 2022</w:t>
      </w:r>
      <w:bookmarkEnd w:id="3"/>
    </w:p>
    <w:p w14:paraId="7CD2C845" w14:textId="77777777" w:rsidR="00E24527" w:rsidRPr="00304725" w:rsidRDefault="00E24527" w:rsidP="00F66E44">
      <w:pPr>
        <w:spacing w:line="360" w:lineRule="auto"/>
        <w:rPr>
          <w:rFonts w:ascii="Arial" w:hAnsi="Arial" w:cs="Arial"/>
          <w:sz w:val="28"/>
          <w:szCs w:val="28"/>
        </w:rPr>
      </w:pPr>
    </w:p>
    <w:p w14:paraId="3D59E9D7" w14:textId="63396B35" w:rsidR="00E24527" w:rsidRPr="00304725" w:rsidRDefault="00E24527" w:rsidP="00F66E44">
      <w:pPr>
        <w:spacing w:line="360" w:lineRule="auto"/>
        <w:rPr>
          <w:rFonts w:ascii="Arial" w:hAnsi="Arial" w:cs="Arial"/>
          <w:sz w:val="28"/>
          <w:szCs w:val="28"/>
        </w:rPr>
      </w:pPr>
      <w:r w:rsidRPr="00304725">
        <w:rPr>
          <w:rFonts w:ascii="Arial" w:hAnsi="Arial" w:cs="Arial"/>
          <w:sz w:val="28"/>
          <w:szCs w:val="28"/>
        </w:rPr>
        <w:t>Total Marks:</w:t>
      </w:r>
      <w:r w:rsidRPr="00304725">
        <w:rPr>
          <w:rFonts w:ascii="Arial" w:hAnsi="Arial" w:cs="Arial"/>
          <w:sz w:val="28"/>
          <w:szCs w:val="28"/>
        </w:rPr>
        <w:tab/>
      </w:r>
      <w:r w:rsidRPr="00304725">
        <w:rPr>
          <w:rFonts w:ascii="Arial" w:hAnsi="Arial" w:cs="Arial"/>
          <w:sz w:val="28"/>
          <w:szCs w:val="28"/>
        </w:rPr>
        <w:tab/>
      </w:r>
      <w:r w:rsidRPr="00304725">
        <w:rPr>
          <w:rFonts w:ascii="Arial" w:hAnsi="Arial" w:cs="Arial"/>
          <w:sz w:val="28"/>
          <w:szCs w:val="28"/>
        </w:rPr>
        <w:tab/>
        <w:t>1</w:t>
      </w:r>
      <w:r w:rsidR="00FC3D20" w:rsidRPr="00304725">
        <w:rPr>
          <w:rFonts w:ascii="Arial" w:hAnsi="Arial" w:cs="Arial"/>
          <w:sz w:val="28"/>
          <w:szCs w:val="28"/>
        </w:rPr>
        <w:t>5</w:t>
      </w:r>
      <w:r w:rsidRPr="00304725">
        <w:rPr>
          <w:rFonts w:ascii="Arial" w:hAnsi="Arial" w:cs="Arial"/>
          <w:sz w:val="28"/>
          <w:szCs w:val="28"/>
        </w:rPr>
        <w:t>0</w:t>
      </w:r>
    </w:p>
    <w:p w14:paraId="2CD2B842" w14:textId="77777777" w:rsidR="00304725" w:rsidRPr="00304725" w:rsidRDefault="00304725" w:rsidP="00F66E44">
      <w:pPr>
        <w:spacing w:line="360" w:lineRule="auto"/>
        <w:rPr>
          <w:rFonts w:ascii="Arial" w:hAnsi="Arial" w:cs="Arial"/>
          <w:b/>
          <w:bCs/>
          <w:sz w:val="28"/>
          <w:szCs w:val="28"/>
        </w:rPr>
      </w:pPr>
    </w:p>
    <w:p w14:paraId="4F7DB4C4" w14:textId="6A4B657E" w:rsidR="00304725" w:rsidRPr="0031112F" w:rsidRDefault="00304725" w:rsidP="00304725">
      <w:pPr>
        <w:spacing w:line="360" w:lineRule="auto"/>
        <w:rPr>
          <w:rFonts w:ascii="Arial" w:hAnsi="Arial" w:cs="Arial"/>
          <w:sz w:val="28"/>
          <w:szCs w:val="28"/>
        </w:rPr>
      </w:pPr>
      <w:r w:rsidRPr="00304725">
        <w:rPr>
          <w:rFonts w:ascii="Arial" w:hAnsi="Arial" w:cs="Arial"/>
          <w:sz w:val="28"/>
          <w:szCs w:val="28"/>
        </w:rPr>
        <w:t>Title:</w:t>
      </w:r>
      <w:r w:rsidRPr="00304725">
        <w:rPr>
          <w:rFonts w:ascii="Arial" w:hAnsi="Arial" w:cs="Arial"/>
          <w:b/>
          <w:bCs/>
          <w:sz w:val="28"/>
          <w:szCs w:val="28"/>
        </w:rPr>
        <w:t xml:space="preserve"> </w:t>
      </w:r>
      <w:bookmarkStart w:id="4" w:name="_Hlk111227203"/>
      <w:bookmarkStart w:id="5" w:name="_Hlk111077925"/>
      <w:r w:rsidR="0031112F">
        <w:rPr>
          <w:rFonts w:ascii="Arial" w:hAnsi="Arial" w:cs="Arial"/>
          <w:sz w:val="28"/>
          <w:szCs w:val="28"/>
        </w:rPr>
        <w:t xml:space="preserve">Agile </w:t>
      </w:r>
      <w:r w:rsidR="0099402C">
        <w:rPr>
          <w:rFonts w:ascii="Arial" w:hAnsi="Arial" w:cs="Arial"/>
          <w:sz w:val="28"/>
          <w:szCs w:val="28"/>
        </w:rPr>
        <w:t>Project Management in Financial Technology</w:t>
      </w:r>
      <w:bookmarkEnd w:id="4"/>
      <w:r w:rsidR="0099402C">
        <w:rPr>
          <w:rFonts w:ascii="Arial" w:hAnsi="Arial" w:cs="Arial"/>
          <w:sz w:val="28"/>
          <w:szCs w:val="28"/>
        </w:rPr>
        <w:t>.</w:t>
      </w:r>
      <w:r w:rsidR="0031112F">
        <w:rPr>
          <w:rFonts w:ascii="Arial" w:hAnsi="Arial" w:cs="Arial"/>
          <w:sz w:val="28"/>
          <w:szCs w:val="28"/>
        </w:rPr>
        <w:t xml:space="preserve"> </w:t>
      </w:r>
      <w:bookmarkEnd w:id="5"/>
    </w:p>
    <w:p w14:paraId="053E3889" w14:textId="77777777" w:rsidR="00304725" w:rsidRPr="00304725" w:rsidRDefault="00304725" w:rsidP="00304725">
      <w:pPr>
        <w:spacing w:line="360" w:lineRule="auto"/>
        <w:rPr>
          <w:rFonts w:ascii="Arial" w:hAnsi="Arial" w:cs="Arial"/>
          <w:b/>
          <w:bCs/>
          <w:sz w:val="28"/>
          <w:szCs w:val="28"/>
        </w:rPr>
      </w:pPr>
    </w:p>
    <w:p w14:paraId="248CAF2D" w14:textId="3F394483" w:rsidR="00304725" w:rsidRDefault="00304725" w:rsidP="00304725">
      <w:pPr>
        <w:spacing w:line="360" w:lineRule="auto"/>
        <w:rPr>
          <w:rFonts w:ascii="Arial" w:hAnsi="Arial" w:cs="Arial"/>
          <w:b/>
          <w:bCs/>
          <w:sz w:val="28"/>
          <w:szCs w:val="28"/>
        </w:rPr>
      </w:pPr>
      <w:r w:rsidRPr="00304725">
        <w:rPr>
          <w:rFonts w:ascii="Arial" w:hAnsi="Arial" w:cs="Arial"/>
          <w:sz w:val="28"/>
          <w:szCs w:val="28"/>
        </w:rPr>
        <w:t>Subtitle</w:t>
      </w:r>
      <w:r w:rsidR="0031112F">
        <w:rPr>
          <w:rFonts w:ascii="Arial" w:hAnsi="Arial" w:cs="Arial"/>
          <w:sz w:val="28"/>
          <w:szCs w:val="28"/>
        </w:rPr>
        <w:t xml:space="preserve">: </w:t>
      </w:r>
      <w:r w:rsidR="0099402C">
        <w:rPr>
          <w:rFonts w:ascii="Arial" w:hAnsi="Arial" w:cs="Arial"/>
          <w:sz w:val="28"/>
          <w:szCs w:val="28"/>
        </w:rPr>
        <w:t xml:space="preserve">Agile Methods and Practises used in the </w:t>
      </w:r>
      <w:r w:rsidR="005F5830">
        <w:rPr>
          <w:rFonts w:ascii="Arial" w:hAnsi="Arial" w:cs="Arial"/>
          <w:sz w:val="28"/>
          <w:szCs w:val="28"/>
        </w:rPr>
        <w:t>Management</w:t>
      </w:r>
      <w:r w:rsidR="0099402C">
        <w:rPr>
          <w:rFonts w:ascii="Arial" w:hAnsi="Arial" w:cs="Arial"/>
          <w:sz w:val="28"/>
          <w:szCs w:val="28"/>
        </w:rPr>
        <w:t xml:space="preserve"> of Projects in Financial Technology.</w:t>
      </w:r>
    </w:p>
    <w:p w14:paraId="3895BB26" w14:textId="77777777" w:rsidR="00304725" w:rsidRPr="00304725" w:rsidRDefault="00304725" w:rsidP="00304725">
      <w:pPr>
        <w:spacing w:line="360" w:lineRule="auto"/>
        <w:rPr>
          <w:rFonts w:ascii="Arial" w:hAnsi="Arial" w:cs="Arial"/>
          <w:b/>
          <w:bCs/>
          <w:sz w:val="28"/>
          <w:szCs w:val="28"/>
        </w:rPr>
      </w:pPr>
    </w:p>
    <w:p w14:paraId="635DF475" w14:textId="496E8944" w:rsidR="008151A7" w:rsidRPr="008151A7" w:rsidRDefault="00304725" w:rsidP="00304725">
      <w:pPr>
        <w:spacing w:line="360" w:lineRule="auto"/>
        <w:rPr>
          <w:rFonts w:ascii="Arial" w:hAnsi="Arial" w:cs="Arial"/>
          <w:sz w:val="28"/>
          <w:szCs w:val="28"/>
        </w:rPr>
      </w:pPr>
      <w:r w:rsidRPr="00304725">
        <w:rPr>
          <w:rFonts w:ascii="Arial" w:hAnsi="Arial" w:cs="Arial"/>
          <w:sz w:val="28"/>
          <w:szCs w:val="28"/>
        </w:rPr>
        <w:t>Question</w:t>
      </w:r>
      <w:r w:rsidR="006C2E1B">
        <w:rPr>
          <w:rFonts w:ascii="Arial" w:hAnsi="Arial" w:cs="Arial"/>
          <w:sz w:val="28"/>
          <w:szCs w:val="28"/>
        </w:rPr>
        <w:t>:</w:t>
      </w:r>
      <w:r w:rsidR="008151A7">
        <w:rPr>
          <w:rFonts w:ascii="Arial" w:hAnsi="Arial" w:cs="Arial"/>
          <w:sz w:val="28"/>
          <w:szCs w:val="28"/>
        </w:rPr>
        <w:t xml:space="preserve"> </w:t>
      </w:r>
      <w:bookmarkStart w:id="6" w:name="_Hlk112281814"/>
      <w:r w:rsidR="008151A7" w:rsidRPr="008151A7">
        <w:rPr>
          <w:rFonts w:ascii="Arial" w:hAnsi="Arial" w:cs="Arial"/>
          <w:sz w:val="28"/>
          <w:szCs w:val="28"/>
        </w:rPr>
        <w:t xml:space="preserve">What are the </w:t>
      </w:r>
      <w:bookmarkStart w:id="7" w:name="_Hlk111303043"/>
      <w:r w:rsidR="008151A7" w:rsidRPr="008151A7">
        <w:rPr>
          <w:rFonts w:ascii="Arial" w:hAnsi="Arial" w:cs="Arial"/>
          <w:sz w:val="28"/>
          <w:szCs w:val="28"/>
        </w:rPr>
        <w:t xml:space="preserve">critical factors that influence the success of projects </w:t>
      </w:r>
      <w:r w:rsidR="005E7C84">
        <w:rPr>
          <w:rFonts w:ascii="Arial" w:hAnsi="Arial" w:cs="Arial"/>
          <w:sz w:val="28"/>
          <w:szCs w:val="28"/>
        </w:rPr>
        <w:t xml:space="preserve">in financial technology </w:t>
      </w:r>
      <w:r w:rsidR="008151A7" w:rsidRPr="008151A7">
        <w:rPr>
          <w:rFonts w:ascii="Arial" w:hAnsi="Arial" w:cs="Arial"/>
          <w:sz w:val="28"/>
          <w:szCs w:val="28"/>
          <w:lang w:val="en-GB"/>
        </w:rPr>
        <w:t>implementing agile versus traditional</w:t>
      </w:r>
      <w:r w:rsidR="008151A7">
        <w:rPr>
          <w:rFonts w:ascii="Arial" w:hAnsi="Arial" w:cs="Arial"/>
          <w:sz w:val="28"/>
          <w:szCs w:val="28"/>
          <w:lang w:val="en-GB"/>
        </w:rPr>
        <w:t xml:space="preserve"> methodologies</w:t>
      </w:r>
      <w:bookmarkEnd w:id="7"/>
      <w:r w:rsidR="008151A7">
        <w:rPr>
          <w:rFonts w:ascii="Arial" w:hAnsi="Arial" w:cs="Arial"/>
          <w:sz w:val="28"/>
          <w:szCs w:val="28"/>
          <w:lang w:val="en-GB"/>
        </w:rPr>
        <w:t>?</w:t>
      </w:r>
      <w:bookmarkEnd w:id="6"/>
    </w:p>
    <w:p w14:paraId="3D6CB0CD" w14:textId="77777777" w:rsidR="00E24527" w:rsidRPr="00A36D51" w:rsidRDefault="00E24527" w:rsidP="004A6161">
      <w:pPr>
        <w:spacing w:line="360" w:lineRule="auto"/>
        <w:rPr>
          <w:rFonts w:ascii="Arial" w:hAnsi="Arial" w:cs="Arial"/>
          <w:b/>
          <w:bCs/>
        </w:rPr>
      </w:pPr>
    </w:p>
    <w:p w14:paraId="5CEFD345" w14:textId="77777777" w:rsidR="00A36D51" w:rsidRDefault="00A36D51" w:rsidP="004A6161">
      <w:pPr>
        <w:spacing w:line="360" w:lineRule="auto"/>
        <w:rPr>
          <w:b/>
          <w:bCs/>
        </w:rPr>
      </w:pPr>
    </w:p>
    <w:p w14:paraId="2643F432" w14:textId="0602B026" w:rsidR="00B86FED" w:rsidRPr="009335FF" w:rsidRDefault="00A36D51" w:rsidP="004A6161">
      <w:pPr>
        <w:spacing w:line="360" w:lineRule="auto"/>
        <w:rPr>
          <w:b/>
          <w:bCs/>
        </w:rPr>
      </w:pPr>
      <w:r>
        <w:rPr>
          <w:b/>
          <w:bCs/>
        </w:rPr>
        <w:tab/>
      </w:r>
      <w:r>
        <w:rPr>
          <w:b/>
          <w:bCs/>
        </w:rPr>
        <w:tab/>
      </w:r>
      <w:r>
        <w:rPr>
          <w:b/>
          <w:bCs/>
        </w:rPr>
        <w:tab/>
      </w:r>
      <w:r>
        <w:rPr>
          <w:b/>
          <w:bCs/>
        </w:rPr>
        <w:tab/>
      </w:r>
    </w:p>
    <w:p w14:paraId="5EB456FB" w14:textId="77777777" w:rsidR="00A46467" w:rsidRPr="00680947"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rPr>
      </w:pPr>
      <w:bookmarkStart w:id="8" w:name="OLE_LINK148"/>
      <w:bookmarkStart w:id="9" w:name="OLE_LINK149"/>
      <w:r w:rsidRPr="00680947">
        <w:rPr>
          <w:rFonts w:ascii="Arial" w:hAnsi="Arial" w:cs="Arial"/>
        </w:rPr>
        <w:t>Cape Peninsula University of Technology</w:t>
      </w:r>
    </w:p>
    <w:p w14:paraId="4779C9A1" w14:textId="77777777" w:rsidR="00A46467" w:rsidRPr="00680947"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rPr>
      </w:pPr>
      <w:r w:rsidRPr="00680947">
        <w:rPr>
          <w:rFonts w:ascii="Arial" w:hAnsi="Arial" w:cs="Arial"/>
        </w:rPr>
        <w:t>Department of Information Technology</w:t>
      </w:r>
    </w:p>
    <w:p w14:paraId="2638F54A" w14:textId="77777777" w:rsidR="00A46467" w:rsidRPr="00680947"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rPr>
      </w:pPr>
      <w:r w:rsidRPr="00680947">
        <w:rPr>
          <w:rFonts w:ascii="Arial" w:hAnsi="Arial" w:cs="Arial"/>
        </w:rPr>
        <w:t>Plagiarism Declaration</w:t>
      </w:r>
    </w:p>
    <w:p w14:paraId="7226DC84" w14:textId="7114B147"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ab/>
      </w:r>
      <w:r w:rsidRPr="00680947">
        <w:rPr>
          <w:rFonts w:ascii="Arial" w:hAnsi="Arial" w:cs="Arial"/>
        </w:rPr>
        <w:tab/>
      </w:r>
      <w:r w:rsidRPr="00680947">
        <w:rPr>
          <w:rFonts w:ascii="Arial" w:hAnsi="Arial" w:cs="Arial"/>
        </w:rPr>
        <w:tab/>
      </w:r>
      <w:r w:rsidRPr="00680947">
        <w:rPr>
          <w:rFonts w:ascii="Arial" w:hAnsi="Arial" w:cs="Arial"/>
        </w:rPr>
        <w:tab/>
      </w:r>
      <w:r w:rsidRPr="00680947">
        <w:rPr>
          <w:rFonts w:ascii="Arial" w:hAnsi="Arial" w:cs="Arial"/>
          <w:lang w:eastAsia="zh-TW"/>
        </w:rPr>
        <w:tab/>
      </w:r>
      <w:r w:rsidRPr="00680947">
        <w:rPr>
          <w:rFonts w:ascii="Arial" w:hAnsi="Arial" w:cs="Arial"/>
          <w:lang w:eastAsia="zh-TW"/>
        </w:rPr>
        <w:tab/>
      </w:r>
    </w:p>
    <w:p w14:paraId="5BF5E412" w14:textId="484BC2F7"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 xml:space="preserve">Subject: </w:t>
      </w:r>
      <w:r w:rsidR="00F66E44" w:rsidRPr="00680947">
        <w:rPr>
          <w:rFonts w:ascii="Arial" w:hAnsi="Arial" w:cs="Arial"/>
        </w:rPr>
        <w:t>Project Management 3</w:t>
      </w:r>
      <w:r w:rsidR="00F34341" w:rsidRPr="00680947">
        <w:rPr>
          <w:rFonts w:ascii="Arial" w:hAnsi="Arial" w:cs="Arial"/>
        </w:rPr>
        <w:t xml:space="preserve"> (</w:t>
      </w:r>
      <w:r w:rsidR="00F66E44" w:rsidRPr="00680947">
        <w:rPr>
          <w:rFonts w:ascii="Arial" w:hAnsi="Arial" w:cs="Arial"/>
        </w:rPr>
        <w:t>PRM370S</w:t>
      </w:r>
      <w:r w:rsidR="00F34341" w:rsidRPr="00680947">
        <w:rPr>
          <w:rFonts w:ascii="Arial" w:hAnsi="Arial" w:cs="Arial"/>
        </w:rPr>
        <w:t>)</w:t>
      </w:r>
    </w:p>
    <w:p w14:paraId="6B7A7F60" w14:textId="12943D07"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ab/>
        <w:t xml:space="preserve"> </w:t>
      </w:r>
    </w:p>
    <w:p w14:paraId="168BF720" w14:textId="27D71EEE"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Due Date:</w:t>
      </w:r>
      <w:r w:rsidR="00F66E44" w:rsidRPr="00680947">
        <w:rPr>
          <w:rFonts w:ascii="Arial" w:hAnsi="Arial" w:cs="Arial"/>
        </w:rPr>
        <w:t xml:space="preserve"> 26 August 2022</w:t>
      </w:r>
    </w:p>
    <w:p w14:paraId="1C84E605" w14:textId="77777777"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hAnsi="Arial" w:cs="Arial"/>
        </w:rPr>
      </w:pPr>
    </w:p>
    <w:p w14:paraId="57E69C7A" w14:textId="76C61538"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 xml:space="preserve">Lecturer: </w:t>
      </w:r>
      <w:r w:rsidR="00631EFD">
        <w:rPr>
          <w:rFonts w:ascii="Arial" w:hAnsi="Arial" w:cs="Arial"/>
        </w:rPr>
        <w:t xml:space="preserve">Mr </w:t>
      </w:r>
      <w:r w:rsidR="00F66E44" w:rsidRPr="00680947">
        <w:rPr>
          <w:rFonts w:ascii="Arial" w:hAnsi="Arial" w:cs="Arial"/>
        </w:rPr>
        <w:t>A. Afolayan</w:t>
      </w:r>
    </w:p>
    <w:p w14:paraId="450DDD25" w14:textId="77777777"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eastAsia="PMingLiU" w:hAnsi="Arial" w:cs="Arial"/>
        </w:rPr>
      </w:pPr>
    </w:p>
    <w:p w14:paraId="3FE9B2B4" w14:textId="55D535C7"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eastAsia="SimSun" w:hAnsi="Arial" w:cs="Arial"/>
          <w:lang w:eastAsia="zh-CN"/>
        </w:rPr>
      </w:pPr>
      <w:r w:rsidRPr="00680947">
        <w:rPr>
          <w:rFonts w:ascii="Arial" w:eastAsia="SimSun" w:hAnsi="Arial" w:cs="Arial"/>
          <w:lang w:eastAsia="zh-CN"/>
        </w:rPr>
        <w:t xml:space="preserve">I am submitting the assignment for: </w:t>
      </w:r>
    </w:p>
    <w:p w14:paraId="6F7CEB42" w14:textId="77777777"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hAnsi="Arial" w:cs="Arial"/>
          <w:lang w:eastAsia="zh-TW"/>
        </w:rPr>
      </w:pPr>
    </w:p>
    <w:p w14:paraId="03796A34" w14:textId="59B79CC5" w:rsidR="00A46467" w:rsidRPr="00680947" w:rsidRDefault="00000000" w:rsidP="00A46467">
      <w:pPr>
        <w:pBdr>
          <w:top w:val="single" w:sz="4" w:space="1" w:color="auto"/>
          <w:left w:val="single" w:sz="4" w:space="4" w:color="auto"/>
          <w:bottom w:val="single" w:sz="4" w:space="0" w:color="auto"/>
          <w:right w:val="single" w:sz="4" w:space="31" w:color="auto"/>
        </w:pBdr>
        <w:rPr>
          <w:rFonts w:ascii="Arial" w:eastAsia="SimSun" w:hAnsi="Arial" w:cs="Arial"/>
          <w:lang w:eastAsia="zh-CN"/>
        </w:rPr>
      </w:pPr>
      <w:r>
        <w:rPr>
          <w:noProof/>
        </w:rPr>
        <w:pict w14:anchorId="78A7D587">
          <v:rect id="Ink 3" o:spid="_x0000_s1029" style="position:absolute;margin-left:-1.4pt;margin-top:2.55pt;width:9.55pt;height:8.55pt;z-index:251685888;visibility:visible;mso-wrap-style:square;mso-wrap-distance-left:9pt;mso-wrap-distance-top:0;mso-wrap-distance-right:9pt;mso-wrap-distance-bottom:0;mso-position-horizontal:absolute;mso-position-horizontal-relative:text;mso-position-vertical:absolute;mso-position-vertical-relative:text" filled="f" strokeweight="1mm">
            <v:stroke endcap="round"/>
            <v:path shadowok="f" o:extrusionok="f" fillok="f" insetpenok="f"/>
            <o:lock v:ext="edit" rotation="t" aspectratio="t" verticies="t" text="t" shapetype="t"/>
            <o:ink i="ANYBHQIcGgEQWM9UiuaXxU+PBvi60uGbIgMGSBBFZEZkBQM4C2QZIzIKgcf//w+Ax///DzMKgcf/&#10;/w+Ax///DzgJAP7/AwAAAAAACkUkg47TjOON8r7c4zler1xleLxMSiZmwIPhM8uPTjNImLms6usz&#10;dTETEomOIIL/AP3F/gH7jAAAAAAKABEgYLTe2eys2AEKRSiC/A3O/Ls7nZUslzqWWVJc6llnQIL+&#10;AdP4CZn0HLLLLLLLLJc7LLLLLJCC/wD9xf4B+4wAAAAAAAoAESBw297Z7KzYAa==&#10;" annotation="t"/>
          </v:rect>
        </w:pict>
      </w:r>
      <w:r w:rsidR="00A46467" w:rsidRPr="00680947">
        <w:rPr>
          <w:rFonts w:ascii="Arial" w:eastAsia="SimSun" w:hAnsi="Arial" w:cs="Arial"/>
          <w:lang w:eastAsia="zh-CN"/>
        </w:rPr>
        <w:t xml:space="preserve">□ an individual project or </w:t>
      </w:r>
    </w:p>
    <w:p w14:paraId="63EBF2F4" w14:textId="14A5EACF" w:rsidR="00A46467" w:rsidRPr="00680947" w:rsidRDefault="00A46467" w:rsidP="00A46467">
      <w:pPr>
        <w:pBdr>
          <w:top w:val="single" w:sz="4" w:space="1" w:color="auto"/>
          <w:left w:val="single" w:sz="4" w:space="4" w:color="auto"/>
          <w:bottom w:val="single" w:sz="4" w:space="0" w:color="auto"/>
          <w:right w:val="single" w:sz="4" w:space="31" w:color="auto"/>
        </w:pBdr>
        <w:ind w:left="360" w:hangingChars="150" w:hanging="360"/>
        <w:jc w:val="both"/>
        <w:rPr>
          <w:rFonts w:ascii="Arial" w:eastAsia="SimSun" w:hAnsi="Arial" w:cs="Arial"/>
          <w:lang w:eastAsia="zh-CN"/>
        </w:rPr>
      </w:pPr>
      <w:r w:rsidRPr="00680947">
        <w:rPr>
          <w:rFonts w:ascii="Arial" w:eastAsia="SimSun" w:hAnsi="Arial" w:cs="Arial"/>
          <w:lang w:eastAsia="zh-CN"/>
        </w:rPr>
        <w:t xml:space="preserve">□ a group project on behalf of all members of the group. It </w:t>
      </w:r>
      <w:proofErr w:type="gramStart"/>
      <w:r w:rsidRPr="00680947">
        <w:rPr>
          <w:rFonts w:ascii="Arial" w:eastAsia="SimSun" w:hAnsi="Arial" w:cs="Arial"/>
          <w:lang w:eastAsia="zh-CN"/>
        </w:rPr>
        <w:t>is hereby confirmed</w:t>
      </w:r>
      <w:proofErr w:type="gramEnd"/>
      <w:r w:rsidRPr="00680947">
        <w:rPr>
          <w:rFonts w:ascii="Arial" w:eastAsia="SimSun" w:hAnsi="Arial" w:cs="Arial"/>
          <w:lang w:eastAsia="zh-CN"/>
        </w:rPr>
        <w:t xml:space="preserve"> that the submission is authorized by all members of the group, and all members of the group are required to sign this declaration.</w:t>
      </w:r>
    </w:p>
    <w:p w14:paraId="0EEAA644" w14:textId="77777777" w:rsidR="00A46467" w:rsidRPr="00680947" w:rsidRDefault="00A46467" w:rsidP="00A46467">
      <w:pPr>
        <w:pBdr>
          <w:top w:val="single" w:sz="4" w:space="1" w:color="auto"/>
          <w:left w:val="single" w:sz="4" w:space="4" w:color="auto"/>
          <w:bottom w:val="single" w:sz="4" w:space="0" w:color="auto"/>
          <w:right w:val="single" w:sz="4" w:space="31" w:color="auto"/>
        </w:pBdr>
        <w:ind w:left="360" w:hangingChars="150" w:hanging="360"/>
        <w:jc w:val="both"/>
        <w:rPr>
          <w:rFonts w:ascii="Arial" w:eastAsia="SimSun" w:hAnsi="Arial" w:cs="Arial"/>
          <w:lang w:eastAsia="zh-CN"/>
        </w:rPr>
      </w:pPr>
    </w:p>
    <w:p w14:paraId="6DD45EF8" w14:textId="5AF92A63" w:rsidR="00A46467" w:rsidRPr="00680947"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rPr>
      </w:pPr>
      <w:r w:rsidRPr="00680947">
        <w:rPr>
          <w:rFonts w:ascii="Arial" w:hAnsi="Arial" w:cs="Arial"/>
          <w:color w:val="000000"/>
        </w:rPr>
        <w:t>I/We declare that</w:t>
      </w:r>
      <w:r w:rsidRPr="00680947">
        <w:rPr>
          <w:rFonts w:ascii="Arial" w:hAnsi="Arial" w:cs="Arial"/>
          <w:color w:val="000000"/>
          <w:lang w:eastAsia="zh-TW"/>
        </w:rPr>
        <w:t>: (i)</w:t>
      </w:r>
      <w:r w:rsidRPr="00680947">
        <w:rPr>
          <w:rFonts w:ascii="Arial" w:hAnsi="Arial" w:cs="Arial"/>
          <w:color w:val="000000"/>
        </w:rPr>
        <w:t xml:space="preserve"> the assignment here submitted is original except for source material explicitly acknowledged</w:t>
      </w:r>
      <w:r w:rsidRPr="00680947">
        <w:rPr>
          <w:rFonts w:ascii="Arial" w:hAnsi="Arial" w:cs="Arial"/>
          <w:color w:val="000000"/>
          <w:lang w:eastAsia="zh-TW"/>
        </w:rPr>
        <w:t>;</w:t>
      </w:r>
      <w:r w:rsidRPr="00680947">
        <w:rPr>
          <w:rFonts w:ascii="Arial" w:hAnsi="Arial" w:cs="Arial"/>
          <w:color w:val="000000"/>
        </w:rPr>
        <w:t xml:space="preserve"> </w:t>
      </w:r>
      <w:r w:rsidRPr="00680947">
        <w:rPr>
          <w:rFonts w:ascii="Arial" w:hAnsi="Arial" w:cs="Arial"/>
          <w:color w:val="000000"/>
          <w:lang w:eastAsia="zh-TW"/>
        </w:rPr>
        <w:t xml:space="preserve">(ii) </w:t>
      </w:r>
      <w:r w:rsidRPr="00680947">
        <w:rPr>
          <w:rFonts w:ascii="Arial" w:eastAsia="SimSun" w:hAnsi="Arial" w:cs="Arial"/>
          <w:color w:val="000000"/>
          <w:lang w:eastAsia="zh-CN"/>
        </w:rPr>
        <w:t>the piece of work, or a part of the piece of work has not been submitted for more than one purpose (e.</w:t>
      </w:r>
      <w:r w:rsidRPr="00680947">
        <w:rPr>
          <w:rFonts w:ascii="Arial" w:hAnsi="Arial" w:cs="Arial"/>
          <w:color w:val="000000"/>
          <w:lang w:eastAsia="zh-TW"/>
        </w:rPr>
        <w:t>g.</w:t>
      </w:r>
      <w:r w:rsidRPr="00680947">
        <w:rPr>
          <w:rFonts w:ascii="Arial" w:eastAsia="SimSun" w:hAnsi="Arial" w:cs="Arial"/>
          <w:color w:val="000000"/>
          <w:lang w:eastAsia="zh-CN"/>
        </w:rPr>
        <w:t xml:space="preserve"> to satisfy the requirements in two different courses) without declaration</w:t>
      </w:r>
      <w:r w:rsidRPr="00680947">
        <w:rPr>
          <w:rFonts w:ascii="Arial" w:hAnsi="Arial" w:cs="Arial"/>
          <w:color w:val="000000"/>
          <w:lang w:eastAsia="zh-TW"/>
        </w:rPr>
        <w:t>;</w:t>
      </w:r>
      <w:r w:rsidRPr="00680947">
        <w:rPr>
          <w:rFonts w:ascii="Arial" w:hAnsi="Arial" w:cs="Arial"/>
          <w:color w:val="000000"/>
        </w:rPr>
        <w:t xml:space="preserve"> and </w:t>
      </w:r>
      <w:r w:rsidRPr="00680947">
        <w:rPr>
          <w:rFonts w:ascii="Arial" w:hAnsi="Arial" w:cs="Arial"/>
          <w:color w:val="000000"/>
          <w:lang w:eastAsia="zh-TW"/>
        </w:rPr>
        <w:t xml:space="preserve">(iii) if applicable, </w:t>
      </w:r>
      <w:r w:rsidRPr="00680947">
        <w:rPr>
          <w:rFonts w:ascii="Arial" w:hAnsi="Arial" w:cs="Arial"/>
          <w:color w:val="000000"/>
        </w:rPr>
        <w:t>the submitted soft copy of the assignment is identical to the hard copy to be submitted.</w:t>
      </w:r>
    </w:p>
    <w:p w14:paraId="23DBEDD6" w14:textId="77777777" w:rsidR="00A46467" w:rsidRPr="00680947"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rPr>
      </w:pPr>
    </w:p>
    <w:p w14:paraId="074C3241" w14:textId="6247C178"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color w:val="000000"/>
        </w:rPr>
        <w:t>I/We also acknowledge that I am/we are aware of CPUT policy and regulations on plagiarism and honesty in</w:t>
      </w:r>
      <w:r w:rsidRPr="00680947">
        <w:rPr>
          <w:rFonts w:ascii="Arial" w:hAnsi="Arial" w:cs="Arial"/>
          <w:color w:val="000000"/>
          <w:lang w:eastAsia="zh-TW"/>
        </w:rPr>
        <w:t xml:space="preserve"> </w:t>
      </w:r>
      <w:r w:rsidRPr="00680947">
        <w:rPr>
          <w:rFonts w:ascii="Arial" w:hAnsi="Arial" w:cs="Arial"/>
          <w:color w:val="000000"/>
          <w:spacing w:val="-4"/>
        </w:rPr>
        <w:t xml:space="preserve">academic work, and of the disciplinary guidelines and procedures applicable to breaches of such policy </w:t>
      </w:r>
      <w:r w:rsidRPr="00680947">
        <w:rPr>
          <w:rFonts w:ascii="Arial" w:hAnsi="Arial" w:cs="Arial"/>
          <w:color w:val="000000"/>
          <w:spacing w:val="-5"/>
        </w:rPr>
        <w:t xml:space="preserve">and regulations, as contained in the CPUT website </w:t>
      </w:r>
      <w:hyperlink r:id="rId9" w:history="1">
        <w:r w:rsidRPr="00680947">
          <w:rPr>
            <w:rStyle w:val="Hyperlink"/>
            <w:rFonts w:ascii="Arial" w:hAnsi="Arial" w:cs="Arial"/>
          </w:rPr>
          <w:t>https://www.cput.ac.za/storage/study_at_cput/STUDENT_Rules__Regulations_2019.pdf</w:t>
        </w:r>
      </w:hyperlink>
    </w:p>
    <w:p w14:paraId="60D13B1A" w14:textId="77777777"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hAnsi="Arial" w:cs="Arial"/>
          <w:color w:val="808080"/>
        </w:rPr>
      </w:pPr>
    </w:p>
    <w:p w14:paraId="1130994B" w14:textId="77777777" w:rsidR="00A46467" w:rsidRPr="00680947"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rPr>
      </w:pPr>
      <w:r w:rsidRPr="00680947">
        <w:rPr>
          <w:rFonts w:ascii="Arial" w:hAnsi="Arial" w:cs="Arial"/>
          <w:color w:val="000000"/>
        </w:rPr>
        <w:t>In the case of a group project, we are aware that each student is responsible and liable to disciplinary actions should there be any plagiarized contents/undeclared multiple submission in the group project, irrespective of whether he/she has signed the declaration and whether he/she has contributed directly or indirectly to the problematic contents.</w:t>
      </w:r>
    </w:p>
    <w:p w14:paraId="592CCA5E" w14:textId="7A6E827E" w:rsidR="00A46467" w:rsidRPr="00680947" w:rsidRDefault="00A46467" w:rsidP="00BF12E9">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r w:rsidRPr="00680947">
        <w:rPr>
          <w:rFonts w:ascii="Arial" w:hAnsi="Arial" w:cs="Arial"/>
          <w:color w:val="000000"/>
        </w:rPr>
        <w:t xml:space="preserve">It </w:t>
      </w:r>
      <w:proofErr w:type="gramStart"/>
      <w:r w:rsidRPr="00680947">
        <w:rPr>
          <w:rFonts w:ascii="Arial" w:hAnsi="Arial" w:cs="Arial"/>
          <w:color w:val="000000"/>
        </w:rPr>
        <w:t>is also understood</w:t>
      </w:r>
      <w:proofErr w:type="gramEnd"/>
      <w:r w:rsidRPr="00680947">
        <w:rPr>
          <w:rFonts w:ascii="Arial" w:hAnsi="Arial" w:cs="Arial"/>
          <w:color w:val="000000"/>
        </w:rPr>
        <w:t xml:space="preserve"> that assignments without a properly signed declaration by the student(s) concerned and in the case of a group project, by all members of the group concerned, will not be graded by the lecturer(s).</w:t>
      </w:r>
      <w:r w:rsidR="00BF12E9" w:rsidRPr="00680947">
        <w:rPr>
          <w:rFonts w:ascii="Arial" w:hAnsi="Arial" w:cs="Arial"/>
          <w:color w:val="000000"/>
          <w:sz w:val="22"/>
          <w:szCs w:val="22"/>
        </w:rPr>
        <w:t xml:space="preserve"> </w:t>
      </w:r>
    </w:p>
    <w:p w14:paraId="1CA3F507" w14:textId="69897E06" w:rsidR="00A46467" w:rsidRPr="00680947" w:rsidRDefault="00A46467" w:rsidP="00A46467">
      <w:pPr>
        <w:pBdr>
          <w:top w:val="single" w:sz="4" w:space="1" w:color="auto"/>
          <w:left w:val="single" w:sz="4" w:space="4" w:color="auto"/>
          <w:bottom w:val="single" w:sz="4" w:space="0" w:color="auto"/>
          <w:right w:val="single" w:sz="4" w:space="31" w:color="auto"/>
        </w:pBdr>
        <w:rPr>
          <w:rFonts w:ascii="Arial" w:hAnsi="Arial" w:cs="Arial"/>
          <w:sz w:val="20"/>
          <w:szCs w:val="20"/>
        </w:rPr>
      </w:pPr>
      <w:bookmarkStart w:id="10" w:name="OLE_LINK150"/>
      <w:bookmarkStart w:id="11" w:name="OLE_LINK151"/>
      <w:bookmarkEnd w:id="8"/>
      <w:bookmarkEnd w:id="9"/>
    </w:p>
    <w:p w14:paraId="70BF9232" w14:textId="6F8ABEBC" w:rsidR="00A46467" w:rsidRPr="00680947" w:rsidRDefault="00000000" w:rsidP="00A46467">
      <w:pPr>
        <w:pBdr>
          <w:top w:val="single" w:sz="4" w:space="1" w:color="auto"/>
          <w:left w:val="single" w:sz="4" w:space="4" w:color="auto"/>
          <w:bottom w:val="single" w:sz="4" w:space="0" w:color="auto"/>
          <w:right w:val="single" w:sz="4" w:space="31" w:color="auto"/>
        </w:pBdr>
        <w:rPr>
          <w:rFonts w:ascii="Arial" w:hAnsi="Arial" w:cs="Arial"/>
          <w:sz w:val="20"/>
          <w:szCs w:val="20"/>
        </w:rPr>
      </w:pPr>
      <w:r>
        <w:rPr>
          <w:noProof/>
        </w:rPr>
        <w:pict w14:anchorId="11BF3617">
          <v:shapetype id="_x0000_t202" coordsize="21600,21600" o:spt="202" path="m,l,21600r21600,l21600,xe">
            <v:stroke joinstyle="miter"/>
            <v:path gradientshapeok="t" o:connecttype="rect"/>
          </v:shapetype>
          <v:shape id="Text Box 24" o:spid="_x0000_s1028" type="#_x0000_t202" style="position:absolute;margin-left:150.05pt;margin-top:8.25pt;width:118.6pt;height:20.4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" fillcolor="white [3201]" stroked="f" strokeweight=".5pt">
            <v:textbox>
              <w:txbxContent>
                <w:p w14:paraId="1DEB2BE7" w14:textId="32A591F9" w:rsidR="00323E31" w:rsidRPr="00BA15B7" w:rsidRDefault="009335FF" w:rsidP="00323E31">
                  <w:pPr>
                    <w:rPr>
                      <w:rFonts w:ascii="Arial" w:hAnsi="Arial" w:cs="Arial"/>
                      <w:sz w:val="22"/>
                      <w:szCs w:val="22"/>
                      <w:lang w:val="en-US"/>
                    </w:rPr>
                  </w:pPr>
                  <w:r>
                    <w:rPr>
                      <w:rFonts w:ascii="Arial" w:hAnsi="Arial" w:cs="Arial"/>
                      <w:sz w:val="22"/>
                      <w:szCs w:val="22"/>
                      <w:lang w:val="en-US"/>
                    </w:rPr>
                    <w:t xml:space="preserve">           </w:t>
                  </w:r>
                  <w:r w:rsidR="00323E31" w:rsidRPr="00323E31">
                    <w:rPr>
                      <w:rFonts w:ascii="Arial" w:hAnsi="Arial" w:cs="Arial"/>
                      <w:sz w:val="22"/>
                      <w:szCs w:val="22"/>
                      <w:lang w:val="en-US"/>
                    </w:rPr>
                    <w:t>220296006</w:t>
                  </w:r>
                </w:p>
              </w:txbxContent>
            </v:textbox>
          </v:shape>
        </w:pict>
      </w:r>
      <w:r>
        <w:rPr>
          <w:noProof/>
        </w:rPr>
        <w:pict w14:anchorId="066CA5C0">
          <v:shape id="Text Box 20" o:spid="_x0000_s1027" type="#_x0000_t202" style="position:absolute;margin-left:9.95pt;margin-top:8.25pt;width:118.6pt;height:2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" fillcolor="white [3201]" stroked="f" strokeweight=".5pt">
            <v:textbox>
              <w:txbxContent>
                <w:p w14:paraId="16E11A8C" w14:textId="37DF097D" w:rsidR="00BA15B7" w:rsidRPr="00BA15B7" w:rsidRDefault="00BA15B7" w:rsidP="00BA15B7">
                  <w:pPr>
                    <w:rPr>
                      <w:rFonts w:ascii="Arial" w:hAnsi="Arial" w:cs="Arial"/>
                      <w:sz w:val="22"/>
                      <w:szCs w:val="22"/>
                      <w:lang w:val="en-US"/>
                    </w:rPr>
                  </w:pPr>
                  <w:r>
                    <w:rPr>
                      <w:rFonts w:ascii="Arial" w:hAnsi="Arial" w:cs="Arial"/>
                      <w:sz w:val="22"/>
                      <w:szCs w:val="22"/>
                      <w:lang w:val="en-US"/>
                    </w:rPr>
                    <w:t>Thabiso</w:t>
                  </w:r>
                  <w:r w:rsidR="009335FF">
                    <w:rPr>
                      <w:rFonts w:ascii="Arial" w:hAnsi="Arial" w:cs="Arial"/>
                      <w:sz w:val="22"/>
                      <w:szCs w:val="22"/>
                      <w:lang w:val="en-US"/>
                    </w:rPr>
                    <w:t xml:space="preserve"> </w:t>
                  </w:r>
                  <w:r>
                    <w:rPr>
                      <w:rFonts w:ascii="Arial" w:hAnsi="Arial" w:cs="Arial"/>
                      <w:sz w:val="22"/>
                      <w:szCs w:val="22"/>
                      <w:lang w:val="en-US"/>
                    </w:rPr>
                    <w:t>Matsaba</w:t>
                  </w:r>
                </w:p>
              </w:txbxContent>
            </v:textbox>
          </v:shape>
        </w:pict>
      </w:r>
    </w:p>
    <w:p w14:paraId="5C8BD150" w14:textId="00958D6E" w:rsidR="00A46467" w:rsidRPr="00680947" w:rsidRDefault="00000000" w:rsidP="00A46467">
      <w:pPr>
        <w:pBdr>
          <w:top w:val="single" w:sz="4" w:space="1" w:color="auto"/>
          <w:left w:val="single" w:sz="4" w:space="4" w:color="auto"/>
          <w:bottom w:val="single" w:sz="4" w:space="0" w:color="auto"/>
          <w:right w:val="single" w:sz="4" w:space="31" w:color="auto"/>
        </w:pBdr>
        <w:rPr>
          <w:rFonts w:ascii="Arial" w:hAnsi="Arial" w:cs="Arial"/>
          <w:sz w:val="20"/>
          <w:szCs w:val="20"/>
        </w:rPr>
      </w:pPr>
      <w:r>
        <w:rPr>
          <w:noProof/>
        </w:rPr>
        <w:pict w14:anchorId="388C009A">
          <v:rect id="Ink 7" o:spid="_x0000_s1026" style="position:absolute;margin-left:303.35pt;margin-top:-16.3pt;width:99.45pt;height:35.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illed="f" strokeweight=".5mm">
            <v:stroke endcap="round"/>
            <v:path shadowok="f" o:extrusionok="f" fillok="f" insetpenok="f"/>
            <o:lock v:ext="edit" rotation="t" aspectratio="t" verticies="t" text="t" shapetype="t"/>
            <o:ink i="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" annotation="t"/>
          </v:rect>
        </w:pict>
      </w:r>
      <w:r w:rsidR="009335FF">
        <w:rPr>
          <w:rFonts w:ascii="Arial" w:hAnsi="Arial" w:cs="Arial"/>
          <w:sz w:val="20"/>
          <w:szCs w:val="20"/>
        </w:rPr>
        <w:t xml:space="preserve">        </w:t>
      </w:r>
    </w:p>
    <w:p w14:paraId="13B3FC79" w14:textId="7AE96088" w:rsidR="00FD6B08" w:rsidRPr="00680947" w:rsidRDefault="00A46467" w:rsidP="00A46467">
      <w:pPr>
        <w:pBdr>
          <w:top w:val="single" w:sz="4" w:space="1" w:color="auto"/>
          <w:left w:val="single" w:sz="4" w:space="4" w:color="auto"/>
          <w:bottom w:val="single" w:sz="4" w:space="0" w:color="auto"/>
          <w:right w:val="single" w:sz="4" w:space="31" w:color="auto"/>
        </w:pBdr>
        <w:rPr>
          <w:rFonts w:ascii="Arial" w:hAnsi="Arial" w:cs="Arial"/>
          <w:sz w:val="20"/>
          <w:szCs w:val="20"/>
        </w:rPr>
      </w:pPr>
      <w:r w:rsidRPr="00680947">
        <w:rPr>
          <w:rFonts w:ascii="Arial" w:hAnsi="Arial" w:cs="Arial"/>
          <w:sz w:val="20"/>
          <w:szCs w:val="20"/>
        </w:rPr>
        <w:t>__________________________</w:t>
      </w:r>
      <w:r w:rsidRPr="00680947">
        <w:rPr>
          <w:rFonts w:ascii="Arial" w:hAnsi="Arial" w:cs="Arial"/>
          <w:sz w:val="20"/>
          <w:szCs w:val="20"/>
        </w:rPr>
        <w:tab/>
        <w:t>___________</w:t>
      </w:r>
      <w:r w:rsidR="005E7C84">
        <w:rPr>
          <w:rFonts w:ascii="Arial" w:hAnsi="Arial" w:cs="Arial"/>
          <w:sz w:val="20"/>
          <w:szCs w:val="20"/>
        </w:rPr>
        <w:t xml:space="preserve">                </w:t>
      </w:r>
      <w:r w:rsidRPr="00680947">
        <w:rPr>
          <w:rFonts w:ascii="Arial" w:hAnsi="Arial" w:cs="Arial"/>
          <w:sz w:val="20"/>
          <w:szCs w:val="20"/>
        </w:rPr>
        <w:t>___________________</w:t>
      </w:r>
      <w:r w:rsidRPr="00680947">
        <w:rPr>
          <w:rFonts w:ascii="Arial" w:hAnsi="Arial" w:cs="Arial"/>
          <w:sz w:val="20"/>
          <w:szCs w:val="20"/>
          <w:lang w:eastAsia="zh-TW"/>
        </w:rPr>
        <w:t>_______</w:t>
      </w:r>
      <w:r w:rsidRPr="00680947">
        <w:rPr>
          <w:rFonts w:ascii="Arial" w:hAnsi="Arial" w:cs="Arial"/>
          <w:sz w:val="20"/>
          <w:szCs w:val="20"/>
        </w:rPr>
        <w:tab/>
      </w:r>
    </w:p>
    <w:p w14:paraId="56CF8509" w14:textId="3438FABC" w:rsidR="00FD6B08" w:rsidRPr="00FD6B08" w:rsidRDefault="00A46467" w:rsidP="00FD6B08">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Name</w:t>
      </w:r>
      <w:r w:rsidR="00FD6B08">
        <w:rPr>
          <w:rFonts w:ascii="Arial" w:hAnsi="Arial" w:cs="Arial"/>
          <w:sz w:val="18"/>
          <w:szCs w:val="18"/>
        </w:rPr>
        <w:tab/>
      </w:r>
      <w:r w:rsidR="00FD6B08">
        <w:rPr>
          <w:rFonts w:ascii="Arial" w:hAnsi="Arial" w:cs="Arial"/>
          <w:sz w:val="18"/>
          <w:szCs w:val="18"/>
        </w:rPr>
        <w:tab/>
      </w:r>
      <w:r w:rsidR="00FD6B08">
        <w:rPr>
          <w:rFonts w:ascii="Arial" w:hAnsi="Arial" w:cs="Arial"/>
          <w:sz w:val="18"/>
          <w:szCs w:val="18"/>
        </w:rPr>
        <w:tab/>
      </w:r>
      <w:r w:rsidR="00FD6B08">
        <w:rPr>
          <w:rFonts w:ascii="Arial" w:hAnsi="Arial" w:cs="Arial"/>
          <w:sz w:val="18"/>
          <w:szCs w:val="18"/>
        </w:rPr>
        <w:tab/>
        <w:t xml:space="preserve">              </w:t>
      </w:r>
      <w:r w:rsidR="00FD6B08" w:rsidRPr="00A46467">
        <w:rPr>
          <w:rFonts w:ascii="Arial" w:hAnsi="Arial" w:cs="Arial"/>
          <w:sz w:val="18"/>
          <w:szCs w:val="18"/>
        </w:rPr>
        <w:t>Student ID</w:t>
      </w:r>
      <w:r w:rsidR="00FD6B08" w:rsidRPr="00A46467">
        <w:rPr>
          <w:rFonts w:ascii="Arial" w:hAnsi="Arial" w:cs="Arial"/>
          <w:sz w:val="18"/>
          <w:szCs w:val="18"/>
        </w:rPr>
        <w:tab/>
      </w:r>
      <w:r w:rsidR="00FD6B08">
        <w:rPr>
          <w:rFonts w:ascii="Arial" w:hAnsi="Arial" w:cs="Arial"/>
          <w:sz w:val="18"/>
          <w:szCs w:val="18"/>
        </w:rPr>
        <w:t xml:space="preserve">             </w:t>
      </w:r>
      <w:r w:rsidR="00FD6B08" w:rsidRPr="00A46467">
        <w:rPr>
          <w:rFonts w:ascii="Arial" w:hAnsi="Arial" w:cs="Arial"/>
          <w:sz w:val="18"/>
          <w:szCs w:val="18"/>
        </w:rPr>
        <w:t>Signature</w:t>
      </w:r>
    </w:p>
    <w:p w14:paraId="4200D72D" w14:textId="6629328C" w:rsid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009335FF">
        <w:rPr>
          <w:rFonts w:ascii="Arial" w:hAnsi="Arial" w:cs="Arial"/>
          <w:sz w:val="18"/>
          <w:szCs w:val="18"/>
        </w:rPr>
        <w:t xml:space="preserve">                 </w:t>
      </w:r>
    </w:p>
    <w:p w14:paraId="5585097D" w14:textId="6CFD4123" w:rsidR="00FD6B08" w:rsidRDefault="00FD6B08"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bookmarkEnd w:id="10"/>
    <w:bookmarkEnd w:id="11"/>
    <w:p w14:paraId="0A67226F" w14:textId="3DE03DEC" w:rsidR="005668B8" w:rsidRPr="009C200F" w:rsidRDefault="005668B8" w:rsidP="004A6161">
      <w:pPr>
        <w:spacing w:line="360" w:lineRule="auto"/>
        <w:rPr>
          <w:rFonts w:ascii="Arial" w:hAnsi="Arial" w:cs="Arial"/>
          <w:b/>
          <w:bCs/>
          <w:lang w:val="en-US"/>
        </w:rPr>
      </w:pPr>
      <w:r>
        <w:rPr>
          <w:rFonts w:ascii="Arial" w:hAnsi="Arial" w:cs="Arial"/>
          <w:b/>
          <w:bCs/>
          <w:lang w:val="en-US"/>
        </w:rPr>
        <w:br w:type="page"/>
      </w:r>
    </w:p>
    <w:sdt>
      <w:sdtPr>
        <w:rPr>
          <w:rFonts w:asciiTheme="minorHAnsi" w:hAnsiTheme="minorHAnsi" w:cstheme="minorBidi"/>
          <w:b/>
          <w:bCs/>
          <w:sz w:val="24"/>
          <w:szCs w:val="24"/>
          <w:lang w:val="en-ZA"/>
        </w:rPr>
        <w:id w:val="776142948"/>
        <w:docPartObj>
          <w:docPartGallery w:val="Table of Contents"/>
          <w:docPartUnique/>
        </w:docPartObj>
      </w:sdtPr>
      <w:sdtEndPr>
        <w:rPr>
          <w:noProof/>
        </w:rPr>
      </w:sdtEndPr>
      <w:sdtContent>
        <w:p w14:paraId="6D7A455F" w14:textId="2A89BE50" w:rsidR="0084050A" w:rsidRPr="00EC7AC1" w:rsidRDefault="00614080" w:rsidP="00D378A4">
          <w:pPr>
            <w:pStyle w:val="TOCHeading"/>
            <w:spacing w:line="360" w:lineRule="auto"/>
            <w:rPr>
              <w:b/>
              <w:bCs/>
              <w:sz w:val="36"/>
              <w:szCs w:val="36"/>
            </w:rPr>
          </w:pPr>
          <w:r w:rsidRPr="00EC7AC1">
            <w:rPr>
              <w:b/>
              <w:bCs/>
              <w:sz w:val="36"/>
              <w:szCs w:val="36"/>
            </w:rPr>
            <w:t>Table of C</w:t>
          </w:r>
          <w:r w:rsidR="0084050A" w:rsidRPr="00EC7AC1">
            <w:rPr>
              <w:b/>
              <w:bCs/>
              <w:sz w:val="36"/>
              <w:szCs w:val="36"/>
            </w:rPr>
            <w:t>ontents</w:t>
          </w:r>
        </w:p>
        <w:p w14:paraId="2904D719" w14:textId="7A96F2EF" w:rsidR="00384FFF" w:rsidRPr="00384FFF" w:rsidRDefault="0084050A">
          <w:pPr>
            <w:pStyle w:val="TOC1"/>
            <w:tabs>
              <w:tab w:val="right" w:leader="dot" w:pos="9010"/>
            </w:tabs>
            <w:rPr>
              <w:rFonts w:eastAsiaTheme="minorEastAsia" w:cstheme="minorBidi"/>
              <w:i w:val="0"/>
              <w:iCs w:val="0"/>
              <w:noProof/>
              <w:sz w:val="22"/>
              <w:szCs w:val="22"/>
              <w:lang w:eastAsia="en-ZA"/>
            </w:rPr>
          </w:pPr>
          <w:r w:rsidRPr="00384FFF">
            <w:rPr>
              <w:rFonts w:ascii="Arial" w:hAnsi="Arial" w:cs="Arial"/>
              <w:i w:val="0"/>
              <w:iCs w:val="0"/>
              <w:sz w:val="48"/>
              <w:szCs w:val="48"/>
            </w:rPr>
            <w:fldChar w:fldCharType="begin"/>
          </w:r>
          <w:r w:rsidRPr="00384FFF">
            <w:rPr>
              <w:rFonts w:ascii="Arial" w:hAnsi="Arial" w:cs="Arial"/>
              <w:i w:val="0"/>
              <w:iCs w:val="0"/>
              <w:sz w:val="48"/>
              <w:szCs w:val="48"/>
            </w:rPr>
            <w:instrText xml:space="preserve"> TOC \o "1-3" \h \z \u </w:instrText>
          </w:r>
          <w:r w:rsidRPr="00384FFF">
            <w:rPr>
              <w:rFonts w:ascii="Arial" w:hAnsi="Arial" w:cs="Arial"/>
              <w:i w:val="0"/>
              <w:iCs w:val="0"/>
              <w:sz w:val="48"/>
              <w:szCs w:val="48"/>
            </w:rPr>
            <w:fldChar w:fldCharType="separate"/>
          </w:r>
          <w:hyperlink w:anchor="_Toc112610210" w:history="1">
            <w:r w:rsidR="00384FFF" w:rsidRPr="00384FFF">
              <w:rPr>
                <w:rStyle w:val="Hyperlink"/>
                <w:i w:val="0"/>
                <w:iCs w:val="0"/>
                <w:noProof/>
                <w:sz w:val="28"/>
                <w:szCs w:val="28"/>
              </w:rPr>
              <w:t>Agile Software Development in Financial Technology</w:t>
            </w:r>
            <w:r w:rsidR="00384FFF" w:rsidRPr="00384FFF">
              <w:rPr>
                <w:i w:val="0"/>
                <w:iCs w:val="0"/>
                <w:noProof/>
                <w:webHidden/>
              </w:rPr>
              <w:tab/>
            </w:r>
            <w:r w:rsidR="00384FFF" w:rsidRPr="00384FFF">
              <w:rPr>
                <w:i w:val="0"/>
                <w:iCs w:val="0"/>
                <w:noProof/>
                <w:webHidden/>
              </w:rPr>
              <w:fldChar w:fldCharType="begin"/>
            </w:r>
            <w:r w:rsidR="00384FFF" w:rsidRPr="00384FFF">
              <w:rPr>
                <w:i w:val="0"/>
                <w:iCs w:val="0"/>
                <w:noProof/>
                <w:webHidden/>
              </w:rPr>
              <w:instrText xml:space="preserve"> PAGEREF _Toc112610210 \h </w:instrText>
            </w:r>
            <w:r w:rsidR="00384FFF" w:rsidRPr="00384FFF">
              <w:rPr>
                <w:i w:val="0"/>
                <w:iCs w:val="0"/>
                <w:noProof/>
                <w:webHidden/>
              </w:rPr>
            </w:r>
            <w:r w:rsidR="00384FFF" w:rsidRPr="00384FFF">
              <w:rPr>
                <w:i w:val="0"/>
                <w:iCs w:val="0"/>
                <w:noProof/>
                <w:webHidden/>
              </w:rPr>
              <w:fldChar w:fldCharType="separate"/>
            </w:r>
            <w:r w:rsidR="00384FFF" w:rsidRPr="00384FFF">
              <w:rPr>
                <w:i w:val="0"/>
                <w:iCs w:val="0"/>
                <w:noProof/>
                <w:webHidden/>
              </w:rPr>
              <w:t>1</w:t>
            </w:r>
            <w:r w:rsidR="00384FFF" w:rsidRPr="00384FFF">
              <w:rPr>
                <w:i w:val="0"/>
                <w:iCs w:val="0"/>
                <w:noProof/>
                <w:webHidden/>
              </w:rPr>
              <w:fldChar w:fldCharType="end"/>
            </w:r>
          </w:hyperlink>
        </w:p>
        <w:p w14:paraId="39BCAD54" w14:textId="5F16246B" w:rsidR="00384FFF" w:rsidRPr="00384FFF" w:rsidRDefault="00384FFF">
          <w:pPr>
            <w:pStyle w:val="TOC1"/>
            <w:tabs>
              <w:tab w:val="right" w:leader="dot" w:pos="9010"/>
            </w:tabs>
            <w:rPr>
              <w:rFonts w:eastAsiaTheme="minorEastAsia" w:cstheme="minorBidi"/>
              <w:i w:val="0"/>
              <w:iCs w:val="0"/>
              <w:noProof/>
              <w:lang w:eastAsia="en-ZA"/>
            </w:rPr>
          </w:pPr>
          <w:hyperlink w:anchor="_Toc112610211" w:history="1">
            <w:r w:rsidRPr="00384FFF">
              <w:rPr>
                <w:rStyle w:val="Hyperlink"/>
                <w:i w:val="0"/>
                <w:iCs w:val="0"/>
                <w:noProof/>
                <w:sz w:val="28"/>
                <w:szCs w:val="28"/>
              </w:rPr>
              <w:t>Introduction</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_Toc112610211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1</w:t>
            </w:r>
            <w:r w:rsidRPr="00384FFF">
              <w:rPr>
                <w:i w:val="0"/>
                <w:iCs w:val="0"/>
                <w:noProof/>
                <w:webHidden/>
                <w:sz w:val="28"/>
                <w:szCs w:val="28"/>
              </w:rPr>
              <w:fldChar w:fldCharType="end"/>
            </w:r>
          </w:hyperlink>
        </w:p>
        <w:p w14:paraId="165241CA" w14:textId="23878999" w:rsidR="00384FFF" w:rsidRPr="00384FFF" w:rsidRDefault="00384FFF">
          <w:pPr>
            <w:pStyle w:val="TOC1"/>
            <w:tabs>
              <w:tab w:val="right" w:leader="dot" w:pos="9010"/>
            </w:tabs>
            <w:rPr>
              <w:rFonts w:eastAsiaTheme="minorEastAsia" w:cstheme="minorBidi"/>
              <w:i w:val="0"/>
              <w:iCs w:val="0"/>
              <w:noProof/>
              <w:lang w:eastAsia="en-ZA"/>
            </w:rPr>
          </w:pPr>
          <w:hyperlink w:anchor="_Toc112610212" w:history="1">
            <w:r w:rsidRPr="00384FFF">
              <w:rPr>
                <w:rStyle w:val="Hyperlink"/>
                <w:i w:val="0"/>
                <w:iCs w:val="0"/>
                <w:noProof/>
                <w:sz w:val="28"/>
                <w:szCs w:val="28"/>
              </w:rPr>
              <w:t>Literature Review</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_Toc112610212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2</w:t>
            </w:r>
            <w:r w:rsidRPr="00384FFF">
              <w:rPr>
                <w:i w:val="0"/>
                <w:iCs w:val="0"/>
                <w:noProof/>
                <w:webHidden/>
                <w:sz w:val="28"/>
                <w:szCs w:val="28"/>
              </w:rPr>
              <w:fldChar w:fldCharType="end"/>
            </w:r>
          </w:hyperlink>
        </w:p>
        <w:p w14:paraId="6CB2A6CA" w14:textId="5BD79E87" w:rsidR="00384FFF" w:rsidRPr="00384FFF" w:rsidRDefault="00384FFF">
          <w:pPr>
            <w:pStyle w:val="TOC1"/>
            <w:tabs>
              <w:tab w:val="right" w:leader="dot" w:pos="9010"/>
            </w:tabs>
            <w:rPr>
              <w:rFonts w:eastAsiaTheme="minorEastAsia" w:cstheme="minorBidi"/>
              <w:i w:val="0"/>
              <w:iCs w:val="0"/>
              <w:noProof/>
              <w:lang w:eastAsia="en-ZA"/>
            </w:rPr>
          </w:pPr>
          <w:hyperlink w:anchor="_Toc112610213" w:history="1">
            <w:r w:rsidRPr="00384FFF">
              <w:rPr>
                <w:rStyle w:val="Hyperlink"/>
                <w:i w:val="0"/>
                <w:iCs w:val="0"/>
                <w:noProof/>
                <w:sz w:val="28"/>
                <w:szCs w:val="28"/>
              </w:rPr>
              <w:t>Broad View</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_Toc112610213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2</w:t>
            </w:r>
            <w:r w:rsidRPr="00384FFF">
              <w:rPr>
                <w:i w:val="0"/>
                <w:iCs w:val="0"/>
                <w:noProof/>
                <w:webHidden/>
                <w:sz w:val="28"/>
                <w:szCs w:val="28"/>
              </w:rPr>
              <w:fldChar w:fldCharType="end"/>
            </w:r>
          </w:hyperlink>
        </w:p>
        <w:p w14:paraId="1CB58D5E" w14:textId="5F2090AF" w:rsidR="00384FFF" w:rsidRPr="00384FFF" w:rsidRDefault="00384FFF">
          <w:pPr>
            <w:pStyle w:val="TOC1"/>
            <w:tabs>
              <w:tab w:val="right" w:leader="dot" w:pos="9010"/>
            </w:tabs>
            <w:rPr>
              <w:rFonts w:eastAsiaTheme="minorEastAsia" w:cstheme="minorBidi"/>
              <w:i w:val="0"/>
              <w:iCs w:val="0"/>
              <w:noProof/>
              <w:lang w:eastAsia="en-ZA"/>
            </w:rPr>
          </w:pPr>
          <w:hyperlink w:anchor="_Toc112610214" w:history="1">
            <w:r w:rsidRPr="00384FFF">
              <w:rPr>
                <w:rStyle w:val="Hyperlink"/>
                <w:i w:val="0"/>
                <w:iCs w:val="0"/>
                <w:noProof/>
                <w:sz w:val="28"/>
                <w:szCs w:val="28"/>
              </w:rPr>
              <w:t>Agile Project Management and its Antecedents</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_Toc112610214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2</w:t>
            </w:r>
            <w:r w:rsidRPr="00384FFF">
              <w:rPr>
                <w:i w:val="0"/>
                <w:iCs w:val="0"/>
                <w:noProof/>
                <w:webHidden/>
                <w:sz w:val="28"/>
                <w:szCs w:val="28"/>
              </w:rPr>
              <w:fldChar w:fldCharType="end"/>
            </w:r>
          </w:hyperlink>
        </w:p>
        <w:p w14:paraId="7BFD1DE5" w14:textId="7A20BA7E" w:rsidR="00384FFF" w:rsidRPr="00384FFF" w:rsidRDefault="00384FFF">
          <w:pPr>
            <w:pStyle w:val="TOC1"/>
            <w:tabs>
              <w:tab w:val="right" w:leader="dot" w:pos="9010"/>
            </w:tabs>
            <w:rPr>
              <w:rFonts w:eastAsiaTheme="minorEastAsia" w:cstheme="minorBidi"/>
              <w:i w:val="0"/>
              <w:iCs w:val="0"/>
              <w:noProof/>
              <w:lang w:eastAsia="en-ZA"/>
            </w:rPr>
          </w:pPr>
          <w:hyperlink w:anchor="_Toc112610215" w:history="1">
            <w:r w:rsidRPr="00384FFF">
              <w:rPr>
                <w:rStyle w:val="Hyperlink"/>
                <w:i w:val="0"/>
                <w:iCs w:val="0"/>
                <w:noProof/>
                <w:sz w:val="28"/>
                <w:szCs w:val="28"/>
              </w:rPr>
              <w:t>Traditional Project Management and its Evolution</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_Toc112610215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2</w:t>
            </w:r>
            <w:r w:rsidRPr="00384FFF">
              <w:rPr>
                <w:i w:val="0"/>
                <w:iCs w:val="0"/>
                <w:noProof/>
                <w:webHidden/>
                <w:sz w:val="28"/>
                <w:szCs w:val="28"/>
              </w:rPr>
              <w:fldChar w:fldCharType="end"/>
            </w:r>
          </w:hyperlink>
        </w:p>
        <w:p w14:paraId="3870D6B9" w14:textId="310098FC" w:rsidR="00384FFF" w:rsidRPr="00384FFF" w:rsidRDefault="00384FFF">
          <w:pPr>
            <w:pStyle w:val="TOC1"/>
            <w:tabs>
              <w:tab w:val="right" w:leader="dot" w:pos="9010"/>
            </w:tabs>
            <w:rPr>
              <w:rFonts w:eastAsiaTheme="minorEastAsia" w:cstheme="minorBidi"/>
              <w:i w:val="0"/>
              <w:iCs w:val="0"/>
              <w:noProof/>
              <w:lang w:eastAsia="en-ZA"/>
            </w:rPr>
          </w:pPr>
          <w:hyperlink w:anchor="_Toc112610216" w:history="1">
            <w:r w:rsidRPr="00384FFF">
              <w:rPr>
                <w:rStyle w:val="Hyperlink"/>
                <w:i w:val="0"/>
                <w:iCs w:val="0"/>
                <w:noProof/>
                <w:sz w:val="28"/>
                <w:szCs w:val="28"/>
              </w:rPr>
              <w:t>The Strengths and Weaknesses of Agile Project Methodologies</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_Toc112610216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3</w:t>
            </w:r>
            <w:r w:rsidRPr="00384FFF">
              <w:rPr>
                <w:i w:val="0"/>
                <w:iCs w:val="0"/>
                <w:noProof/>
                <w:webHidden/>
                <w:sz w:val="28"/>
                <w:szCs w:val="28"/>
              </w:rPr>
              <w:fldChar w:fldCharType="end"/>
            </w:r>
          </w:hyperlink>
        </w:p>
        <w:p w14:paraId="5BEA4CD9" w14:textId="6B68DE59" w:rsidR="00384FFF" w:rsidRPr="00384FFF" w:rsidRDefault="00384FFF">
          <w:pPr>
            <w:pStyle w:val="TOC1"/>
            <w:tabs>
              <w:tab w:val="right" w:leader="dot" w:pos="9010"/>
            </w:tabs>
            <w:rPr>
              <w:rFonts w:eastAsiaTheme="minorEastAsia" w:cstheme="minorBidi"/>
              <w:i w:val="0"/>
              <w:iCs w:val="0"/>
              <w:noProof/>
              <w:lang w:eastAsia="en-ZA"/>
            </w:rPr>
          </w:pPr>
          <w:hyperlink w:anchor="_Toc112610217" w:history="1">
            <w:r w:rsidRPr="00384FFF">
              <w:rPr>
                <w:rStyle w:val="Hyperlink"/>
                <w:i w:val="0"/>
                <w:iCs w:val="0"/>
                <w:noProof/>
                <w:sz w:val="28"/>
                <w:szCs w:val="28"/>
              </w:rPr>
              <w:t>The Challenges of Implementing Agile Methodologies</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_Toc112610217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4</w:t>
            </w:r>
            <w:r w:rsidRPr="00384FFF">
              <w:rPr>
                <w:i w:val="0"/>
                <w:iCs w:val="0"/>
                <w:noProof/>
                <w:webHidden/>
                <w:sz w:val="28"/>
                <w:szCs w:val="28"/>
              </w:rPr>
              <w:fldChar w:fldCharType="end"/>
            </w:r>
          </w:hyperlink>
        </w:p>
        <w:p w14:paraId="46931246" w14:textId="29691850" w:rsidR="00384FFF" w:rsidRPr="00384FFF" w:rsidRDefault="00384FFF">
          <w:pPr>
            <w:pStyle w:val="TOC1"/>
            <w:tabs>
              <w:tab w:val="right" w:leader="dot" w:pos="9010"/>
            </w:tabs>
            <w:rPr>
              <w:rFonts w:eastAsiaTheme="minorEastAsia" w:cstheme="minorBidi"/>
              <w:i w:val="0"/>
              <w:iCs w:val="0"/>
              <w:noProof/>
              <w:lang w:eastAsia="en-ZA"/>
            </w:rPr>
          </w:pPr>
          <w:hyperlink w:anchor="_Toc112610218" w:history="1">
            <w:r w:rsidRPr="00384FFF">
              <w:rPr>
                <w:rStyle w:val="Hyperlink"/>
                <w:i w:val="0"/>
                <w:iCs w:val="0"/>
                <w:noProof/>
                <w:sz w:val="28"/>
                <w:szCs w:val="28"/>
              </w:rPr>
              <w:t>The Impact of Agile Project Management on IT Projects</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_Toc112610218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6</w:t>
            </w:r>
            <w:r w:rsidRPr="00384FFF">
              <w:rPr>
                <w:i w:val="0"/>
                <w:iCs w:val="0"/>
                <w:noProof/>
                <w:webHidden/>
                <w:sz w:val="28"/>
                <w:szCs w:val="28"/>
              </w:rPr>
              <w:fldChar w:fldCharType="end"/>
            </w:r>
          </w:hyperlink>
        </w:p>
        <w:p w14:paraId="1330E16C" w14:textId="4B53F1C6" w:rsidR="00384FFF" w:rsidRPr="00384FFF" w:rsidRDefault="00384FFF">
          <w:pPr>
            <w:pStyle w:val="TOC1"/>
            <w:tabs>
              <w:tab w:val="right" w:leader="dot" w:pos="9010"/>
            </w:tabs>
            <w:rPr>
              <w:rFonts w:eastAsiaTheme="minorEastAsia" w:cstheme="minorBidi"/>
              <w:i w:val="0"/>
              <w:iCs w:val="0"/>
              <w:noProof/>
              <w:lang w:eastAsia="en-ZA"/>
            </w:rPr>
          </w:pPr>
          <w:hyperlink w:anchor="_Toc112610219" w:history="1">
            <w:r w:rsidRPr="00384FFF">
              <w:rPr>
                <w:rStyle w:val="Hyperlink"/>
                <w:i w:val="0"/>
                <w:iCs w:val="0"/>
                <w:noProof/>
                <w:sz w:val="28"/>
                <w:szCs w:val="28"/>
              </w:rPr>
              <w:t>Narrow View</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_Toc112610219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7</w:t>
            </w:r>
            <w:r w:rsidRPr="00384FFF">
              <w:rPr>
                <w:i w:val="0"/>
                <w:iCs w:val="0"/>
                <w:noProof/>
                <w:webHidden/>
                <w:sz w:val="28"/>
                <w:szCs w:val="28"/>
              </w:rPr>
              <w:fldChar w:fldCharType="end"/>
            </w:r>
          </w:hyperlink>
        </w:p>
        <w:p w14:paraId="5544A57B" w14:textId="745FAF64" w:rsidR="00384FFF" w:rsidRPr="00384FFF" w:rsidRDefault="00384FFF">
          <w:pPr>
            <w:pStyle w:val="TOC1"/>
            <w:tabs>
              <w:tab w:val="right" w:leader="dot" w:pos="9010"/>
            </w:tabs>
            <w:rPr>
              <w:rFonts w:eastAsiaTheme="minorEastAsia" w:cstheme="minorBidi"/>
              <w:i w:val="0"/>
              <w:iCs w:val="0"/>
              <w:noProof/>
              <w:lang w:eastAsia="en-ZA"/>
            </w:rPr>
          </w:pPr>
          <w:hyperlink w:anchor="_Toc112610220" w:history="1">
            <w:r w:rsidRPr="00384FFF">
              <w:rPr>
                <w:rStyle w:val="Hyperlink"/>
                <w:i w:val="0"/>
                <w:iCs w:val="0"/>
                <w:noProof/>
                <w:sz w:val="28"/>
                <w:szCs w:val="28"/>
              </w:rPr>
              <w:t xml:space="preserve">What are the critical factors that influence the success of projects in financial technology </w:t>
            </w:r>
            <w:r w:rsidRPr="00384FFF">
              <w:rPr>
                <w:rStyle w:val="Hyperlink"/>
                <w:i w:val="0"/>
                <w:iCs w:val="0"/>
                <w:noProof/>
                <w:sz w:val="28"/>
                <w:szCs w:val="28"/>
                <w:lang w:val="en-GB"/>
              </w:rPr>
              <w:t>implementing agile versus traditional methodologies?</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_Toc112610220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7</w:t>
            </w:r>
            <w:r w:rsidRPr="00384FFF">
              <w:rPr>
                <w:i w:val="0"/>
                <w:iCs w:val="0"/>
                <w:noProof/>
                <w:webHidden/>
                <w:sz w:val="28"/>
                <w:szCs w:val="28"/>
              </w:rPr>
              <w:fldChar w:fldCharType="end"/>
            </w:r>
          </w:hyperlink>
        </w:p>
        <w:p w14:paraId="458D30D5" w14:textId="5E4F2529" w:rsidR="00384FFF" w:rsidRPr="00384FFF" w:rsidRDefault="00384FFF">
          <w:pPr>
            <w:pStyle w:val="TOC1"/>
            <w:tabs>
              <w:tab w:val="right" w:leader="dot" w:pos="9010"/>
            </w:tabs>
            <w:rPr>
              <w:rFonts w:eastAsiaTheme="minorEastAsia" w:cstheme="minorBidi"/>
              <w:i w:val="0"/>
              <w:iCs w:val="0"/>
              <w:noProof/>
              <w:lang w:eastAsia="en-ZA"/>
            </w:rPr>
          </w:pPr>
          <w:hyperlink w:anchor="_Toc112610221" w:history="1">
            <w:r w:rsidRPr="00384FFF">
              <w:rPr>
                <w:rStyle w:val="Hyperlink"/>
                <w:i w:val="0"/>
                <w:iCs w:val="0"/>
                <w:noProof/>
                <w:sz w:val="28"/>
                <w:szCs w:val="28"/>
              </w:rPr>
              <w:t>Findings</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_Toc112610221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9</w:t>
            </w:r>
            <w:r w:rsidRPr="00384FFF">
              <w:rPr>
                <w:i w:val="0"/>
                <w:iCs w:val="0"/>
                <w:noProof/>
                <w:webHidden/>
                <w:sz w:val="28"/>
                <w:szCs w:val="28"/>
              </w:rPr>
              <w:fldChar w:fldCharType="end"/>
            </w:r>
          </w:hyperlink>
        </w:p>
        <w:p w14:paraId="54972A5A" w14:textId="507AC2F9" w:rsidR="00384FFF" w:rsidRPr="00384FFF" w:rsidRDefault="00384FFF">
          <w:pPr>
            <w:pStyle w:val="TOC1"/>
            <w:tabs>
              <w:tab w:val="right" w:leader="dot" w:pos="9010"/>
            </w:tabs>
            <w:rPr>
              <w:rFonts w:eastAsiaTheme="minorEastAsia" w:cstheme="minorBidi"/>
              <w:i w:val="0"/>
              <w:iCs w:val="0"/>
              <w:noProof/>
              <w:lang w:eastAsia="en-ZA"/>
            </w:rPr>
          </w:pPr>
          <w:hyperlink w:anchor="_Toc112610222" w:history="1">
            <w:r w:rsidRPr="00384FFF">
              <w:rPr>
                <w:rStyle w:val="Hyperlink"/>
                <w:i w:val="0"/>
                <w:iCs w:val="0"/>
                <w:noProof/>
                <w:sz w:val="28"/>
                <w:szCs w:val="28"/>
              </w:rPr>
              <w:t>Conclusion</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_Toc112610222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10</w:t>
            </w:r>
            <w:r w:rsidRPr="00384FFF">
              <w:rPr>
                <w:i w:val="0"/>
                <w:iCs w:val="0"/>
                <w:noProof/>
                <w:webHidden/>
                <w:sz w:val="28"/>
                <w:szCs w:val="28"/>
              </w:rPr>
              <w:fldChar w:fldCharType="end"/>
            </w:r>
          </w:hyperlink>
        </w:p>
        <w:p w14:paraId="4640A9C5" w14:textId="5B43726C" w:rsidR="00384FFF" w:rsidRPr="00384FFF" w:rsidRDefault="00384FFF">
          <w:pPr>
            <w:pStyle w:val="TOC1"/>
            <w:tabs>
              <w:tab w:val="right" w:leader="dot" w:pos="9010"/>
            </w:tabs>
            <w:rPr>
              <w:rFonts w:eastAsiaTheme="minorEastAsia" w:cstheme="minorBidi"/>
              <w:i w:val="0"/>
              <w:iCs w:val="0"/>
              <w:noProof/>
              <w:lang w:eastAsia="en-ZA"/>
            </w:rPr>
          </w:pPr>
          <w:hyperlink w:anchor="_Toc112610223" w:history="1">
            <w:r w:rsidRPr="00384FFF">
              <w:rPr>
                <w:rStyle w:val="Hyperlink"/>
                <w:i w:val="0"/>
                <w:iCs w:val="0"/>
                <w:noProof/>
                <w:sz w:val="28"/>
                <w:szCs w:val="28"/>
              </w:rPr>
              <w:t>Bibliography</w:t>
            </w:r>
            <w:r w:rsidRPr="00384FFF">
              <w:rPr>
                <w:i w:val="0"/>
                <w:iCs w:val="0"/>
                <w:noProof/>
                <w:webHidden/>
                <w:sz w:val="28"/>
                <w:szCs w:val="28"/>
              </w:rPr>
              <w:tab/>
            </w:r>
            <w:r w:rsidRPr="00384FFF">
              <w:rPr>
                <w:i w:val="0"/>
                <w:iCs w:val="0"/>
                <w:noProof/>
                <w:webHidden/>
                <w:sz w:val="28"/>
                <w:szCs w:val="28"/>
              </w:rPr>
              <w:fldChar w:fldCharType="begin"/>
            </w:r>
            <w:r w:rsidRPr="00384FFF">
              <w:rPr>
                <w:i w:val="0"/>
                <w:iCs w:val="0"/>
                <w:noProof/>
                <w:webHidden/>
                <w:sz w:val="28"/>
                <w:szCs w:val="28"/>
              </w:rPr>
              <w:instrText xml:space="preserve"> PAGEREF _Toc112610223 \h </w:instrText>
            </w:r>
            <w:r w:rsidRPr="00384FFF">
              <w:rPr>
                <w:i w:val="0"/>
                <w:iCs w:val="0"/>
                <w:noProof/>
                <w:webHidden/>
                <w:sz w:val="28"/>
                <w:szCs w:val="28"/>
              </w:rPr>
            </w:r>
            <w:r w:rsidRPr="00384FFF">
              <w:rPr>
                <w:i w:val="0"/>
                <w:iCs w:val="0"/>
                <w:noProof/>
                <w:webHidden/>
                <w:sz w:val="28"/>
                <w:szCs w:val="28"/>
              </w:rPr>
              <w:fldChar w:fldCharType="separate"/>
            </w:r>
            <w:r w:rsidRPr="00384FFF">
              <w:rPr>
                <w:i w:val="0"/>
                <w:iCs w:val="0"/>
                <w:noProof/>
                <w:webHidden/>
                <w:sz w:val="28"/>
                <w:szCs w:val="28"/>
              </w:rPr>
              <w:t>11</w:t>
            </w:r>
            <w:r w:rsidRPr="00384FFF">
              <w:rPr>
                <w:i w:val="0"/>
                <w:iCs w:val="0"/>
                <w:noProof/>
                <w:webHidden/>
                <w:sz w:val="28"/>
                <w:szCs w:val="28"/>
              </w:rPr>
              <w:fldChar w:fldCharType="end"/>
            </w:r>
          </w:hyperlink>
        </w:p>
        <w:p w14:paraId="06C42E3F" w14:textId="39BDB3B2" w:rsidR="0084050A" w:rsidRPr="00384FFF" w:rsidRDefault="0084050A" w:rsidP="00D378A4">
          <w:pPr>
            <w:spacing w:line="360" w:lineRule="auto"/>
            <w:rPr>
              <w:b/>
              <w:bCs/>
            </w:rPr>
          </w:pPr>
          <w:r w:rsidRPr="00384FFF">
            <w:rPr>
              <w:rFonts w:ascii="Arial" w:hAnsi="Arial" w:cs="Arial"/>
              <w:b/>
              <w:bCs/>
              <w:noProof/>
              <w:sz w:val="48"/>
              <w:szCs w:val="48"/>
            </w:rPr>
            <w:fldChar w:fldCharType="end"/>
          </w:r>
        </w:p>
      </w:sdtContent>
    </w:sdt>
    <w:p w14:paraId="328D37E4" w14:textId="2EEE12C3" w:rsidR="005668B8" w:rsidRPr="00384FFF" w:rsidRDefault="005668B8" w:rsidP="00F72148">
      <w:pPr>
        <w:pStyle w:val="Heading1"/>
        <w:rPr>
          <w:lang w:val="en-US"/>
        </w:rPr>
      </w:pPr>
    </w:p>
    <w:p w14:paraId="7E528E84" w14:textId="40326054" w:rsidR="00CB6497" w:rsidRDefault="00CB6497" w:rsidP="00CB6497">
      <w:pPr>
        <w:rPr>
          <w:lang w:val="en-US"/>
        </w:rPr>
      </w:pPr>
    </w:p>
    <w:p w14:paraId="67A65273" w14:textId="72B6011B" w:rsidR="00CB6497" w:rsidRDefault="00CB6497" w:rsidP="00CB6497">
      <w:pPr>
        <w:rPr>
          <w:lang w:val="en-US"/>
        </w:rPr>
      </w:pPr>
    </w:p>
    <w:p w14:paraId="4B556843" w14:textId="268DAB22" w:rsidR="00CB6497" w:rsidRDefault="00CB6497" w:rsidP="00CB6497">
      <w:pPr>
        <w:rPr>
          <w:lang w:val="en-US"/>
        </w:rPr>
      </w:pPr>
    </w:p>
    <w:p w14:paraId="23EAF432" w14:textId="07A6E887" w:rsidR="00CB6497" w:rsidRDefault="00CB6497" w:rsidP="00CB6497">
      <w:pPr>
        <w:rPr>
          <w:lang w:val="en-US"/>
        </w:rPr>
      </w:pPr>
    </w:p>
    <w:p w14:paraId="293325A9" w14:textId="2A389B17" w:rsidR="00CB6497" w:rsidRDefault="00CB6497" w:rsidP="00CB6497">
      <w:pPr>
        <w:rPr>
          <w:lang w:val="en-US"/>
        </w:rPr>
      </w:pPr>
    </w:p>
    <w:p w14:paraId="58A27AE6" w14:textId="6C51B693" w:rsidR="00CB6497" w:rsidRDefault="00CB6497" w:rsidP="00CB6497">
      <w:pPr>
        <w:rPr>
          <w:lang w:val="en-US"/>
        </w:rPr>
      </w:pPr>
    </w:p>
    <w:p w14:paraId="15D60A42" w14:textId="4F544C55" w:rsidR="00CB6497" w:rsidRDefault="00CB6497" w:rsidP="00CB6497">
      <w:pPr>
        <w:rPr>
          <w:lang w:val="en-US"/>
        </w:rPr>
      </w:pPr>
    </w:p>
    <w:p w14:paraId="70014838" w14:textId="7C3C8965" w:rsidR="00CB6497" w:rsidRDefault="00CB6497" w:rsidP="00CB6497">
      <w:pPr>
        <w:rPr>
          <w:lang w:val="en-US"/>
        </w:rPr>
      </w:pPr>
    </w:p>
    <w:p w14:paraId="396FEE0A" w14:textId="160BC356" w:rsidR="00CB6497" w:rsidRDefault="00CB6497" w:rsidP="00CB6497">
      <w:pPr>
        <w:rPr>
          <w:lang w:val="en-US"/>
        </w:rPr>
      </w:pPr>
    </w:p>
    <w:p w14:paraId="5C517B94" w14:textId="3CFEC597" w:rsidR="00CB6497" w:rsidRDefault="00CB6497" w:rsidP="00CB6497">
      <w:pPr>
        <w:rPr>
          <w:lang w:val="en-US"/>
        </w:rPr>
      </w:pPr>
    </w:p>
    <w:p w14:paraId="14EF101E" w14:textId="324A15B5" w:rsidR="00CB6497" w:rsidRDefault="00CB6497" w:rsidP="00CB6497">
      <w:pPr>
        <w:rPr>
          <w:lang w:val="en-US"/>
        </w:rPr>
      </w:pPr>
    </w:p>
    <w:p w14:paraId="5F2F8D2E" w14:textId="1FCDEC47" w:rsidR="00CB6497" w:rsidRDefault="00CB6497" w:rsidP="00CB6497">
      <w:pPr>
        <w:rPr>
          <w:lang w:val="en-US"/>
        </w:rPr>
      </w:pPr>
    </w:p>
    <w:p w14:paraId="39EE15D1" w14:textId="7DC7CB56" w:rsidR="00CB6497" w:rsidRDefault="00CB6497" w:rsidP="00CB6497">
      <w:pPr>
        <w:rPr>
          <w:lang w:val="en-US"/>
        </w:rPr>
      </w:pPr>
    </w:p>
    <w:p w14:paraId="0C14E429" w14:textId="77777777" w:rsidR="00CB6497" w:rsidRDefault="00CB6497" w:rsidP="004A6161">
      <w:pPr>
        <w:spacing w:line="360" w:lineRule="auto"/>
        <w:rPr>
          <w:lang w:val="en-US"/>
        </w:rPr>
      </w:pPr>
    </w:p>
    <w:p w14:paraId="152F4072" w14:textId="77777777" w:rsidR="00E731AC" w:rsidRDefault="00E731AC" w:rsidP="004A6161">
      <w:pPr>
        <w:spacing w:line="360" w:lineRule="auto"/>
        <w:rPr>
          <w:lang w:val="en-US"/>
        </w:rPr>
      </w:pPr>
    </w:p>
    <w:p w14:paraId="797B9F7E" w14:textId="50C80C69" w:rsidR="00E731AC" w:rsidRDefault="00E731AC" w:rsidP="004A6161">
      <w:pPr>
        <w:spacing w:line="360" w:lineRule="auto"/>
        <w:rPr>
          <w:rFonts w:ascii="Arial" w:hAnsi="Arial" w:cs="Arial"/>
          <w:b/>
          <w:bCs/>
          <w:lang w:val="en-US"/>
        </w:rPr>
        <w:sectPr w:rsidR="00E731AC" w:rsidSect="00EA5273">
          <w:footerReference w:type="even" r:id="rId10"/>
          <w:footerReference w:type="default" r:id="rId11"/>
          <w:pgSz w:w="11900" w:h="16840"/>
          <w:pgMar w:top="1440" w:right="1440" w:bottom="1440" w:left="1440" w:header="708" w:footer="708" w:gutter="0"/>
          <w:cols w:space="708"/>
          <w:docGrid w:linePitch="360"/>
        </w:sectPr>
      </w:pPr>
    </w:p>
    <w:p w14:paraId="15943E21" w14:textId="7F1C98ED" w:rsidR="00D407AC" w:rsidRDefault="00D407AC" w:rsidP="00E731AC">
      <w:pPr>
        <w:pStyle w:val="Heading1"/>
      </w:pPr>
      <w:bookmarkStart w:id="12" w:name="_Toc112610210"/>
      <w:r w:rsidRPr="00180301">
        <w:lastRenderedPageBreak/>
        <w:t>Agile Software Development in</w:t>
      </w:r>
      <w:r w:rsidR="005E7C84">
        <w:t xml:space="preserve"> Financial Technology</w:t>
      </w:r>
      <w:bookmarkEnd w:id="12"/>
    </w:p>
    <w:p w14:paraId="0723BE40" w14:textId="77777777" w:rsidR="00FD6B08" w:rsidRPr="00FD6B08" w:rsidRDefault="00FD6B08" w:rsidP="00FD6B08"/>
    <w:p w14:paraId="6CCE2F36" w14:textId="5729C037" w:rsidR="0003637B" w:rsidRDefault="00C50002" w:rsidP="00384FFF">
      <w:pPr>
        <w:pStyle w:val="Heading1"/>
      </w:pPr>
      <w:bookmarkStart w:id="13" w:name="_Toc112610211"/>
      <w:r w:rsidRPr="00180301">
        <w:t>Introduction</w:t>
      </w:r>
      <w:bookmarkEnd w:id="13"/>
    </w:p>
    <w:p w14:paraId="23565FD7" w14:textId="173FF406" w:rsidR="00384FFF" w:rsidRDefault="0003637B" w:rsidP="00F33E7C">
      <w:pPr>
        <w:spacing w:line="360" w:lineRule="auto"/>
        <w:jc w:val="both"/>
        <w:rPr>
          <w:rFonts w:ascii="Arial" w:hAnsi="Arial" w:cs="Arial"/>
          <w:sz w:val="22"/>
          <w:szCs w:val="22"/>
        </w:rPr>
      </w:pPr>
      <w:r w:rsidRPr="0003637B">
        <w:rPr>
          <w:rFonts w:ascii="Arial" w:hAnsi="Arial" w:cs="Arial"/>
          <w:sz w:val="22"/>
          <w:szCs w:val="22"/>
        </w:rPr>
        <w:t xml:space="preserve">Project management has the aim to deliver projects on time, respecting  the  initial  requirements  and  the  agreed  quality, within   the   planned   budget. The   achievement   of   project management </w:t>
      </w:r>
      <w:proofErr w:type="gramStart"/>
      <w:r w:rsidRPr="0003637B">
        <w:rPr>
          <w:rFonts w:ascii="Arial" w:hAnsi="Arial" w:cs="Arial"/>
          <w:sz w:val="22"/>
          <w:szCs w:val="22"/>
        </w:rPr>
        <w:t>is perceived</w:t>
      </w:r>
      <w:proofErr w:type="gramEnd"/>
      <w:r w:rsidRPr="0003637B">
        <w:rPr>
          <w:rFonts w:ascii="Arial" w:hAnsi="Arial" w:cs="Arial"/>
          <w:sz w:val="22"/>
          <w:szCs w:val="22"/>
        </w:rPr>
        <w:t xml:space="preserve"> as planning the project accurately at the beginning and then executing the project according to this plan.</w:t>
      </w:r>
    </w:p>
    <w:p w14:paraId="0C3B39EC" w14:textId="77777777" w:rsidR="00384FFF" w:rsidRDefault="00384FFF" w:rsidP="00F33E7C">
      <w:pPr>
        <w:spacing w:line="360" w:lineRule="auto"/>
        <w:jc w:val="both"/>
        <w:rPr>
          <w:rFonts w:ascii="Arial" w:hAnsi="Arial" w:cs="Arial"/>
          <w:sz w:val="22"/>
          <w:szCs w:val="22"/>
        </w:rPr>
      </w:pPr>
    </w:p>
    <w:p w14:paraId="581322E9" w14:textId="43A78236" w:rsidR="008575BE" w:rsidRPr="007D5ED4" w:rsidRDefault="0003637B" w:rsidP="00F33E7C">
      <w:pPr>
        <w:spacing w:line="360" w:lineRule="auto"/>
        <w:jc w:val="both"/>
        <w:rPr>
          <w:rFonts w:ascii="Arial" w:hAnsi="Arial" w:cs="Arial"/>
          <w:sz w:val="22"/>
          <w:szCs w:val="22"/>
        </w:rPr>
      </w:pPr>
      <w:r>
        <w:rPr>
          <w:rFonts w:ascii="Arial" w:hAnsi="Arial" w:cs="Arial"/>
          <w:sz w:val="22"/>
          <w:szCs w:val="22"/>
        </w:rPr>
        <w:t xml:space="preserve"> </w:t>
      </w:r>
      <w:r w:rsidR="00AB4B99" w:rsidRPr="007D5ED4">
        <w:rPr>
          <w:rFonts w:ascii="Arial" w:hAnsi="Arial" w:cs="Arial"/>
          <w:sz w:val="22"/>
          <w:szCs w:val="22"/>
        </w:rPr>
        <w:t xml:space="preserve">Agile project management is not new, but it has increased in popularity in the past few years. Many people believe that using an agile approach to managing projects is </w:t>
      </w:r>
      <w:r w:rsidR="009A7062" w:rsidRPr="007D5ED4">
        <w:rPr>
          <w:rFonts w:ascii="Arial" w:hAnsi="Arial" w:cs="Arial"/>
          <w:sz w:val="22"/>
          <w:szCs w:val="22"/>
        </w:rPr>
        <w:t>different</w:t>
      </w:r>
      <w:r w:rsidR="00AB4B99" w:rsidRPr="007D5ED4">
        <w:rPr>
          <w:rFonts w:ascii="Arial" w:hAnsi="Arial" w:cs="Arial"/>
          <w:sz w:val="22"/>
          <w:szCs w:val="22"/>
        </w:rPr>
        <w:t xml:space="preserve"> from a more traditional approach, especially as described in the Project Management Institute’s Project Management Body of Knowledge(PMBOK® Guide).</w:t>
      </w:r>
      <w:r w:rsidR="00424F21" w:rsidRPr="007D5ED4">
        <w:rPr>
          <w:rFonts w:ascii="Arial" w:hAnsi="Arial" w:cs="Arial"/>
          <w:sz w:val="22"/>
          <w:szCs w:val="22"/>
        </w:rPr>
        <w:t xml:space="preserve"> The Agile mindset changes the way we think and how we approach work in general (Broza, 2016). Agile gives us tools that enable us to manage complex projects today. Projects in many organisations are becoming ongoing development of products, solutions, or services, with increasing emphasis on delivering business value.</w:t>
      </w:r>
    </w:p>
    <w:p w14:paraId="15AD4AA3" w14:textId="0ABB4CE7" w:rsidR="00A06C55" w:rsidRPr="007D5ED4" w:rsidRDefault="00A06C55" w:rsidP="00F33E7C">
      <w:pPr>
        <w:spacing w:line="360" w:lineRule="auto"/>
        <w:jc w:val="both"/>
        <w:rPr>
          <w:rFonts w:ascii="Arial" w:hAnsi="Arial" w:cs="Arial"/>
          <w:sz w:val="22"/>
          <w:szCs w:val="22"/>
        </w:rPr>
      </w:pPr>
    </w:p>
    <w:p w14:paraId="4E81E3A7" w14:textId="40608132" w:rsidR="000772DB" w:rsidRPr="007D5ED4" w:rsidRDefault="000772DB" w:rsidP="00F33E7C">
      <w:pPr>
        <w:spacing w:line="360" w:lineRule="auto"/>
        <w:jc w:val="both"/>
        <w:rPr>
          <w:rFonts w:ascii="Arial" w:hAnsi="Arial" w:cs="Arial"/>
          <w:sz w:val="22"/>
          <w:szCs w:val="22"/>
        </w:rPr>
      </w:pPr>
      <w:r w:rsidRPr="007D5ED4">
        <w:rPr>
          <w:rFonts w:ascii="Arial" w:hAnsi="Arial" w:cs="Arial"/>
          <w:sz w:val="22"/>
          <w:szCs w:val="22"/>
        </w:rPr>
        <w:t>The objective of the research is to investigate agile project management in financial technology, primarily focusing on the</w:t>
      </w:r>
      <w:r w:rsidR="001C6852" w:rsidRPr="007D5ED4">
        <w:rPr>
          <w:rFonts w:ascii="Arial" w:hAnsi="Arial" w:cs="Arial"/>
          <w:sz w:val="22"/>
          <w:szCs w:val="22"/>
        </w:rPr>
        <w:t xml:space="preserve"> practises and methods used in </w:t>
      </w:r>
      <w:r w:rsidR="00A61473">
        <w:rPr>
          <w:rFonts w:ascii="Arial" w:hAnsi="Arial" w:cs="Arial"/>
          <w:sz w:val="22"/>
          <w:szCs w:val="22"/>
        </w:rPr>
        <w:t xml:space="preserve">agile </w:t>
      </w:r>
      <w:r w:rsidR="001C6852" w:rsidRPr="007D5ED4">
        <w:rPr>
          <w:rFonts w:ascii="Arial" w:hAnsi="Arial" w:cs="Arial"/>
          <w:sz w:val="22"/>
          <w:szCs w:val="22"/>
        </w:rPr>
        <w:t xml:space="preserve">project management and the </w:t>
      </w:r>
      <w:r w:rsidRPr="007D5ED4">
        <w:rPr>
          <w:rFonts w:ascii="Arial" w:hAnsi="Arial" w:cs="Arial"/>
          <w:sz w:val="22"/>
          <w:szCs w:val="22"/>
        </w:rPr>
        <w:t xml:space="preserve">critical factors that influence the success of projects in financial technology </w:t>
      </w:r>
      <w:r w:rsidRPr="007D5ED4">
        <w:rPr>
          <w:rFonts w:ascii="Arial" w:hAnsi="Arial" w:cs="Arial"/>
          <w:sz w:val="22"/>
          <w:szCs w:val="22"/>
          <w:lang w:val="en-GB"/>
        </w:rPr>
        <w:t xml:space="preserve">implementing agile versus traditional methodologies. </w:t>
      </w:r>
      <w:r w:rsidR="00855DFB" w:rsidRPr="007D5ED4">
        <w:rPr>
          <w:rFonts w:ascii="Arial" w:hAnsi="Arial" w:cs="Arial"/>
          <w:sz w:val="22"/>
          <w:szCs w:val="22"/>
        </w:rPr>
        <w:t xml:space="preserve">The literature review will delve into the following subtopics, and closely </w:t>
      </w:r>
      <w:r w:rsidR="005440C5" w:rsidRPr="007D5ED4">
        <w:rPr>
          <w:rFonts w:ascii="Arial" w:hAnsi="Arial" w:cs="Arial"/>
          <w:sz w:val="22"/>
          <w:szCs w:val="22"/>
        </w:rPr>
        <w:t>examine</w:t>
      </w:r>
      <w:r w:rsidR="00C72AC5">
        <w:rPr>
          <w:rFonts w:ascii="Arial" w:hAnsi="Arial" w:cs="Arial"/>
          <w:sz w:val="22"/>
          <w:szCs w:val="22"/>
        </w:rPr>
        <w:t xml:space="preserve"> </w:t>
      </w:r>
      <w:r w:rsidR="00C72AC5" w:rsidRPr="00C72AC5">
        <w:rPr>
          <w:rFonts w:ascii="Arial" w:hAnsi="Arial" w:cs="Arial"/>
          <w:sz w:val="22"/>
          <w:szCs w:val="22"/>
        </w:rPr>
        <w:t>agile project management and its antecedents</w:t>
      </w:r>
      <w:r w:rsidR="00C72AC5">
        <w:rPr>
          <w:rFonts w:ascii="Arial" w:hAnsi="Arial" w:cs="Arial"/>
          <w:sz w:val="22"/>
          <w:szCs w:val="22"/>
        </w:rPr>
        <w:t xml:space="preserve">, </w:t>
      </w:r>
      <w:bookmarkStart w:id="14" w:name="_Hlk112175741"/>
      <w:r w:rsidR="00C72AC5" w:rsidRPr="00C72AC5">
        <w:rPr>
          <w:rFonts w:ascii="Arial" w:hAnsi="Arial" w:cs="Arial"/>
          <w:sz w:val="22"/>
          <w:szCs w:val="22"/>
        </w:rPr>
        <w:t>traditional project management and its evolution</w:t>
      </w:r>
      <w:bookmarkEnd w:id="14"/>
      <w:r w:rsidR="00C72AC5">
        <w:rPr>
          <w:rFonts w:ascii="Arial" w:hAnsi="Arial" w:cs="Arial"/>
          <w:sz w:val="22"/>
          <w:szCs w:val="22"/>
        </w:rPr>
        <w:t xml:space="preserve">, </w:t>
      </w:r>
      <w:r w:rsidR="00855DFB" w:rsidRPr="007D5ED4">
        <w:rPr>
          <w:rFonts w:ascii="Arial" w:hAnsi="Arial" w:cs="Arial"/>
          <w:sz w:val="22"/>
          <w:szCs w:val="22"/>
        </w:rPr>
        <w:t>the strengths and weaknesses of agile project management methodologies, the challenges of implement</w:t>
      </w:r>
      <w:r w:rsidR="0010593E">
        <w:rPr>
          <w:rFonts w:ascii="Arial" w:hAnsi="Arial" w:cs="Arial"/>
          <w:sz w:val="22"/>
          <w:szCs w:val="22"/>
        </w:rPr>
        <w:t>ing</w:t>
      </w:r>
      <w:r w:rsidR="00855DFB" w:rsidRPr="007D5ED4">
        <w:rPr>
          <w:rFonts w:ascii="Arial" w:hAnsi="Arial" w:cs="Arial"/>
          <w:sz w:val="22"/>
          <w:szCs w:val="22"/>
        </w:rPr>
        <w:t xml:space="preserve"> agile methodologies, </w:t>
      </w:r>
      <w:bookmarkStart w:id="15" w:name="_Hlk112176671"/>
      <w:r w:rsidR="00855DFB" w:rsidRPr="007D5ED4">
        <w:rPr>
          <w:rFonts w:ascii="Arial" w:hAnsi="Arial" w:cs="Arial"/>
          <w:sz w:val="22"/>
          <w:szCs w:val="22"/>
        </w:rPr>
        <w:t xml:space="preserve">the impact of agile project management on IT projects </w:t>
      </w:r>
      <w:bookmarkEnd w:id="15"/>
      <w:r w:rsidR="00855DFB" w:rsidRPr="007D5ED4">
        <w:rPr>
          <w:rFonts w:ascii="Arial" w:hAnsi="Arial" w:cs="Arial"/>
          <w:sz w:val="22"/>
          <w:szCs w:val="22"/>
        </w:rPr>
        <w:t xml:space="preserve">and advancements and future projections of agile methodologies. </w:t>
      </w:r>
    </w:p>
    <w:p w14:paraId="0A1B218D" w14:textId="4CBC9083" w:rsidR="005E7C84" w:rsidRPr="007D5ED4" w:rsidRDefault="005E7C84" w:rsidP="00C2138A">
      <w:pPr>
        <w:spacing w:line="360" w:lineRule="auto"/>
        <w:rPr>
          <w:rFonts w:ascii="Arial" w:hAnsi="Arial" w:cs="Arial"/>
          <w:sz w:val="22"/>
          <w:szCs w:val="22"/>
        </w:rPr>
      </w:pPr>
    </w:p>
    <w:p w14:paraId="434F8ADE" w14:textId="261D894F" w:rsidR="008575BE" w:rsidRPr="007D5ED4" w:rsidRDefault="00EE6450" w:rsidP="00551F61">
      <w:pPr>
        <w:spacing w:line="360" w:lineRule="auto"/>
        <w:jc w:val="both"/>
        <w:rPr>
          <w:rFonts w:ascii="Arial" w:hAnsi="Arial" w:cs="Arial"/>
          <w:sz w:val="22"/>
          <w:szCs w:val="22"/>
        </w:rPr>
      </w:pPr>
      <w:r w:rsidRPr="007D5ED4">
        <w:rPr>
          <w:rFonts w:ascii="Arial" w:hAnsi="Arial" w:cs="Arial"/>
          <w:sz w:val="22"/>
          <w:szCs w:val="22"/>
        </w:rPr>
        <w:t xml:space="preserve">To investigate this further, </w:t>
      </w:r>
      <w:r w:rsidR="00EA7BC2" w:rsidRPr="007D5ED4">
        <w:rPr>
          <w:rFonts w:ascii="Arial" w:hAnsi="Arial" w:cs="Arial"/>
          <w:sz w:val="22"/>
          <w:szCs w:val="22"/>
        </w:rPr>
        <w:t xml:space="preserve">I have reviewed existing literature that relates and best describes agile project management in financial technology. </w:t>
      </w:r>
      <w:r w:rsidR="001F2AE9" w:rsidRPr="007D5ED4">
        <w:rPr>
          <w:rFonts w:ascii="Arial" w:hAnsi="Arial" w:cs="Arial"/>
          <w:sz w:val="22"/>
          <w:szCs w:val="22"/>
        </w:rPr>
        <w:t xml:space="preserve">Specifically focusing on the question: What </w:t>
      </w:r>
      <w:r w:rsidR="005E0CAC" w:rsidRPr="007D5ED4">
        <w:rPr>
          <w:rFonts w:ascii="Arial" w:hAnsi="Arial" w:cs="Arial"/>
          <w:sz w:val="22"/>
          <w:szCs w:val="22"/>
        </w:rPr>
        <w:t xml:space="preserve">are </w:t>
      </w:r>
      <w:r w:rsidR="001F2AE9" w:rsidRPr="007D5ED4">
        <w:rPr>
          <w:rFonts w:ascii="Arial" w:hAnsi="Arial" w:cs="Arial"/>
          <w:sz w:val="22"/>
          <w:szCs w:val="22"/>
        </w:rPr>
        <w:t xml:space="preserve">the critical factors that influence the success of projects in financial technology </w:t>
      </w:r>
      <w:r w:rsidR="001F2AE9" w:rsidRPr="007D5ED4">
        <w:rPr>
          <w:rFonts w:ascii="Arial" w:hAnsi="Arial" w:cs="Arial"/>
          <w:sz w:val="22"/>
          <w:szCs w:val="22"/>
          <w:lang w:val="en-GB"/>
        </w:rPr>
        <w:t>implementing agile versus traditional methodologies</w:t>
      </w:r>
      <w:r w:rsidR="009642FD" w:rsidRPr="007D5ED4">
        <w:rPr>
          <w:rFonts w:ascii="Arial" w:hAnsi="Arial" w:cs="Arial"/>
          <w:sz w:val="22"/>
          <w:szCs w:val="22"/>
          <w:lang w:val="en-GB"/>
        </w:rPr>
        <w:t>?</w:t>
      </w:r>
      <w:r w:rsidR="001F2AE9" w:rsidRPr="007D5ED4">
        <w:rPr>
          <w:rFonts w:ascii="Arial" w:hAnsi="Arial" w:cs="Arial"/>
          <w:sz w:val="22"/>
          <w:szCs w:val="22"/>
          <w:lang w:val="en-GB"/>
        </w:rPr>
        <w:t xml:space="preserve"> </w:t>
      </w:r>
      <w:r w:rsidR="009642FD" w:rsidRPr="007D5ED4">
        <w:rPr>
          <w:rFonts w:ascii="Arial" w:hAnsi="Arial" w:cs="Arial"/>
          <w:sz w:val="22"/>
          <w:szCs w:val="22"/>
          <w:lang w:val="en-GB"/>
        </w:rPr>
        <w:t>I critically analysed each article and related the common themes and arguments to best answer this question.</w:t>
      </w:r>
    </w:p>
    <w:p w14:paraId="3459302E" w14:textId="359AE073" w:rsidR="00342578" w:rsidRPr="007D5ED4" w:rsidRDefault="00342578" w:rsidP="008575BE">
      <w:pPr>
        <w:spacing w:line="360" w:lineRule="auto"/>
        <w:rPr>
          <w:rFonts w:ascii="Arial" w:hAnsi="Arial" w:cs="Arial"/>
        </w:rPr>
      </w:pPr>
    </w:p>
    <w:p w14:paraId="29603598" w14:textId="77AE6D22" w:rsidR="0003637B" w:rsidRPr="00384FFF" w:rsidRDefault="00017876" w:rsidP="00384FFF">
      <w:pPr>
        <w:spacing w:line="360" w:lineRule="auto"/>
        <w:jc w:val="both"/>
        <w:rPr>
          <w:rFonts w:ascii="Arial" w:hAnsi="Arial" w:cs="Arial"/>
        </w:rPr>
      </w:pPr>
      <w:r>
        <w:rPr>
          <w:rFonts w:ascii="Arial" w:hAnsi="Arial" w:cs="Arial"/>
          <w:lang w:val="en-GB"/>
        </w:rPr>
        <w:t xml:space="preserve">I </w:t>
      </w:r>
      <w:r w:rsidRPr="00017876">
        <w:rPr>
          <w:rFonts w:ascii="Arial" w:hAnsi="Arial" w:cs="Arial"/>
          <w:lang w:val="en-GB"/>
        </w:rPr>
        <w:t xml:space="preserve">will report on the success factors of agile project management. Other project management methods are not the focus of our research. Furthermore, the priority will be upon agile project management opposed to traditional project </w:t>
      </w:r>
      <w:r w:rsidR="00E731AC">
        <w:rPr>
          <w:rFonts w:ascii="Arial" w:hAnsi="Arial" w:cs="Arial"/>
          <w:lang w:val="en-GB"/>
        </w:rPr>
        <w:t>management</w:t>
      </w:r>
    </w:p>
    <w:p w14:paraId="06A117C7" w14:textId="31446EED" w:rsidR="003021BC" w:rsidRDefault="0084050A" w:rsidP="00F72148">
      <w:pPr>
        <w:pStyle w:val="Heading1"/>
      </w:pPr>
      <w:bookmarkStart w:id="16" w:name="_Toc112610212"/>
      <w:r w:rsidRPr="00614080">
        <w:lastRenderedPageBreak/>
        <w:t>Literature Review</w:t>
      </w:r>
      <w:bookmarkEnd w:id="16"/>
      <w:r w:rsidRPr="00614080">
        <w:tab/>
      </w:r>
    </w:p>
    <w:p w14:paraId="5B072630" w14:textId="77777777" w:rsidR="00F72148" w:rsidRPr="00F72148" w:rsidRDefault="00F72148" w:rsidP="00F72148"/>
    <w:p w14:paraId="49D8F41C" w14:textId="5D177E1E" w:rsidR="00026D66" w:rsidRDefault="0043560E" w:rsidP="00F72148">
      <w:pPr>
        <w:pStyle w:val="Heading1"/>
      </w:pPr>
      <w:bookmarkStart w:id="17" w:name="_Toc112610213"/>
      <w:r>
        <w:t>Broad View</w:t>
      </w:r>
      <w:bookmarkEnd w:id="17"/>
      <w:r>
        <w:t xml:space="preserve"> </w:t>
      </w:r>
      <w:r w:rsidR="00026D66">
        <w:t xml:space="preserve"> </w:t>
      </w:r>
    </w:p>
    <w:p w14:paraId="694E1AFD" w14:textId="746E50CC" w:rsidR="00C72AC5" w:rsidRDefault="00C72AC5" w:rsidP="00C72AC5"/>
    <w:p w14:paraId="471E89BC" w14:textId="68B8D4F5" w:rsidR="00C72AC5" w:rsidRDefault="00C72AC5" w:rsidP="00F72148">
      <w:pPr>
        <w:pStyle w:val="Heading1"/>
      </w:pPr>
      <w:bookmarkStart w:id="18" w:name="_Toc112610214"/>
      <w:r w:rsidRPr="00C72AC5">
        <w:t xml:space="preserve">Agile </w:t>
      </w:r>
      <w:r w:rsidR="00C07E5A">
        <w:t>P</w:t>
      </w:r>
      <w:r w:rsidRPr="00C72AC5">
        <w:t xml:space="preserve">roject </w:t>
      </w:r>
      <w:r w:rsidR="00C07E5A">
        <w:t>M</w:t>
      </w:r>
      <w:r w:rsidRPr="00C72AC5">
        <w:t xml:space="preserve">anagement and its </w:t>
      </w:r>
      <w:r w:rsidR="00C07E5A">
        <w:t>A</w:t>
      </w:r>
      <w:r w:rsidRPr="00C72AC5">
        <w:t>ntecedents</w:t>
      </w:r>
      <w:bookmarkEnd w:id="18"/>
    </w:p>
    <w:p w14:paraId="185803A3" w14:textId="318CFDAD" w:rsidR="00C72AC5" w:rsidRDefault="00C72AC5" w:rsidP="00C72AC5"/>
    <w:p w14:paraId="520E5AA3" w14:textId="03E076AC" w:rsidR="00D02BA0" w:rsidRDefault="00D02BA0" w:rsidP="00D02BA0">
      <w:pPr>
        <w:spacing w:line="360" w:lineRule="auto"/>
        <w:jc w:val="both"/>
        <w:rPr>
          <w:rFonts w:ascii="Arial" w:hAnsi="Arial" w:cs="Arial"/>
          <w:sz w:val="22"/>
          <w:szCs w:val="22"/>
        </w:rPr>
      </w:pPr>
      <w:r w:rsidRPr="00D02BA0">
        <w:rPr>
          <w:rFonts w:ascii="Arial" w:hAnsi="Arial" w:cs="Arial"/>
          <w:sz w:val="22"/>
          <w:szCs w:val="22"/>
        </w:rPr>
        <w:t xml:space="preserve">The environment in which projects are implemented has become highly dynamic and predictable. The cultural, social, and organizational environments in which projects are implemented are ever changing (Collyer, 2009). Modern projects are also characterized by numerous categories of stakeholders who have a significant impact on the projects. The focus on project management has also shifted from getting projects completed within scope, schedule, and cost to ensuring that project outcomes satisfy customers and all stakeholders (Cervone, 2010). It has also become paramount for project teams to </w:t>
      </w:r>
      <w:r w:rsidR="00445AC2" w:rsidRPr="00D02BA0">
        <w:rPr>
          <w:rFonts w:ascii="Arial" w:hAnsi="Arial" w:cs="Arial"/>
          <w:sz w:val="22"/>
          <w:szCs w:val="22"/>
        </w:rPr>
        <w:t>collaborate</w:t>
      </w:r>
      <w:r w:rsidRPr="00D02BA0">
        <w:rPr>
          <w:rFonts w:ascii="Arial" w:hAnsi="Arial" w:cs="Arial"/>
          <w:sz w:val="22"/>
          <w:szCs w:val="22"/>
        </w:rPr>
        <w:t xml:space="preserve"> closely with other stakeholders to increase chances of realizing project success. Consequently, project managers need approaches that are adaptable and flexible. </w:t>
      </w:r>
    </w:p>
    <w:p w14:paraId="2D500EF2" w14:textId="77777777" w:rsidR="00D02BA0" w:rsidRDefault="00D02BA0" w:rsidP="00D02BA0">
      <w:pPr>
        <w:spacing w:line="360" w:lineRule="auto"/>
        <w:jc w:val="both"/>
        <w:rPr>
          <w:rFonts w:ascii="Arial" w:hAnsi="Arial" w:cs="Arial"/>
          <w:sz w:val="22"/>
          <w:szCs w:val="22"/>
        </w:rPr>
      </w:pPr>
    </w:p>
    <w:p w14:paraId="6E3129A0" w14:textId="2B2DF544" w:rsidR="00C72AC5" w:rsidRDefault="00B53E27" w:rsidP="00D02BA0">
      <w:pPr>
        <w:spacing w:line="360" w:lineRule="auto"/>
        <w:jc w:val="both"/>
        <w:rPr>
          <w:rFonts w:ascii="Arial" w:hAnsi="Arial" w:cs="Arial"/>
          <w:sz w:val="22"/>
          <w:szCs w:val="22"/>
        </w:rPr>
      </w:pPr>
      <w:r>
        <w:rPr>
          <w:rFonts w:ascii="Arial" w:hAnsi="Arial" w:cs="Arial"/>
          <w:sz w:val="22"/>
          <w:szCs w:val="22"/>
        </w:rPr>
        <w:t>A</w:t>
      </w:r>
      <w:r w:rsidR="00D02BA0" w:rsidRPr="00D02BA0">
        <w:rPr>
          <w:rFonts w:ascii="Arial" w:hAnsi="Arial" w:cs="Arial"/>
          <w:sz w:val="22"/>
          <w:szCs w:val="22"/>
        </w:rPr>
        <w:t xml:space="preserve">gile project management (APM) was developed to respond to this need. Agility refers to the ability to take </w:t>
      </w:r>
      <w:r w:rsidR="00445AC2" w:rsidRPr="00D02BA0">
        <w:rPr>
          <w:rFonts w:ascii="Arial" w:hAnsi="Arial" w:cs="Arial"/>
          <w:sz w:val="22"/>
          <w:szCs w:val="22"/>
        </w:rPr>
        <w:t>initiative-taking</w:t>
      </w:r>
      <w:r w:rsidR="00D02BA0" w:rsidRPr="00D02BA0">
        <w:rPr>
          <w:rFonts w:ascii="Arial" w:hAnsi="Arial" w:cs="Arial"/>
          <w:sz w:val="22"/>
          <w:szCs w:val="22"/>
        </w:rPr>
        <w:t xml:space="preserve"> actions in an unpredictable and ever-changing environment (Xu, 2009). </w:t>
      </w:r>
      <w:r>
        <w:rPr>
          <w:rFonts w:ascii="Arial" w:hAnsi="Arial" w:cs="Arial"/>
          <w:sz w:val="22"/>
          <w:szCs w:val="22"/>
        </w:rPr>
        <w:t>Also</w:t>
      </w:r>
      <w:r w:rsidR="00D02BA0" w:rsidRPr="00D02BA0">
        <w:rPr>
          <w:rFonts w:ascii="Arial" w:hAnsi="Arial" w:cs="Arial"/>
          <w:sz w:val="22"/>
          <w:szCs w:val="22"/>
        </w:rPr>
        <w:t>, APM is an incremental and iterative approach of managing project</w:t>
      </w:r>
      <w:r w:rsidR="007C6641">
        <w:rPr>
          <w:rFonts w:ascii="Arial" w:hAnsi="Arial" w:cs="Arial"/>
          <w:sz w:val="22"/>
          <w:szCs w:val="22"/>
        </w:rPr>
        <w:t>s</w:t>
      </w:r>
      <w:r w:rsidR="00D23EDD">
        <w:rPr>
          <w:rFonts w:ascii="Arial" w:hAnsi="Arial" w:cs="Arial"/>
          <w:sz w:val="22"/>
          <w:szCs w:val="22"/>
        </w:rPr>
        <w:t>,</w:t>
      </w:r>
      <w:r w:rsidR="00D02BA0" w:rsidRPr="00D02BA0">
        <w:rPr>
          <w:rFonts w:ascii="Arial" w:hAnsi="Arial" w:cs="Arial"/>
          <w:sz w:val="22"/>
          <w:szCs w:val="22"/>
        </w:rPr>
        <w:t xml:space="preserve"> where project developers and stakeholders are expected to work together to identify the product that need</w:t>
      </w:r>
      <w:r w:rsidR="00D23EDD">
        <w:rPr>
          <w:rFonts w:ascii="Arial" w:hAnsi="Arial" w:cs="Arial"/>
          <w:sz w:val="22"/>
          <w:szCs w:val="22"/>
        </w:rPr>
        <w:t>s</w:t>
      </w:r>
      <w:r w:rsidR="00D02BA0" w:rsidRPr="00D02BA0">
        <w:rPr>
          <w:rFonts w:ascii="Arial" w:hAnsi="Arial" w:cs="Arial"/>
          <w:sz w:val="22"/>
          <w:szCs w:val="22"/>
        </w:rPr>
        <w:t xml:space="preserve"> to </w:t>
      </w:r>
      <w:proofErr w:type="gramStart"/>
      <w:r w:rsidR="00D02BA0" w:rsidRPr="00D02BA0">
        <w:rPr>
          <w:rFonts w:ascii="Arial" w:hAnsi="Arial" w:cs="Arial"/>
          <w:sz w:val="22"/>
          <w:szCs w:val="22"/>
        </w:rPr>
        <w:t>be built</w:t>
      </w:r>
      <w:proofErr w:type="gramEnd"/>
      <w:r w:rsidR="00D02BA0" w:rsidRPr="00D02BA0">
        <w:rPr>
          <w:rFonts w:ascii="Arial" w:hAnsi="Arial" w:cs="Arial"/>
          <w:sz w:val="22"/>
          <w:szCs w:val="22"/>
        </w:rPr>
        <w:t xml:space="preserve"> and prioritize specifications (Adjei &amp; Rwakatiwana, 2009). The goal of APM is to enhance the speed of project delivery by reducing the effect of complexity and uncertainties. There are several critical success factors in agile project</w:t>
      </w:r>
      <w:r w:rsidR="00D02BA0">
        <w:rPr>
          <w:rFonts w:ascii="Arial" w:hAnsi="Arial" w:cs="Arial"/>
          <w:sz w:val="22"/>
          <w:szCs w:val="22"/>
        </w:rPr>
        <w:t xml:space="preserve"> </w:t>
      </w:r>
      <w:r w:rsidR="00D02BA0" w:rsidRPr="00D02BA0">
        <w:rPr>
          <w:rFonts w:ascii="Arial" w:hAnsi="Arial" w:cs="Arial"/>
          <w:sz w:val="22"/>
          <w:szCs w:val="22"/>
        </w:rPr>
        <w:t xml:space="preserve">management including flexibility, team competence, managerial support, speed, and increased involvement of project users. </w:t>
      </w:r>
    </w:p>
    <w:p w14:paraId="33137C51" w14:textId="77777777" w:rsidR="00F72148" w:rsidRPr="00D02BA0" w:rsidRDefault="00F72148" w:rsidP="00D02BA0">
      <w:pPr>
        <w:spacing w:line="360" w:lineRule="auto"/>
        <w:jc w:val="both"/>
        <w:rPr>
          <w:rFonts w:ascii="Arial" w:hAnsi="Arial" w:cs="Arial"/>
          <w:sz w:val="22"/>
          <w:szCs w:val="22"/>
        </w:rPr>
      </w:pPr>
    </w:p>
    <w:p w14:paraId="16DC2A38" w14:textId="6BCF7DCC" w:rsidR="00C72AC5" w:rsidRPr="00D02BA0" w:rsidRDefault="00D02BA0" w:rsidP="00F72148">
      <w:pPr>
        <w:pStyle w:val="Heading1"/>
        <w:rPr>
          <w:sz w:val="20"/>
          <w:szCs w:val="20"/>
        </w:rPr>
      </w:pPr>
      <w:bookmarkStart w:id="19" w:name="_Toc112610215"/>
      <w:r>
        <w:t>T</w:t>
      </w:r>
      <w:r w:rsidRPr="00D02BA0">
        <w:t xml:space="preserve">raditional </w:t>
      </w:r>
      <w:r w:rsidR="00C07E5A">
        <w:t>P</w:t>
      </w:r>
      <w:r w:rsidRPr="00D02BA0">
        <w:t xml:space="preserve">roject </w:t>
      </w:r>
      <w:r w:rsidR="00C07E5A">
        <w:t>M</w:t>
      </w:r>
      <w:r w:rsidRPr="00D02BA0">
        <w:t xml:space="preserve">anagement and its </w:t>
      </w:r>
      <w:r w:rsidR="00C07E5A">
        <w:t>E</w:t>
      </w:r>
      <w:r w:rsidRPr="00D02BA0">
        <w:t>volution</w:t>
      </w:r>
      <w:bookmarkEnd w:id="19"/>
    </w:p>
    <w:p w14:paraId="0C4AB05B" w14:textId="24D1F089" w:rsidR="00C72AC5" w:rsidRDefault="00C72AC5" w:rsidP="00C72AC5"/>
    <w:p w14:paraId="27FAF74F" w14:textId="55726AC6" w:rsidR="00C72AC5" w:rsidRDefault="005440C5" w:rsidP="005440C5">
      <w:pPr>
        <w:spacing w:line="360" w:lineRule="auto"/>
        <w:jc w:val="both"/>
        <w:rPr>
          <w:rFonts w:ascii="Arial" w:hAnsi="Arial" w:cs="Arial"/>
          <w:sz w:val="22"/>
          <w:szCs w:val="22"/>
        </w:rPr>
      </w:pPr>
      <w:r w:rsidRPr="005440C5">
        <w:rPr>
          <w:rFonts w:ascii="Arial" w:hAnsi="Arial" w:cs="Arial"/>
          <w:sz w:val="22"/>
          <w:szCs w:val="22"/>
        </w:rPr>
        <w:t>Traditional project management (TPM) relies on the plan or process approach to manage projects. TPM approaches are typified by premeditated and well-organized plans and control methods (Lozo &amp; Jovanovic, 2012). The plan approach emphasizes on the development of a detailed plan upon which all activities of the project are developed and implemented.</w:t>
      </w:r>
      <w:r w:rsidR="00B53E27">
        <w:rPr>
          <w:rFonts w:ascii="Arial" w:hAnsi="Arial" w:cs="Arial"/>
          <w:sz w:val="22"/>
          <w:szCs w:val="22"/>
        </w:rPr>
        <w:t xml:space="preserve"> Additionally</w:t>
      </w:r>
      <w:r w:rsidRPr="005440C5">
        <w:rPr>
          <w:rFonts w:ascii="Arial" w:hAnsi="Arial" w:cs="Arial"/>
          <w:sz w:val="22"/>
          <w:szCs w:val="22"/>
        </w:rPr>
        <w:t xml:space="preserve">, the process approach emphasizes the use of five groups of processes: initiating processes, planning, executing, monitoring, and controlling, and closing processes (Sharma et al., 2012). The processes are implemented in a linear fashion. These TPM approaches </w:t>
      </w:r>
      <w:proofErr w:type="gramStart"/>
      <w:r w:rsidRPr="005440C5">
        <w:rPr>
          <w:rFonts w:ascii="Arial" w:hAnsi="Arial" w:cs="Arial"/>
          <w:sz w:val="22"/>
          <w:szCs w:val="22"/>
        </w:rPr>
        <w:t>are found</w:t>
      </w:r>
      <w:proofErr w:type="gramEnd"/>
      <w:r w:rsidRPr="005440C5">
        <w:rPr>
          <w:rFonts w:ascii="Arial" w:hAnsi="Arial" w:cs="Arial"/>
          <w:sz w:val="22"/>
          <w:szCs w:val="22"/>
        </w:rPr>
        <w:t xml:space="preserve"> to be effective in projects that have well defined scope and that are implemented in environments that have little complexities and uncertainties. Recently, traditional project </w:t>
      </w:r>
      <w:r w:rsidRPr="005440C5">
        <w:rPr>
          <w:rFonts w:ascii="Arial" w:hAnsi="Arial" w:cs="Arial"/>
          <w:sz w:val="22"/>
          <w:szCs w:val="22"/>
        </w:rPr>
        <w:lastRenderedPageBreak/>
        <w:t>management approaches have been criticized because evidence show that projects are becoming increasingly complex and their environments are becoming highly unpredictable (Karamitsos et al., 2010). The business environment has become very dynamic and customer expectations have become volatile. Consequently, it has become difficult for project managers to rely on the traditional project management approaches that stress the development of rigid plans and adherence to rigid processes.</w:t>
      </w:r>
    </w:p>
    <w:p w14:paraId="32D93ED6" w14:textId="77777777" w:rsidR="00F72148" w:rsidRPr="005440C5" w:rsidRDefault="00F72148" w:rsidP="005440C5">
      <w:pPr>
        <w:spacing w:line="360" w:lineRule="auto"/>
        <w:jc w:val="both"/>
        <w:rPr>
          <w:rFonts w:ascii="Arial" w:hAnsi="Arial" w:cs="Arial"/>
          <w:sz w:val="22"/>
          <w:szCs w:val="22"/>
        </w:rPr>
      </w:pPr>
    </w:p>
    <w:p w14:paraId="13246A83" w14:textId="03EF2F8B" w:rsidR="003021BC" w:rsidRDefault="00026D66" w:rsidP="00F72148">
      <w:pPr>
        <w:pStyle w:val="Heading1"/>
      </w:pPr>
      <w:bookmarkStart w:id="20" w:name="_Hlk111935867"/>
      <w:bookmarkStart w:id="21" w:name="_Toc112610216"/>
      <w:r>
        <w:t xml:space="preserve">The </w:t>
      </w:r>
      <w:r w:rsidR="00C07E5A">
        <w:t>S</w:t>
      </w:r>
      <w:r>
        <w:t xml:space="preserve">trengths and </w:t>
      </w:r>
      <w:r w:rsidR="00C07E5A">
        <w:t>W</w:t>
      </w:r>
      <w:r>
        <w:t xml:space="preserve">eaknesses of </w:t>
      </w:r>
      <w:r w:rsidR="00C07E5A">
        <w:t>A</w:t>
      </w:r>
      <w:r>
        <w:t xml:space="preserve">gile </w:t>
      </w:r>
      <w:r w:rsidR="00C07E5A">
        <w:t>P</w:t>
      </w:r>
      <w:r>
        <w:t xml:space="preserve">roject </w:t>
      </w:r>
      <w:r w:rsidR="00C07E5A">
        <w:t>M</w:t>
      </w:r>
      <w:r>
        <w:t>ethodologies</w:t>
      </w:r>
      <w:bookmarkEnd w:id="21"/>
    </w:p>
    <w:bookmarkEnd w:id="20"/>
    <w:p w14:paraId="223E59D1" w14:textId="605D6E00" w:rsidR="00026D66" w:rsidRDefault="00026D66" w:rsidP="00026D66"/>
    <w:p w14:paraId="058ACC88" w14:textId="3343A143" w:rsidR="00F64EF0" w:rsidRDefault="002A23AF" w:rsidP="00F64EF0">
      <w:pPr>
        <w:spacing w:line="360" w:lineRule="auto"/>
        <w:jc w:val="both"/>
        <w:rPr>
          <w:rFonts w:ascii="Arial" w:hAnsi="Arial" w:cs="Arial"/>
          <w:sz w:val="22"/>
          <w:szCs w:val="22"/>
        </w:rPr>
      </w:pPr>
      <w:r>
        <w:rPr>
          <w:rFonts w:ascii="Arial" w:hAnsi="Arial" w:cs="Arial"/>
          <w:sz w:val="22"/>
          <w:szCs w:val="22"/>
        </w:rPr>
        <w:t>T</w:t>
      </w:r>
      <w:r w:rsidR="00026D66">
        <w:rPr>
          <w:rFonts w:ascii="Arial" w:hAnsi="Arial" w:cs="Arial"/>
          <w:sz w:val="22"/>
          <w:szCs w:val="22"/>
        </w:rPr>
        <w:t>his literature review</w:t>
      </w:r>
      <w:r>
        <w:rPr>
          <w:rFonts w:ascii="Arial" w:hAnsi="Arial" w:cs="Arial"/>
          <w:sz w:val="22"/>
          <w:szCs w:val="22"/>
        </w:rPr>
        <w:t xml:space="preserve"> </w:t>
      </w:r>
      <w:r w:rsidR="00026D66">
        <w:rPr>
          <w:rFonts w:ascii="Arial" w:hAnsi="Arial" w:cs="Arial"/>
          <w:sz w:val="22"/>
          <w:szCs w:val="22"/>
        </w:rPr>
        <w:t>will focus on two agile methodologies Scrum and Extreme Programming (X</w:t>
      </w:r>
      <w:r w:rsidR="00A90CF7">
        <w:rPr>
          <w:rFonts w:ascii="Arial" w:hAnsi="Arial" w:cs="Arial"/>
          <w:sz w:val="22"/>
          <w:szCs w:val="22"/>
        </w:rPr>
        <w:t>P</w:t>
      </w:r>
      <w:r w:rsidR="00026D66">
        <w:rPr>
          <w:rFonts w:ascii="Arial" w:hAnsi="Arial" w:cs="Arial"/>
          <w:sz w:val="22"/>
          <w:szCs w:val="22"/>
        </w:rPr>
        <w:t>).</w:t>
      </w:r>
      <w:r w:rsidR="00A90CF7">
        <w:rPr>
          <w:rFonts w:ascii="Arial" w:hAnsi="Arial" w:cs="Arial"/>
          <w:sz w:val="22"/>
          <w:szCs w:val="22"/>
        </w:rPr>
        <w:t xml:space="preserve"> Scrum </w:t>
      </w:r>
      <w:r w:rsidR="00A90CF7" w:rsidRPr="00A90CF7">
        <w:rPr>
          <w:rFonts w:ascii="Arial" w:hAnsi="Arial" w:cs="Arial"/>
          <w:sz w:val="22"/>
          <w:szCs w:val="22"/>
        </w:rPr>
        <w:t xml:space="preserve">was first described by Jeff Sutherland, Ken Schwaber, </w:t>
      </w:r>
      <w:r w:rsidR="00D23EDD">
        <w:rPr>
          <w:rFonts w:ascii="Arial" w:hAnsi="Arial" w:cs="Arial"/>
          <w:sz w:val="22"/>
          <w:szCs w:val="22"/>
        </w:rPr>
        <w:t xml:space="preserve">and </w:t>
      </w:r>
      <w:r w:rsidR="00A90CF7" w:rsidRPr="00A90CF7">
        <w:rPr>
          <w:rFonts w:ascii="Arial" w:hAnsi="Arial" w:cs="Arial"/>
          <w:sz w:val="22"/>
          <w:szCs w:val="22"/>
        </w:rPr>
        <w:t xml:space="preserve">Mike Beedle in 1996. It focuses on </w:t>
      </w:r>
      <w:r w:rsidR="00DB79E4">
        <w:rPr>
          <w:rFonts w:ascii="Arial" w:hAnsi="Arial" w:cs="Arial"/>
          <w:sz w:val="22"/>
          <w:szCs w:val="22"/>
        </w:rPr>
        <w:t>A</w:t>
      </w:r>
      <w:r w:rsidR="00A90CF7" w:rsidRPr="00A90CF7">
        <w:rPr>
          <w:rFonts w:ascii="Arial" w:hAnsi="Arial" w:cs="Arial"/>
          <w:sz w:val="22"/>
          <w:szCs w:val="22"/>
        </w:rPr>
        <w:t>gile project management technique</w:t>
      </w:r>
      <w:r>
        <w:rPr>
          <w:rFonts w:ascii="Arial" w:hAnsi="Arial" w:cs="Arial"/>
          <w:sz w:val="22"/>
          <w:szCs w:val="22"/>
        </w:rPr>
        <w:t>s</w:t>
      </w:r>
      <w:r w:rsidR="00A90CF7" w:rsidRPr="00A90CF7">
        <w:rPr>
          <w:rFonts w:ascii="Arial" w:hAnsi="Arial" w:cs="Arial"/>
          <w:sz w:val="22"/>
          <w:szCs w:val="22"/>
        </w:rPr>
        <w:t xml:space="preserve"> rather than </w:t>
      </w:r>
      <w:r>
        <w:rPr>
          <w:rFonts w:ascii="Arial" w:hAnsi="Arial" w:cs="Arial"/>
          <w:sz w:val="22"/>
          <w:szCs w:val="22"/>
        </w:rPr>
        <w:t xml:space="preserve">the </w:t>
      </w:r>
      <w:r w:rsidR="00A90CF7" w:rsidRPr="00A90CF7">
        <w:rPr>
          <w:rFonts w:ascii="Arial" w:hAnsi="Arial" w:cs="Arial"/>
          <w:sz w:val="22"/>
          <w:szCs w:val="22"/>
        </w:rPr>
        <w:t>development aspect</w:t>
      </w:r>
      <w:r>
        <w:rPr>
          <w:rFonts w:ascii="Arial" w:hAnsi="Arial" w:cs="Arial"/>
          <w:sz w:val="22"/>
          <w:szCs w:val="22"/>
        </w:rPr>
        <w:t>s</w:t>
      </w:r>
      <w:r w:rsidR="00A90CF7" w:rsidRPr="00A90CF7">
        <w:rPr>
          <w:rFonts w:ascii="Arial" w:hAnsi="Arial" w:cs="Arial"/>
          <w:sz w:val="22"/>
          <w:szCs w:val="22"/>
        </w:rPr>
        <w:t xml:space="preserve"> of projects. Scrum is more focused on managerial skills of both managers and developers</w:t>
      </w:r>
      <w:r w:rsidR="00A90CF7">
        <w:rPr>
          <w:rFonts w:ascii="Arial" w:hAnsi="Arial" w:cs="Arial"/>
          <w:sz w:val="22"/>
          <w:szCs w:val="22"/>
        </w:rPr>
        <w:t>. The term</w:t>
      </w:r>
      <w:r w:rsidR="00A90CF7" w:rsidRPr="00A90CF7">
        <w:rPr>
          <w:rFonts w:ascii="Arial" w:hAnsi="Arial" w:cs="Arial"/>
          <w:sz w:val="22"/>
          <w:szCs w:val="22"/>
        </w:rPr>
        <w:t xml:space="preserve"> ‘Scrum’ </w:t>
      </w:r>
      <w:proofErr w:type="gramStart"/>
      <w:r w:rsidR="00A90CF7" w:rsidRPr="00A90CF7">
        <w:rPr>
          <w:rFonts w:ascii="Arial" w:hAnsi="Arial" w:cs="Arial"/>
          <w:sz w:val="22"/>
          <w:szCs w:val="22"/>
        </w:rPr>
        <w:t>is taken</w:t>
      </w:r>
      <w:proofErr w:type="gramEnd"/>
      <w:r w:rsidR="00A90CF7" w:rsidRPr="00A90CF7">
        <w:rPr>
          <w:rFonts w:ascii="Arial" w:hAnsi="Arial" w:cs="Arial"/>
          <w:sz w:val="22"/>
          <w:szCs w:val="22"/>
        </w:rPr>
        <w:t xml:space="preserve"> from the game ‘Rugby’ where </w:t>
      </w:r>
      <w:r w:rsidR="00F52037">
        <w:rPr>
          <w:rFonts w:ascii="Arial" w:hAnsi="Arial" w:cs="Arial"/>
          <w:sz w:val="22"/>
          <w:szCs w:val="22"/>
        </w:rPr>
        <w:t xml:space="preserve">the </w:t>
      </w:r>
      <w:r w:rsidR="00A90CF7" w:rsidRPr="00A90CF7">
        <w:rPr>
          <w:rFonts w:ascii="Arial" w:hAnsi="Arial" w:cs="Arial"/>
          <w:sz w:val="22"/>
          <w:szCs w:val="22"/>
        </w:rPr>
        <w:t xml:space="preserve">player passes the ball in steps to hit the goal, which is similar as moving </w:t>
      </w:r>
      <w:r w:rsidR="00CC4565">
        <w:rPr>
          <w:rFonts w:ascii="Arial" w:hAnsi="Arial" w:cs="Arial"/>
          <w:sz w:val="22"/>
          <w:szCs w:val="22"/>
        </w:rPr>
        <w:t xml:space="preserve">a </w:t>
      </w:r>
      <w:r w:rsidR="00A90CF7" w:rsidRPr="00A90CF7">
        <w:rPr>
          <w:rFonts w:ascii="Arial" w:hAnsi="Arial" w:cs="Arial"/>
          <w:sz w:val="22"/>
          <w:szCs w:val="22"/>
        </w:rPr>
        <w:t xml:space="preserve">project in iterations to meet the core objective. </w:t>
      </w:r>
    </w:p>
    <w:p w14:paraId="514C3AD6" w14:textId="77777777" w:rsidR="00FD176B" w:rsidRDefault="00FD176B" w:rsidP="00F64EF0">
      <w:pPr>
        <w:spacing w:line="360" w:lineRule="auto"/>
        <w:jc w:val="both"/>
        <w:rPr>
          <w:rFonts w:ascii="Arial" w:hAnsi="Arial" w:cs="Arial"/>
          <w:sz w:val="22"/>
          <w:szCs w:val="22"/>
        </w:rPr>
      </w:pPr>
    </w:p>
    <w:p w14:paraId="30FC31CD" w14:textId="7418AAB6" w:rsidR="00026D66" w:rsidRPr="00026D66" w:rsidRDefault="00A90CF7" w:rsidP="00F64EF0">
      <w:pPr>
        <w:spacing w:line="360" w:lineRule="auto"/>
        <w:jc w:val="both"/>
        <w:rPr>
          <w:rFonts w:ascii="Arial" w:hAnsi="Arial" w:cs="Arial"/>
        </w:rPr>
      </w:pPr>
      <w:r w:rsidRPr="00A90CF7">
        <w:rPr>
          <w:rFonts w:ascii="Arial" w:hAnsi="Arial" w:cs="Arial"/>
          <w:sz w:val="22"/>
          <w:szCs w:val="22"/>
        </w:rPr>
        <w:t xml:space="preserve">Scrum is iterative, incremental </w:t>
      </w:r>
      <w:r w:rsidR="00832355">
        <w:rPr>
          <w:rFonts w:ascii="Arial" w:hAnsi="Arial" w:cs="Arial"/>
          <w:sz w:val="22"/>
          <w:szCs w:val="22"/>
        </w:rPr>
        <w:t xml:space="preserve">and the </w:t>
      </w:r>
      <w:r w:rsidRPr="00A90CF7">
        <w:rPr>
          <w:rFonts w:ascii="Arial" w:hAnsi="Arial" w:cs="Arial"/>
          <w:sz w:val="22"/>
          <w:szCs w:val="22"/>
        </w:rPr>
        <w:t>process to develop any project</w:t>
      </w:r>
      <w:r w:rsidR="00832355">
        <w:rPr>
          <w:rFonts w:ascii="Arial" w:hAnsi="Arial" w:cs="Arial"/>
          <w:sz w:val="22"/>
          <w:szCs w:val="22"/>
        </w:rPr>
        <w:t xml:space="preserve">, </w:t>
      </w:r>
      <w:r w:rsidRPr="00A90CF7">
        <w:rPr>
          <w:rFonts w:ascii="Arial" w:hAnsi="Arial" w:cs="Arial"/>
          <w:sz w:val="22"/>
          <w:szCs w:val="22"/>
        </w:rPr>
        <w:t>product or managing any work</w:t>
      </w:r>
      <w:r w:rsidR="00832355">
        <w:rPr>
          <w:rFonts w:ascii="Arial" w:hAnsi="Arial" w:cs="Arial"/>
          <w:sz w:val="22"/>
          <w:szCs w:val="22"/>
        </w:rPr>
        <w:t xml:space="preserve"> need</w:t>
      </w:r>
      <w:r w:rsidR="00CC4565">
        <w:rPr>
          <w:rFonts w:ascii="Arial" w:hAnsi="Arial" w:cs="Arial"/>
          <w:sz w:val="22"/>
          <w:szCs w:val="22"/>
        </w:rPr>
        <w:t>s</w:t>
      </w:r>
      <w:r w:rsidR="00832355">
        <w:rPr>
          <w:rFonts w:ascii="Arial" w:hAnsi="Arial" w:cs="Arial"/>
          <w:sz w:val="22"/>
          <w:szCs w:val="22"/>
        </w:rPr>
        <w:t xml:space="preserve"> to be </w:t>
      </w:r>
      <w:r w:rsidR="00D95148">
        <w:rPr>
          <w:rFonts w:ascii="Arial" w:hAnsi="Arial" w:cs="Arial"/>
          <w:sz w:val="22"/>
          <w:szCs w:val="22"/>
        </w:rPr>
        <w:t>done quickly</w:t>
      </w:r>
      <w:r w:rsidRPr="00A90CF7">
        <w:rPr>
          <w:rFonts w:ascii="Arial" w:hAnsi="Arial" w:cs="Arial"/>
          <w:sz w:val="22"/>
          <w:szCs w:val="22"/>
        </w:rPr>
        <w:t>. It is a light</w:t>
      </w:r>
      <w:r w:rsidR="00F64EF0">
        <w:rPr>
          <w:rFonts w:ascii="Arial" w:hAnsi="Arial" w:cs="Arial"/>
          <w:sz w:val="22"/>
          <w:szCs w:val="22"/>
        </w:rPr>
        <w:t>-</w:t>
      </w:r>
      <w:r w:rsidRPr="00A90CF7">
        <w:rPr>
          <w:rFonts w:ascii="Arial" w:hAnsi="Arial" w:cs="Arial"/>
          <w:sz w:val="22"/>
          <w:szCs w:val="22"/>
        </w:rPr>
        <w:t xml:space="preserve">weight software development process consisting of implementing a small number of customer requirements in </w:t>
      </w:r>
      <w:r w:rsidR="00F64EF0" w:rsidRPr="00A90CF7">
        <w:rPr>
          <w:rFonts w:ascii="Arial" w:hAnsi="Arial" w:cs="Arial"/>
          <w:sz w:val="22"/>
          <w:szCs w:val="22"/>
        </w:rPr>
        <w:t>two-to-four-week</w:t>
      </w:r>
      <w:r w:rsidRPr="00A90CF7">
        <w:rPr>
          <w:rFonts w:ascii="Arial" w:hAnsi="Arial" w:cs="Arial"/>
          <w:sz w:val="22"/>
          <w:szCs w:val="22"/>
        </w:rPr>
        <w:t xml:space="preserve"> sprint cycles. The continuous integration</w:t>
      </w:r>
      <w:r w:rsidR="00CC4565">
        <w:rPr>
          <w:rFonts w:ascii="Arial" w:hAnsi="Arial" w:cs="Arial"/>
          <w:sz w:val="22"/>
          <w:szCs w:val="22"/>
        </w:rPr>
        <w:t xml:space="preserve"> of</w:t>
      </w:r>
      <w:r w:rsidRPr="00A90CF7">
        <w:rPr>
          <w:rFonts w:ascii="Arial" w:hAnsi="Arial" w:cs="Arial"/>
          <w:sz w:val="22"/>
          <w:szCs w:val="22"/>
        </w:rPr>
        <w:t xml:space="preserve"> using small sprint</w:t>
      </w:r>
      <w:r w:rsidR="00CC4565">
        <w:rPr>
          <w:rFonts w:ascii="Arial" w:hAnsi="Arial" w:cs="Arial"/>
          <w:sz w:val="22"/>
          <w:szCs w:val="22"/>
        </w:rPr>
        <w:t>s</w:t>
      </w:r>
      <w:r w:rsidRPr="00A90CF7">
        <w:rPr>
          <w:rFonts w:ascii="Arial" w:hAnsi="Arial" w:cs="Arial"/>
          <w:sz w:val="22"/>
          <w:szCs w:val="22"/>
        </w:rPr>
        <w:t xml:space="preserve"> reduces the risks and help</w:t>
      </w:r>
      <w:r w:rsidR="00F52037">
        <w:rPr>
          <w:rFonts w:ascii="Arial" w:hAnsi="Arial" w:cs="Arial"/>
          <w:sz w:val="22"/>
          <w:szCs w:val="22"/>
        </w:rPr>
        <w:t xml:space="preserve">s in </w:t>
      </w:r>
      <w:r w:rsidRPr="00A90CF7">
        <w:rPr>
          <w:rFonts w:ascii="Arial" w:hAnsi="Arial" w:cs="Arial"/>
          <w:sz w:val="22"/>
          <w:szCs w:val="22"/>
        </w:rPr>
        <w:t xml:space="preserve"> gaining client confidence. </w:t>
      </w:r>
      <w:r w:rsidR="00CC4565">
        <w:rPr>
          <w:rFonts w:ascii="Arial" w:hAnsi="Arial" w:cs="Arial"/>
          <w:sz w:val="22"/>
          <w:szCs w:val="22"/>
        </w:rPr>
        <w:t>The d</w:t>
      </w:r>
      <w:r w:rsidRPr="00A90CF7">
        <w:rPr>
          <w:rFonts w:ascii="Arial" w:hAnsi="Arial" w:cs="Arial"/>
          <w:sz w:val="22"/>
          <w:szCs w:val="22"/>
        </w:rPr>
        <w:t xml:space="preserve">aily stand-up meeting is </w:t>
      </w:r>
      <w:r w:rsidR="00E7127B">
        <w:rPr>
          <w:rFonts w:ascii="Arial" w:hAnsi="Arial" w:cs="Arial"/>
          <w:sz w:val="22"/>
          <w:szCs w:val="22"/>
        </w:rPr>
        <w:t>an immensely powerful</w:t>
      </w:r>
      <w:r w:rsidRPr="00A90CF7">
        <w:rPr>
          <w:rFonts w:ascii="Arial" w:hAnsi="Arial" w:cs="Arial"/>
          <w:sz w:val="22"/>
          <w:szCs w:val="22"/>
        </w:rPr>
        <w:t xml:space="preserve"> approach to manage and drive the sprint and hence </w:t>
      </w:r>
      <w:r w:rsidR="00FD176B">
        <w:rPr>
          <w:rFonts w:ascii="Arial" w:hAnsi="Arial" w:cs="Arial"/>
          <w:sz w:val="22"/>
          <w:szCs w:val="22"/>
        </w:rPr>
        <w:t xml:space="preserve">the </w:t>
      </w:r>
      <w:r w:rsidRPr="00A90CF7">
        <w:rPr>
          <w:rFonts w:ascii="Arial" w:hAnsi="Arial" w:cs="Arial"/>
          <w:sz w:val="22"/>
          <w:szCs w:val="22"/>
        </w:rPr>
        <w:t>project . T</w:t>
      </w:r>
      <w:r w:rsidR="00FD176B">
        <w:rPr>
          <w:rFonts w:ascii="Arial" w:hAnsi="Arial" w:cs="Arial"/>
          <w:sz w:val="22"/>
          <w:szCs w:val="22"/>
        </w:rPr>
        <w:t>he t</w:t>
      </w:r>
      <w:r w:rsidRPr="00A90CF7">
        <w:rPr>
          <w:rFonts w:ascii="Arial" w:hAnsi="Arial" w:cs="Arial"/>
          <w:sz w:val="22"/>
          <w:szCs w:val="22"/>
        </w:rPr>
        <w:t>eams</w:t>
      </w:r>
      <w:r w:rsidR="00FD176B">
        <w:rPr>
          <w:rFonts w:ascii="Arial" w:hAnsi="Arial" w:cs="Arial"/>
          <w:sz w:val="22"/>
          <w:szCs w:val="22"/>
        </w:rPr>
        <w:t xml:space="preserve"> tend</w:t>
      </w:r>
      <w:r w:rsidRPr="00A90CF7">
        <w:rPr>
          <w:rFonts w:ascii="Arial" w:hAnsi="Arial" w:cs="Arial"/>
          <w:sz w:val="22"/>
          <w:szCs w:val="22"/>
        </w:rPr>
        <w:t xml:space="preserve">  be small </w:t>
      </w:r>
      <w:r w:rsidR="00FD176B">
        <w:rPr>
          <w:rFonts w:ascii="Arial" w:hAnsi="Arial" w:cs="Arial"/>
          <w:sz w:val="22"/>
          <w:szCs w:val="22"/>
        </w:rPr>
        <w:t xml:space="preserve">and usually </w:t>
      </w:r>
      <w:r w:rsidRPr="00A90CF7">
        <w:rPr>
          <w:rFonts w:ascii="Arial" w:hAnsi="Arial" w:cs="Arial"/>
          <w:sz w:val="22"/>
          <w:szCs w:val="22"/>
        </w:rPr>
        <w:t xml:space="preserve">comprising </w:t>
      </w:r>
      <w:r w:rsidR="00FD176B">
        <w:rPr>
          <w:rFonts w:ascii="Arial" w:hAnsi="Arial" w:cs="Arial"/>
          <w:sz w:val="22"/>
          <w:szCs w:val="22"/>
        </w:rPr>
        <w:t xml:space="preserve">of </w:t>
      </w:r>
      <w:r w:rsidRPr="00A90CF7">
        <w:rPr>
          <w:rFonts w:ascii="Arial" w:hAnsi="Arial" w:cs="Arial"/>
          <w:sz w:val="22"/>
          <w:szCs w:val="22"/>
        </w:rPr>
        <w:t>about seven to ten people. The</w:t>
      </w:r>
      <w:r w:rsidR="00F52037">
        <w:rPr>
          <w:rFonts w:ascii="Arial" w:hAnsi="Arial" w:cs="Arial"/>
          <w:sz w:val="22"/>
          <w:szCs w:val="22"/>
        </w:rPr>
        <w:t xml:space="preserve"> Scrum</w:t>
      </w:r>
      <w:r w:rsidRPr="00A90CF7">
        <w:rPr>
          <w:rFonts w:ascii="Arial" w:hAnsi="Arial" w:cs="Arial"/>
          <w:sz w:val="22"/>
          <w:szCs w:val="22"/>
        </w:rPr>
        <w:t xml:space="preserve"> methodology is aimed at project management in changing </w:t>
      </w:r>
      <w:r w:rsidR="003F4F33" w:rsidRPr="00A90CF7">
        <w:rPr>
          <w:rFonts w:ascii="Arial" w:hAnsi="Arial" w:cs="Arial"/>
          <w:sz w:val="22"/>
          <w:szCs w:val="22"/>
        </w:rPr>
        <w:t>environments,</w:t>
      </w:r>
      <w:r w:rsidR="00695878">
        <w:rPr>
          <w:rFonts w:ascii="Arial" w:hAnsi="Arial" w:cs="Arial"/>
          <w:sz w:val="22"/>
          <w:szCs w:val="22"/>
        </w:rPr>
        <w:t xml:space="preserve"> and </w:t>
      </w:r>
      <w:r w:rsidR="004D2617">
        <w:rPr>
          <w:rFonts w:ascii="Arial" w:hAnsi="Arial" w:cs="Arial"/>
          <w:sz w:val="22"/>
          <w:szCs w:val="22"/>
        </w:rPr>
        <w:t>it</w:t>
      </w:r>
      <w:r w:rsidR="00832355" w:rsidRPr="00832355">
        <w:rPr>
          <w:rFonts w:ascii="Arial" w:hAnsi="Arial" w:cs="Arial"/>
          <w:sz w:val="22"/>
          <w:szCs w:val="22"/>
        </w:rPr>
        <w:t xml:space="preserve"> fits well into small projects</w:t>
      </w:r>
      <w:r w:rsidR="00832355">
        <w:rPr>
          <w:rFonts w:ascii="Arial" w:hAnsi="Arial" w:cs="Arial"/>
          <w:sz w:val="22"/>
          <w:szCs w:val="22"/>
        </w:rPr>
        <w:t xml:space="preserve"> and s</w:t>
      </w:r>
      <w:r w:rsidR="00832355" w:rsidRPr="00832355">
        <w:rPr>
          <w:rFonts w:ascii="Arial" w:hAnsi="Arial" w:cs="Arial"/>
          <w:sz w:val="22"/>
          <w:szCs w:val="22"/>
        </w:rPr>
        <w:t>ome work  requirements can be prioritized in a well</w:t>
      </w:r>
      <w:r w:rsidR="00832355">
        <w:rPr>
          <w:rFonts w:ascii="Arial" w:hAnsi="Arial" w:cs="Arial"/>
          <w:sz w:val="22"/>
          <w:szCs w:val="22"/>
        </w:rPr>
        <w:t>-</w:t>
      </w:r>
      <w:r w:rsidR="00832355" w:rsidRPr="00832355">
        <w:rPr>
          <w:rFonts w:ascii="Arial" w:hAnsi="Arial" w:cs="Arial"/>
          <w:sz w:val="22"/>
          <w:szCs w:val="22"/>
        </w:rPr>
        <w:t>structured manner.</w:t>
      </w:r>
    </w:p>
    <w:p w14:paraId="7B51D049" w14:textId="77777777" w:rsidR="00026D66" w:rsidRPr="00026D66" w:rsidRDefault="00026D66" w:rsidP="00F64EF0">
      <w:pPr>
        <w:jc w:val="both"/>
        <w:rPr>
          <w:rFonts w:ascii="Arial" w:hAnsi="Arial" w:cs="Arial"/>
          <w:b/>
          <w:bCs/>
        </w:rPr>
      </w:pPr>
    </w:p>
    <w:p w14:paraId="6B7B04B5" w14:textId="3F384B34" w:rsidR="00026D66" w:rsidRDefault="00F64EF0" w:rsidP="00D95148">
      <w:pPr>
        <w:spacing w:line="360" w:lineRule="auto"/>
        <w:jc w:val="both"/>
        <w:rPr>
          <w:rFonts w:ascii="Arial" w:hAnsi="Arial" w:cs="Arial"/>
          <w:sz w:val="22"/>
          <w:szCs w:val="22"/>
        </w:rPr>
      </w:pPr>
      <w:r>
        <w:rPr>
          <w:rFonts w:ascii="Arial" w:hAnsi="Arial" w:cs="Arial"/>
          <w:sz w:val="22"/>
          <w:szCs w:val="22"/>
        </w:rPr>
        <w:t xml:space="preserve">The limitations of </w:t>
      </w:r>
      <w:r w:rsidR="00D95148">
        <w:rPr>
          <w:rFonts w:ascii="Arial" w:hAnsi="Arial" w:cs="Arial"/>
          <w:sz w:val="22"/>
          <w:szCs w:val="22"/>
        </w:rPr>
        <w:t xml:space="preserve">the </w:t>
      </w:r>
      <w:r>
        <w:rPr>
          <w:rFonts w:ascii="Arial" w:hAnsi="Arial" w:cs="Arial"/>
          <w:sz w:val="22"/>
          <w:szCs w:val="22"/>
        </w:rPr>
        <w:t xml:space="preserve">Scrum methodology </w:t>
      </w:r>
      <w:r w:rsidR="00D95148">
        <w:rPr>
          <w:rFonts w:ascii="Arial" w:hAnsi="Arial" w:cs="Arial"/>
          <w:sz w:val="22"/>
          <w:szCs w:val="22"/>
        </w:rPr>
        <w:t>are</w:t>
      </w:r>
      <w:r w:rsidR="00832355">
        <w:rPr>
          <w:rFonts w:ascii="Arial" w:hAnsi="Arial" w:cs="Arial"/>
          <w:sz w:val="22"/>
          <w:szCs w:val="22"/>
        </w:rPr>
        <w:t xml:space="preserve"> </w:t>
      </w:r>
      <w:r w:rsidR="00D95148">
        <w:rPr>
          <w:rFonts w:ascii="Arial" w:hAnsi="Arial" w:cs="Arial"/>
          <w:sz w:val="22"/>
          <w:szCs w:val="22"/>
        </w:rPr>
        <w:t>that</w:t>
      </w:r>
      <w:r w:rsidR="00832355" w:rsidRPr="00832355">
        <w:rPr>
          <w:rFonts w:ascii="Arial" w:hAnsi="Arial" w:cs="Arial"/>
          <w:sz w:val="22"/>
          <w:szCs w:val="22"/>
        </w:rPr>
        <w:t xml:space="preserve"> </w:t>
      </w:r>
      <w:r w:rsidR="004D2617">
        <w:rPr>
          <w:rFonts w:ascii="Arial" w:hAnsi="Arial" w:cs="Arial"/>
          <w:sz w:val="22"/>
          <w:szCs w:val="22"/>
        </w:rPr>
        <w:t>they</w:t>
      </w:r>
      <w:r w:rsidR="00832355" w:rsidRPr="00832355">
        <w:rPr>
          <w:rFonts w:ascii="Arial" w:hAnsi="Arial" w:cs="Arial"/>
          <w:sz w:val="22"/>
          <w:szCs w:val="22"/>
        </w:rPr>
        <w:t xml:space="preserve"> </w:t>
      </w:r>
      <w:r w:rsidR="00E7127B" w:rsidRPr="00832355">
        <w:rPr>
          <w:rFonts w:ascii="Arial" w:hAnsi="Arial" w:cs="Arial"/>
          <w:sz w:val="22"/>
          <w:szCs w:val="22"/>
        </w:rPr>
        <w:t>collaborate</w:t>
      </w:r>
      <w:r w:rsidR="00832355" w:rsidRPr="00832355">
        <w:rPr>
          <w:rFonts w:ascii="Arial" w:hAnsi="Arial" w:cs="Arial"/>
          <w:sz w:val="22"/>
          <w:szCs w:val="22"/>
        </w:rPr>
        <w:t xml:space="preserve"> well with small team</w:t>
      </w:r>
      <w:r w:rsidR="00832355">
        <w:rPr>
          <w:rFonts w:ascii="Arial" w:hAnsi="Arial" w:cs="Arial"/>
          <w:sz w:val="22"/>
          <w:szCs w:val="22"/>
        </w:rPr>
        <w:t xml:space="preserve">s and </w:t>
      </w:r>
      <w:r w:rsidR="00832355" w:rsidRPr="00832355">
        <w:rPr>
          <w:rFonts w:ascii="Arial" w:hAnsi="Arial" w:cs="Arial"/>
          <w:sz w:val="22"/>
          <w:szCs w:val="22"/>
        </w:rPr>
        <w:t xml:space="preserve"> </w:t>
      </w:r>
      <w:r w:rsidR="00D95148" w:rsidRPr="00832355">
        <w:rPr>
          <w:rFonts w:ascii="Arial" w:hAnsi="Arial" w:cs="Arial"/>
          <w:sz w:val="22"/>
          <w:szCs w:val="22"/>
        </w:rPr>
        <w:t>therefore growing</w:t>
      </w:r>
      <w:r w:rsidR="00832355" w:rsidRPr="00832355">
        <w:rPr>
          <w:rFonts w:ascii="Arial" w:hAnsi="Arial" w:cs="Arial"/>
          <w:sz w:val="22"/>
          <w:szCs w:val="22"/>
        </w:rPr>
        <w:t xml:space="preserve"> </w:t>
      </w:r>
      <w:r w:rsidR="00832355">
        <w:rPr>
          <w:rFonts w:ascii="Arial" w:hAnsi="Arial" w:cs="Arial"/>
          <w:sz w:val="22"/>
          <w:szCs w:val="22"/>
        </w:rPr>
        <w:t xml:space="preserve">the </w:t>
      </w:r>
      <w:r w:rsidR="00832355" w:rsidRPr="00832355">
        <w:rPr>
          <w:rFonts w:ascii="Arial" w:hAnsi="Arial" w:cs="Arial"/>
          <w:sz w:val="22"/>
          <w:szCs w:val="22"/>
        </w:rPr>
        <w:t>team may require extended coordination.</w:t>
      </w:r>
      <w:r w:rsidR="00832355">
        <w:rPr>
          <w:rFonts w:ascii="Arial" w:hAnsi="Arial" w:cs="Arial"/>
          <w:sz w:val="22"/>
          <w:szCs w:val="22"/>
        </w:rPr>
        <w:t xml:space="preserve"> </w:t>
      </w:r>
      <w:r w:rsidR="00832355" w:rsidRPr="00832355">
        <w:rPr>
          <w:rFonts w:ascii="Arial" w:hAnsi="Arial" w:cs="Arial"/>
          <w:sz w:val="22"/>
          <w:szCs w:val="22"/>
        </w:rPr>
        <w:t xml:space="preserve">The project is highly dependent on </w:t>
      </w:r>
      <w:r w:rsidR="00D95148">
        <w:rPr>
          <w:rFonts w:ascii="Arial" w:hAnsi="Arial" w:cs="Arial"/>
          <w:sz w:val="22"/>
          <w:szCs w:val="22"/>
        </w:rPr>
        <w:t xml:space="preserve">the </w:t>
      </w:r>
      <w:r w:rsidR="00832355" w:rsidRPr="00832355">
        <w:rPr>
          <w:rFonts w:ascii="Arial" w:hAnsi="Arial" w:cs="Arial"/>
          <w:sz w:val="22"/>
          <w:szCs w:val="22"/>
        </w:rPr>
        <w:t>cohesiveness of the</w:t>
      </w:r>
      <w:r w:rsidR="00832355">
        <w:rPr>
          <w:rFonts w:ascii="Arial" w:hAnsi="Arial" w:cs="Arial"/>
          <w:sz w:val="22"/>
          <w:szCs w:val="22"/>
        </w:rPr>
        <w:t xml:space="preserve"> </w:t>
      </w:r>
      <w:r w:rsidR="00832355" w:rsidRPr="00832355">
        <w:rPr>
          <w:rFonts w:ascii="Arial" w:hAnsi="Arial" w:cs="Arial"/>
          <w:sz w:val="22"/>
          <w:szCs w:val="22"/>
        </w:rPr>
        <w:t xml:space="preserve">team </w:t>
      </w:r>
      <w:r w:rsidR="00D95148" w:rsidRPr="00D95148">
        <w:rPr>
          <w:rFonts w:ascii="Arial" w:hAnsi="Arial" w:cs="Arial"/>
          <w:sz w:val="22"/>
          <w:szCs w:val="22"/>
        </w:rPr>
        <w:t>members, a minor lack in coordination</w:t>
      </w:r>
      <w:r w:rsidR="00D95148">
        <w:rPr>
          <w:rFonts w:ascii="Arial" w:hAnsi="Arial" w:cs="Arial"/>
          <w:sz w:val="22"/>
          <w:szCs w:val="22"/>
        </w:rPr>
        <w:t xml:space="preserve"> or </w:t>
      </w:r>
      <w:r w:rsidR="00D95148" w:rsidRPr="00D95148">
        <w:rPr>
          <w:rFonts w:ascii="Arial" w:hAnsi="Arial" w:cs="Arial"/>
          <w:sz w:val="22"/>
          <w:szCs w:val="22"/>
        </w:rPr>
        <w:t>communication</w:t>
      </w:r>
      <w:r w:rsidR="00D95148">
        <w:rPr>
          <w:rFonts w:ascii="Arial" w:hAnsi="Arial" w:cs="Arial"/>
          <w:sz w:val="22"/>
          <w:szCs w:val="22"/>
        </w:rPr>
        <w:t xml:space="preserve"> </w:t>
      </w:r>
      <w:r w:rsidR="00D95148" w:rsidRPr="00D95148">
        <w:rPr>
          <w:rFonts w:ascii="Arial" w:hAnsi="Arial" w:cs="Arial"/>
          <w:sz w:val="22"/>
          <w:szCs w:val="22"/>
        </w:rPr>
        <w:t>may cause major impact in the sprint.</w:t>
      </w:r>
      <w:r w:rsidR="00D95148">
        <w:rPr>
          <w:rFonts w:ascii="Arial" w:hAnsi="Arial" w:cs="Arial"/>
          <w:sz w:val="22"/>
          <w:szCs w:val="22"/>
        </w:rPr>
        <w:t xml:space="preserve"> </w:t>
      </w:r>
      <w:r w:rsidR="00D95148" w:rsidRPr="00D95148">
        <w:rPr>
          <w:rFonts w:ascii="Arial" w:hAnsi="Arial" w:cs="Arial"/>
          <w:sz w:val="22"/>
          <w:szCs w:val="22"/>
        </w:rPr>
        <w:t>Scrum does not explicitly address the issue of</w:t>
      </w:r>
      <w:r w:rsidR="00D95148">
        <w:rPr>
          <w:rFonts w:ascii="Arial" w:hAnsi="Arial" w:cs="Arial"/>
          <w:sz w:val="22"/>
          <w:szCs w:val="22"/>
        </w:rPr>
        <w:t xml:space="preserve"> </w:t>
      </w:r>
      <w:r w:rsidR="00D95148" w:rsidRPr="00D95148">
        <w:rPr>
          <w:rFonts w:ascii="Arial" w:hAnsi="Arial" w:cs="Arial"/>
          <w:sz w:val="22"/>
          <w:szCs w:val="22"/>
        </w:rPr>
        <w:t>criticality.</w:t>
      </w:r>
      <w:r w:rsidR="00D95148">
        <w:rPr>
          <w:rFonts w:ascii="Arial" w:hAnsi="Arial" w:cs="Arial"/>
          <w:sz w:val="22"/>
          <w:szCs w:val="22"/>
        </w:rPr>
        <w:t xml:space="preserve"> </w:t>
      </w:r>
      <w:r w:rsidR="00811CAE">
        <w:rPr>
          <w:rFonts w:ascii="Arial" w:hAnsi="Arial" w:cs="Arial"/>
          <w:sz w:val="22"/>
          <w:szCs w:val="22"/>
        </w:rPr>
        <w:t>The c</w:t>
      </w:r>
      <w:r w:rsidR="00D95148" w:rsidRPr="00D95148">
        <w:rPr>
          <w:rFonts w:ascii="Arial" w:hAnsi="Arial" w:cs="Arial"/>
          <w:sz w:val="22"/>
          <w:szCs w:val="22"/>
        </w:rPr>
        <w:t>ustomer is offsite and tight customer collaboration is</w:t>
      </w:r>
      <w:r w:rsidR="00D95148">
        <w:rPr>
          <w:rFonts w:ascii="Arial" w:hAnsi="Arial" w:cs="Arial"/>
          <w:sz w:val="22"/>
          <w:szCs w:val="22"/>
        </w:rPr>
        <w:t xml:space="preserve"> </w:t>
      </w:r>
      <w:r w:rsidR="00D95148" w:rsidRPr="00D95148">
        <w:rPr>
          <w:rFonts w:ascii="Arial" w:hAnsi="Arial" w:cs="Arial"/>
          <w:sz w:val="22"/>
          <w:szCs w:val="22"/>
        </w:rPr>
        <w:t xml:space="preserve">not possible. </w:t>
      </w:r>
      <w:r w:rsidR="00695878">
        <w:rPr>
          <w:rFonts w:ascii="Arial" w:hAnsi="Arial" w:cs="Arial"/>
          <w:sz w:val="22"/>
          <w:szCs w:val="22"/>
        </w:rPr>
        <w:t>I</w:t>
      </w:r>
      <w:r w:rsidR="00D95148" w:rsidRPr="00D95148">
        <w:rPr>
          <w:rFonts w:ascii="Arial" w:hAnsi="Arial" w:cs="Arial"/>
          <w:sz w:val="22"/>
          <w:szCs w:val="22"/>
        </w:rPr>
        <w:t>mproved team dynamics enabled by</w:t>
      </w:r>
      <w:r w:rsidR="00D95148">
        <w:rPr>
          <w:rFonts w:ascii="Arial" w:hAnsi="Arial" w:cs="Arial"/>
          <w:sz w:val="22"/>
          <w:szCs w:val="22"/>
        </w:rPr>
        <w:t xml:space="preserve"> </w:t>
      </w:r>
      <w:r w:rsidR="00D95148" w:rsidRPr="00D95148">
        <w:rPr>
          <w:rFonts w:ascii="Arial" w:hAnsi="Arial" w:cs="Arial"/>
          <w:sz w:val="22"/>
          <w:szCs w:val="22"/>
        </w:rPr>
        <w:t>Scrum are not available in one-developer project</w:t>
      </w:r>
      <w:r w:rsidR="00695878">
        <w:rPr>
          <w:rFonts w:ascii="Arial" w:hAnsi="Arial" w:cs="Arial"/>
          <w:sz w:val="22"/>
          <w:szCs w:val="22"/>
        </w:rPr>
        <w:t>s</w:t>
      </w:r>
      <w:r w:rsidR="00D95148" w:rsidRPr="00D95148">
        <w:rPr>
          <w:rFonts w:ascii="Arial" w:hAnsi="Arial" w:cs="Arial"/>
          <w:sz w:val="22"/>
          <w:szCs w:val="22"/>
        </w:rPr>
        <w:t xml:space="preserve">. </w:t>
      </w:r>
      <w:r w:rsidR="00D95148" w:rsidRPr="00D95148">
        <w:rPr>
          <w:rFonts w:ascii="Arial" w:hAnsi="Arial" w:cs="Arial"/>
          <w:sz w:val="22"/>
          <w:szCs w:val="22"/>
        </w:rPr>
        <w:cr/>
      </w:r>
      <w:r w:rsidR="00832355" w:rsidRPr="00832355">
        <w:rPr>
          <w:rFonts w:ascii="Arial" w:hAnsi="Arial" w:cs="Arial"/>
          <w:sz w:val="22"/>
          <w:szCs w:val="22"/>
        </w:rPr>
        <w:t>.</w:t>
      </w:r>
    </w:p>
    <w:p w14:paraId="1E3C7038" w14:textId="77777777" w:rsidR="00363980" w:rsidRDefault="00811CAE" w:rsidP="00FD176B">
      <w:pPr>
        <w:spacing w:line="360" w:lineRule="auto"/>
        <w:jc w:val="both"/>
        <w:rPr>
          <w:rFonts w:ascii="Arial" w:hAnsi="Arial" w:cs="Arial"/>
          <w:sz w:val="22"/>
          <w:szCs w:val="22"/>
        </w:rPr>
      </w:pPr>
      <w:r w:rsidRPr="00811CAE">
        <w:rPr>
          <w:rFonts w:ascii="Arial" w:hAnsi="Arial" w:cs="Arial"/>
          <w:sz w:val="22"/>
          <w:szCs w:val="22"/>
        </w:rPr>
        <w:t>Extreme Programming (XP) is a well-known and a lightweight discipline of software development that focuses on</w:t>
      </w:r>
      <w:r>
        <w:rPr>
          <w:rFonts w:ascii="Arial" w:hAnsi="Arial" w:cs="Arial"/>
          <w:sz w:val="22"/>
          <w:szCs w:val="22"/>
        </w:rPr>
        <w:t xml:space="preserve"> </w:t>
      </w:r>
      <w:r w:rsidRPr="00811CAE">
        <w:rPr>
          <w:rFonts w:ascii="Arial" w:hAnsi="Arial" w:cs="Arial"/>
          <w:sz w:val="22"/>
          <w:szCs w:val="22"/>
        </w:rPr>
        <w:t>engineering practices.</w:t>
      </w:r>
      <w:r>
        <w:rPr>
          <w:rFonts w:ascii="Arial" w:hAnsi="Arial" w:cs="Arial"/>
          <w:sz w:val="22"/>
          <w:szCs w:val="22"/>
        </w:rPr>
        <w:t xml:space="preserve"> </w:t>
      </w:r>
      <w:r w:rsidRPr="00811CAE">
        <w:rPr>
          <w:rFonts w:ascii="Arial" w:hAnsi="Arial" w:cs="Arial"/>
          <w:sz w:val="22"/>
          <w:szCs w:val="22"/>
        </w:rPr>
        <w:t>It was introduced in 1998 by Kent Beck, Ron Jeffries,</w:t>
      </w:r>
      <w:r w:rsidR="00363980">
        <w:rPr>
          <w:rFonts w:ascii="Arial" w:hAnsi="Arial" w:cs="Arial"/>
          <w:sz w:val="22"/>
          <w:szCs w:val="22"/>
        </w:rPr>
        <w:t xml:space="preserve"> and</w:t>
      </w:r>
      <w:r w:rsidRPr="00811CAE">
        <w:rPr>
          <w:rFonts w:ascii="Arial" w:hAnsi="Arial" w:cs="Arial"/>
          <w:sz w:val="22"/>
          <w:szCs w:val="22"/>
        </w:rPr>
        <w:t xml:space="preserve"> Ward</w:t>
      </w:r>
      <w:r>
        <w:rPr>
          <w:rFonts w:ascii="Arial" w:hAnsi="Arial" w:cs="Arial"/>
          <w:sz w:val="22"/>
          <w:szCs w:val="22"/>
        </w:rPr>
        <w:t xml:space="preserve"> </w:t>
      </w:r>
      <w:r w:rsidRPr="00811CAE">
        <w:rPr>
          <w:rFonts w:ascii="Arial" w:hAnsi="Arial" w:cs="Arial"/>
          <w:sz w:val="22"/>
          <w:szCs w:val="22"/>
        </w:rPr>
        <w:t>Cunnigham based on experience from</w:t>
      </w:r>
      <w:r w:rsidR="00695878">
        <w:rPr>
          <w:rFonts w:ascii="Arial" w:hAnsi="Arial" w:cs="Arial"/>
          <w:sz w:val="22"/>
          <w:szCs w:val="22"/>
        </w:rPr>
        <w:t xml:space="preserve"> the</w:t>
      </w:r>
      <w:r w:rsidRPr="00811CAE">
        <w:rPr>
          <w:rFonts w:ascii="Arial" w:hAnsi="Arial" w:cs="Arial"/>
          <w:sz w:val="22"/>
          <w:szCs w:val="22"/>
        </w:rPr>
        <w:t xml:space="preserve"> C3 project</w:t>
      </w:r>
      <w:r>
        <w:rPr>
          <w:rFonts w:ascii="Arial" w:hAnsi="Arial" w:cs="Arial"/>
          <w:sz w:val="22"/>
          <w:szCs w:val="22"/>
        </w:rPr>
        <w:t xml:space="preserve">. </w:t>
      </w:r>
    </w:p>
    <w:p w14:paraId="260AF600" w14:textId="561FD508" w:rsidR="00811CAE" w:rsidRPr="00F64EF0" w:rsidRDefault="00695878" w:rsidP="00FD176B">
      <w:pPr>
        <w:spacing w:line="360" w:lineRule="auto"/>
        <w:jc w:val="both"/>
        <w:rPr>
          <w:rFonts w:ascii="Arial" w:hAnsi="Arial" w:cs="Arial"/>
          <w:sz w:val="22"/>
          <w:szCs w:val="22"/>
        </w:rPr>
      </w:pPr>
      <w:r>
        <w:rPr>
          <w:rFonts w:ascii="Arial" w:hAnsi="Arial" w:cs="Arial"/>
          <w:sz w:val="22"/>
          <w:szCs w:val="22"/>
        </w:rPr>
        <w:lastRenderedPageBreak/>
        <w:t>XP</w:t>
      </w:r>
      <w:r w:rsidR="00CC4565" w:rsidRPr="00CC4565">
        <w:rPr>
          <w:rFonts w:ascii="Arial" w:hAnsi="Arial" w:cs="Arial"/>
          <w:sz w:val="22"/>
          <w:szCs w:val="22"/>
        </w:rPr>
        <w:t xml:space="preserve"> is a system of practices</w:t>
      </w:r>
      <w:r w:rsidR="00CC4565">
        <w:rPr>
          <w:rFonts w:ascii="Arial" w:hAnsi="Arial" w:cs="Arial"/>
          <w:sz w:val="22"/>
          <w:szCs w:val="22"/>
        </w:rPr>
        <w:t xml:space="preserve"> </w:t>
      </w:r>
      <w:r w:rsidR="00CC4565" w:rsidRPr="00CC4565">
        <w:rPr>
          <w:rFonts w:ascii="Arial" w:hAnsi="Arial" w:cs="Arial"/>
          <w:sz w:val="22"/>
          <w:szCs w:val="22"/>
        </w:rPr>
        <w:t>which is intended to improve software quality and quickly</w:t>
      </w:r>
      <w:r w:rsidR="00CC4565">
        <w:rPr>
          <w:rFonts w:ascii="Arial" w:hAnsi="Arial" w:cs="Arial"/>
          <w:sz w:val="22"/>
          <w:szCs w:val="22"/>
        </w:rPr>
        <w:t xml:space="preserve"> </w:t>
      </w:r>
      <w:r w:rsidR="00CC4565" w:rsidRPr="00CC4565">
        <w:rPr>
          <w:rFonts w:ascii="Arial" w:hAnsi="Arial" w:cs="Arial"/>
          <w:sz w:val="22"/>
          <w:szCs w:val="22"/>
        </w:rPr>
        <w:t>addresses the changing customer requirements to meet</w:t>
      </w:r>
      <w:r w:rsidR="00CC4565">
        <w:rPr>
          <w:rFonts w:ascii="Arial" w:hAnsi="Arial" w:cs="Arial"/>
          <w:sz w:val="22"/>
          <w:szCs w:val="22"/>
        </w:rPr>
        <w:t xml:space="preserve"> </w:t>
      </w:r>
      <w:r w:rsidR="00CC4565" w:rsidRPr="00CC4565">
        <w:rPr>
          <w:rFonts w:ascii="Arial" w:hAnsi="Arial" w:cs="Arial"/>
          <w:sz w:val="22"/>
          <w:szCs w:val="22"/>
        </w:rPr>
        <w:t xml:space="preserve">business needs. </w:t>
      </w:r>
      <w:r w:rsidR="004D2617">
        <w:rPr>
          <w:rFonts w:ascii="Arial" w:hAnsi="Arial" w:cs="Arial"/>
          <w:sz w:val="22"/>
          <w:szCs w:val="22"/>
        </w:rPr>
        <w:t>XP</w:t>
      </w:r>
      <w:r w:rsidR="00CC4565" w:rsidRPr="00CC4565">
        <w:rPr>
          <w:rFonts w:ascii="Arial" w:hAnsi="Arial" w:cs="Arial"/>
          <w:sz w:val="22"/>
          <w:szCs w:val="22"/>
        </w:rPr>
        <w:t xml:space="preserve"> consists of gathering informal</w:t>
      </w:r>
      <w:r w:rsidR="00FD176B">
        <w:rPr>
          <w:rFonts w:ascii="Arial" w:hAnsi="Arial" w:cs="Arial"/>
          <w:sz w:val="22"/>
          <w:szCs w:val="22"/>
        </w:rPr>
        <w:t xml:space="preserve"> </w:t>
      </w:r>
      <w:r w:rsidR="00CC4565" w:rsidRPr="00CC4565">
        <w:rPr>
          <w:rFonts w:ascii="Arial" w:hAnsi="Arial" w:cs="Arial"/>
          <w:sz w:val="22"/>
          <w:szCs w:val="22"/>
        </w:rPr>
        <w:t>requirements from on-site customers, organizing teams of</w:t>
      </w:r>
      <w:r w:rsidR="00CC4565">
        <w:rPr>
          <w:rFonts w:ascii="Arial" w:hAnsi="Arial" w:cs="Arial"/>
          <w:sz w:val="22"/>
          <w:szCs w:val="22"/>
        </w:rPr>
        <w:t xml:space="preserve"> </w:t>
      </w:r>
      <w:r w:rsidR="00CC4565" w:rsidRPr="00CC4565">
        <w:rPr>
          <w:rFonts w:ascii="Arial" w:hAnsi="Arial" w:cs="Arial"/>
          <w:sz w:val="22"/>
          <w:szCs w:val="22"/>
        </w:rPr>
        <w:t>pair programmers, developing simple designs, continuous</w:t>
      </w:r>
      <w:r w:rsidR="00CC4565">
        <w:rPr>
          <w:rFonts w:ascii="Arial" w:hAnsi="Arial" w:cs="Arial"/>
          <w:sz w:val="22"/>
          <w:szCs w:val="22"/>
        </w:rPr>
        <w:t xml:space="preserve"> </w:t>
      </w:r>
      <w:r w:rsidR="00CC4565" w:rsidRPr="00CC4565">
        <w:rPr>
          <w:rFonts w:ascii="Arial" w:hAnsi="Arial" w:cs="Arial"/>
          <w:sz w:val="22"/>
          <w:szCs w:val="22"/>
        </w:rPr>
        <w:t>refactoring, continuous integration</w:t>
      </w:r>
      <w:r w:rsidR="00CC4565">
        <w:rPr>
          <w:rFonts w:ascii="Arial" w:hAnsi="Arial" w:cs="Arial"/>
          <w:sz w:val="22"/>
          <w:szCs w:val="22"/>
        </w:rPr>
        <w:t>,</w:t>
      </w:r>
      <w:r w:rsidR="00CC4565" w:rsidRPr="00CC4565">
        <w:rPr>
          <w:rFonts w:ascii="Arial" w:hAnsi="Arial" w:cs="Arial"/>
          <w:sz w:val="22"/>
          <w:szCs w:val="22"/>
        </w:rPr>
        <w:t xml:space="preserve"> and testing; and</w:t>
      </w:r>
      <w:r w:rsidR="00CC4565">
        <w:rPr>
          <w:rFonts w:ascii="Arial" w:hAnsi="Arial" w:cs="Arial"/>
          <w:sz w:val="22"/>
          <w:szCs w:val="22"/>
        </w:rPr>
        <w:t xml:space="preserve"> </w:t>
      </w:r>
      <w:r w:rsidR="00CC4565" w:rsidRPr="00CC4565">
        <w:rPr>
          <w:rFonts w:ascii="Arial" w:hAnsi="Arial" w:cs="Arial"/>
          <w:sz w:val="22"/>
          <w:szCs w:val="22"/>
        </w:rPr>
        <w:t>advocates frequent releases in short development cycles</w:t>
      </w:r>
      <w:r w:rsidR="00CC4565">
        <w:rPr>
          <w:rFonts w:ascii="Arial" w:hAnsi="Arial" w:cs="Arial"/>
          <w:sz w:val="22"/>
          <w:szCs w:val="22"/>
        </w:rPr>
        <w:t xml:space="preserve"> </w:t>
      </w:r>
      <w:r w:rsidR="00CC4565" w:rsidRPr="00CC4565">
        <w:rPr>
          <w:rFonts w:ascii="Arial" w:hAnsi="Arial" w:cs="Arial"/>
          <w:sz w:val="22"/>
          <w:szCs w:val="22"/>
        </w:rPr>
        <w:t>that improves productivity as well introduces checkpoints</w:t>
      </w:r>
      <w:r w:rsidR="00CC4565">
        <w:rPr>
          <w:rFonts w:ascii="Arial" w:hAnsi="Arial" w:cs="Arial"/>
          <w:sz w:val="22"/>
          <w:szCs w:val="22"/>
        </w:rPr>
        <w:t xml:space="preserve"> </w:t>
      </w:r>
      <w:r w:rsidR="00CC4565" w:rsidRPr="00CC4565">
        <w:rPr>
          <w:rFonts w:ascii="Arial" w:hAnsi="Arial" w:cs="Arial"/>
          <w:sz w:val="22"/>
          <w:szCs w:val="22"/>
        </w:rPr>
        <w:t xml:space="preserve">where new customer requirements can </w:t>
      </w:r>
      <w:proofErr w:type="gramStart"/>
      <w:r w:rsidR="00CC4565" w:rsidRPr="00CC4565">
        <w:rPr>
          <w:rFonts w:ascii="Arial" w:hAnsi="Arial" w:cs="Arial"/>
          <w:sz w:val="22"/>
          <w:szCs w:val="22"/>
        </w:rPr>
        <w:t>be embraced</w:t>
      </w:r>
      <w:proofErr w:type="gramEnd"/>
      <w:r w:rsidR="00CC4565" w:rsidRPr="00CC4565">
        <w:rPr>
          <w:rFonts w:ascii="Arial" w:hAnsi="Arial" w:cs="Arial"/>
          <w:sz w:val="22"/>
          <w:szCs w:val="22"/>
        </w:rPr>
        <w:t>.</w:t>
      </w:r>
      <w:r w:rsidR="00CC4565">
        <w:rPr>
          <w:rFonts w:ascii="Arial" w:hAnsi="Arial" w:cs="Arial"/>
          <w:sz w:val="22"/>
          <w:szCs w:val="22"/>
        </w:rPr>
        <w:t xml:space="preserve"> </w:t>
      </w:r>
      <w:r w:rsidR="00CC4565" w:rsidRPr="00CC4565">
        <w:rPr>
          <w:rFonts w:ascii="Arial" w:hAnsi="Arial" w:cs="Arial"/>
          <w:sz w:val="22"/>
          <w:szCs w:val="22"/>
        </w:rPr>
        <w:t>XP is best suited for projects that require collocated teams</w:t>
      </w:r>
      <w:r w:rsidR="00CC4565">
        <w:rPr>
          <w:rFonts w:ascii="Arial" w:hAnsi="Arial" w:cs="Arial"/>
          <w:sz w:val="22"/>
          <w:szCs w:val="22"/>
        </w:rPr>
        <w:t xml:space="preserve"> </w:t>
      </w:r>
      <w:r w:rsidR="00CC4565" w:rsidRPr="00CC4565">
        <w:rPr>
          <w:rFonts w:ascii="Arial" w:hAnsi="Arial" w:cs="Arial"/>
          <w:sz w:val="22"/>
          <w:szCs w:val="22"/>
        </w:rPr>
        <w:t>of small to medium size team. On the project side XP is</w:t>
      </w:r>
      <w:r w:rsidR="00CC4565">
        <w:rPr>
          <w:rFonts w:ascii="Arial" w:hAnsi="Arial" w:cs="Arial"/>
          <w:sz w:val="22"/>
          <w:szCs w:val="22"/>
        </w:rPr>
        <w:t xml:space="preserve"> </w:t>
      </w:r>
      <w:r w:rsidR="00CC4565" w:rsidRPr="00CC4565">
        <w:rPr>
          <w:rFonts w:ascii="Arial" w:hAnsi="Arial" w:cs="Arial"/>
          <w:sz w:val="22"/>
          <w:szCs w:val="22"/>
        </w:rPr>
        <w:t>meant for projects where the requirements are unstable and</w:t>
      </w:r>
      <w:r w:rsidR="00CC4565">
        <w:rPr>
          <w:rFonts w:ascii="Arial" w:hAnsi="Arial" w:cs="Arial"/>
          <w:sz w:val="22"/>
          <w:szCs w:val="22"/>
        </w:rPr>
        <w:t xml:space="preserve"> </w:t>
      </w:r>
      <w:r w:rsidR="00CC4565" w:rsidRPr="00CC4565">
        <w:rPr>
          <w:rFonts w:ascii="Arial" w:hAnsi="Arial" w:cs="Arial"/>
          <w:sz w:val="22"/>
          <w:szCs w:val="22"/>
        </w:rPr>
        <w:t>unpredictable.</w:t>
      </w:r>
    </w:p>
    <w:p w14:paraId="5995EE08" w14:textId="67D98571" w:rsidR="00026D66" w:rsidRDefault="00026D66" w:rsidP="00026D66"/>
    <w:p w14:paraId="7E41DBD4" w14:textId="6AEA7E2B" w:rsidR="004D3268" w:rsidRDefault="00FD176B" w:rsidP="004D2617">
      <w:pPr>
        <w:spacing w:line="360" w:lineRule="auto"/>
        <w:jc w:val="both"/>
        <w:rPr>
          <w:rFonts w:ascii="Arial" w:hAnsi="Arial" w:cs="Arial"/>
          <w:sz w:val="22"/>
          <w:szCs w:val="22"/>
        </w:rPr>
      </w:pPr>
      <w:r>
        <w:rPr>
          <w:rFonts w:ascii="Arial" w:hAnsi="Arial" w:cs="Arial"/>
          <w:sz w:val="22"/>
          <w:szCs w:val="22"/>
        </w:rPr>
        <w:t>The limitation</w:t>
      </w:r>
      <w:r w:rsidR="00D12B8F">
        <w:rPr>
          <w:rFonts w:ascii="Arial" w:hAnsi="Arial" w:cs="Arial"/>
          <w:sz w:val="22"/>
          <w:szCs w:val="22"/>
        </w:rPr>
        <w:t>s</w:t>
      </w:r>
      <w:r>
        <w:rPr>
          <w:rFonts w:ascii="Arial" w:hAnsi="Arial" w:cs="Arial"/>
          <w:sz w:val="22"/>
          <w:szCs w:val="22"/>
        </w:rPr>
        <w:t xml:space="preserve"> of XP</w:t>
      </w:r>
      <w:r w:rsidR="00D12B8F" w:rsidRPr="00D12B8F">
        <w:rPr>
          <w:rFonts w:ascii="Arial" w:hAnsi="Arial" w:cs="Arial"/>
          <w:sz w:val="22"/>
          <w:szCs w:val="22"/>
        </w:rPr>
        <w:t xml:space="preserve"> </w:t>
      </w:r>
      <w:r w:rsidR="00D12B8F">
        <w:rPr>
          <w:rFonts w:ascii="Arial" w:hAnsi="Arial" w:cs="Arial"/>
          <w:sz w:val="22"/>
          <w:szCs w:val="22"/>
        </w:rPr>
        <w:t xml:space="preserve">are that it </w:t>
      </w:r>
      <w:r w:rsidR="00D12B8F" w:rsidRPr="00D12B8F">
        <w:rPr>
          <w:rFonts w:ascii="Arial" w:hAnsi="Arial" w:cs="Arial"/>
          <w:sz w:val="22"/>
          <w:szCs w:val="22"/>
        </w:rPr>
        <w:t>is not suitable for large, difficult</w:t>
      </w:r>
      <w:r w:rsidR="00D12B8F">
        <w:rPr>
          <w:rFonts w:ascii="Arial" w:hAnsi="Arial" w:cs="Arial"/>
          <w:sz w:val="22"/>
          <w:szCs w:val="22"/>
        </w:rPr>
        <w:t>,</w:t>
      </w:r>
      <w:r w:rsidR="00D12B8F" w:rsidRPr="00D12B8F">
        <w:rPr>
          <w:rFonts w:ascii="Arial" w:hAnsi="Arial" w:cs="Arial"/>
          <w:sz w:val="22"/>
          <w:szCs w:val="22"/>
        </w:rPr>
        <w:t xml:space="preserve"> </w:t>
      </w:r>
      <w:r w:rsidR="00D12B8F">
        <w:rPr>
          <w:rFonts w:ascii="Arial" w:hAnsi="Arial" w:cs="Arial"/>
          <w:sz w:val="22"/>
          <w:szCs w:val="22"/>
        </w:rPr>
        <w:t>and</w:t>
      </w:r>
      <w:r w:rsidR="00D12B8F" w:rsidRPr="00D12B8F">
        <w:rPr>
          <w:rFonts w:ascii="Arial" w:hAnsi="Arial" w:cs="Arial"/>
          <w:sz w:val="22"/>
          <w:szCs w:val="22"/>
        </w:rPr>
        <w:t xml:space="preserve"> complex</w:t>
      </w:r>
      <w:r w:rsidR="00D12B8F">
        <w:rPr>
          <w:rFonts w:ascii="Arial" w:hAnsi="Arial" w:cs="Arial"/>
          <w:sz w:val="22"/>
          <w:szCs w:val="22"/>
        </w:rPr>
        <w:t xml:space="preserve"> </w:t>
      </w:r>
      <w:r w:rsidR="00D12B8F" w:rsidRPr="00D12B8F">
        <w:rPr>
          <w:rFonts w:ascii="Arial" w:hAnsi="Arial" w:cs="Arial"/>
          <w:sz w:val="22"/>
          <w:szCs w:val="22"/>
        </w:rPr>
        <w:t>projects.</w:t>
      </w:r>
      <w:r w:rsidR="00D12B8F">
        <w:rPr>
          <w:rFonts w:ascii="Arial" w:hAnsi="Arial" w:cs="Arial"/>
          <w:sz w:val="22"/>
          <w:szCs w:val="22"/>
        </w:rPr>
        <w:t xml:space="preserve"> </w:t>
      </w:r>
      <w:r w:rsidR="00D12B8F" w:rsidRPr="00D12B8F">
        <w:rPr>
          <w:rFonts w:ascii="Arial" w:hAnsi="Arial" w:cs="Arial"/>
          <w:sz w:val="22"/>
          <w:szCs w:val="22"/>
        </w:rPr>
        <w:t>It</w:t>
      </w:r>
      <w:r w:rsidR="00D12B8F">
        <w:rPr>
          <w:rFonts w:ascii="Arial" w:hAnsi="Arial" w:cs="Arial"/>
          <w:sz w:val="22"/>
          <w:szCs w:val="22"/>
        </w:rPr>
        <w:t xml:space="preserve"> </w:t>
      </w:r>
      <w:r w:rsidR="00D12B8F" w:rsidRPr="00D12B8F">
        <w:rPr>
          <w:rFonts w:ascii="Arial" w:hAnsi="Arial" w:cs="Arial"/>
          <w:sz w:val="22"/>
          <w:szCs w:val="22"/>
        </w:rPr>
        <w:t>requires great amount of coordination between the</w:t>
      </w:r>
      <w:r w:rsidR="00D12B8F">
        <w:rPr>
          <w:rFonts w:ascii="Arial" w:hAnsi="Arial" w:cs="Arial"/>
          <w:sz w:val="22"/>
          <w:szCs w:val="22"/>
        </w:rPr>
        <w:t xml:space="preserve"> </w:t>
      </w:r>
      <w:r w:rsidR="00D12B8F" w:rsidRPr="00D12B8F">
        <w:rPr>
          <w:rFonts w:ascii="Arial" w:hAnsi="Arial" w:cs="Arial"/>
          <w:sz w:val="22"/>
          <w:szCs w:val="22"/>
        </w:rPr>
        <w:t>programmers while doing pair</w:t>
      </w:r>
      <w:r w:rsidR="00D12B8F">
        <w:rPr>
          <w:rFonts w:ascii="Arial" w:hAnsi="Arial" w:cs="Arial"/>
          <w:sz w:val="22"/>
          <w:szCs w:val="22"/>
        </w:rPr>
        <w:t xml:space="preserve"> </w:t>
      </w:r>
      <w:r w:rsidR="00D12B8F" w:rsidRPr="00D12B8F">
        <w:rPr>
          <w:rFonts w:ascii="Arial" w:hAnsi="Arial" w:cs="Arial"/>
          <w:sz w:val="22"/>
          <w:szCs w:val="22"/>
        </w:rPr>
        <w:t>programming and any</w:t>
      </w:r>
      <w:r w:rsidR="00D12B8F">
        <w:rPr>
          <w:rFonts w:ascii="Arial" w:hAnsi="Arial" w:cs="Arial"/>
          <w:sz w:val="22"/>
          <w:szCs w:val="22"/>
        </w:rPr>
        <w:t xml:space="preserve"> </w:t>
      </w:r>
      <w:r w:rsidR="00D12B8F" w:rsidRPr="00D12B8F">
        <w:rPr>
          <w:rFonts w:ascii="Arial" w:hAnsi="Arial" w:cs="Arial"/>
          <w:sz w:val="22"/>
          <w:szCs w:val="22"/>
        </w:rPr>
        <w:t>small conflict may damage the objective of collective</w:t>
      </w:r>
      <w:r w:rsidR="00D12B8F">
        <w:rPr>
          <w:rFonts w:ascii="Arial" w:hAnsi="Arial" w:cs="Arial"/>
          <w:sz w:val="22"/>
          <w:szCs w:val="22"/>
        </w:rPr>
        <w:t xml:space="preserve"> </w:t>
      </w:r>
      <w:r w:rsidR="00D12B8F" w:rsidRPr="00D12B8F">
        <w:rPr>
          <w:rFonts w:ascii="Arial" w:hAnsi="Arial" w:cs="Arial"/>
          <w:sz w:val="22"/>
          <w:szCs w:val="22"/>
        </w:rPr>
        <w:t xml:space="preserve">code ownership and hence impact the iterations. Development of ‘metaphor’ </w:t>
      </w:r>
      <w:proofErr w:type="gramStart"/>
      <w:r w:rsidR="00D12B8F" w:rsidRPr="00D12B8F">
        <w:rPr>
          <w:rFonts w:ascii="Arial" w:hAnsi="Arial" w:cs="Arial"/>
          <w:sz w:val="22"/>
          <w:szCs w:val="22"/>
        </w:rPr>
        <w:t>is required</w:t>
      </w:r>
      <w:proofErr w:type="gramEnd"/>
      <w:r w:rsidR="00D12B8F" w:rsidRPr="00D12B8F">
        <w:rPr>
          <w:rFonts w:ascii="Arial" w:hAnsi="Arial" w:cs="Arial"/>
          <w:sz w:val="22"/>
          <w:szCs w:val="22"/>
        </w:rPr>
        <w:t xml:space="preserve"> to be shared</w:t>
      </w:r>
      <w:r w:rsidR="00D12B8F">
        <w:rPr>
          <w:rFonts w:ascii="Arial" w:hAnsi="Arial" w:cs="Arial"/>
          <w:sz w:val="22"/>
          <w:szCs w:val="22"/>
        </w:rPr>
        <w:t xml:space="preserve"> </w:t>
      </w:r>
      <w:r w:rsidR="00D12B8F" w:rsidRPr="00D12B8F">
        <w:rPr>
          <w:rFonts w:ascii="Arial" w:hAnsi="Arial" w:cs="Arial"/>
          <w:sz w:val="22"/>
          <w:szCs w:val="22"/>
        </w:rPr>
        <w:t xml:space="preserve">within </w:t>
      </w:r>
      <w:r w:rsidR="00D12B8F">
        <w:rPr>
          <w:rFonts w:ascii="Arial" w:hAnsi="Arial" w:cs="Arial"/>
          <w:sz w:val="22"/>
          <w:szCs w:val="22"/>
        </w:rPr>
        <w:t xml:space="preserve">the </w:t>
      </w:r>
      <w:r w:rsidR="00D12B8F" w:rsidRPr="00D12B8F">
        <w:rPr>
          <w:rFonts w:ascii="Arial" w:hAnsi="Arial" w:cs="Arial"/>
          <w:sz w:val="22"/>
          <w:szCs w:val="22"/>
        </w:rPr>
        <w:t xml:space="preserve">team carefully to ensure the </w:t>
      </w:r>
      <w:r w:rsidR="00E7127B" w:rsidRPr="00D12B8F">
        <w:rPr>
          <w:rFonts w:ascii="Arial" w:hAnsi="Arial" w:cs="Arial"/>
          <w:sz w:val="22"/>
          <w:szCs w:val="22"/>
        </w:rPr>
        <w:t>mutual understanding</w:t>
      </w:r>
      <w:r w:rsidR="00D12B8F" w:rsidRPr="00D12B8F">
        <w:rPr>
          <w:rFonts w:ascii="Arial" w:hAnsi="Arial" w:cs="Arial"/>
          <w:sz w:val="22"/>
          <w:szCs w:val="22"/>
        </w:rPr>
        <w:t xml:space="preserve"> of the terminology.</w:t>
      </w:r>
      <w:r w:rsidR="00D12B8F">
        <w:rPr>
          <w:rFonts w:ascii="Arial" w:hAnsi="Arial" w:cs="Arial"/>
          <w:sz w:val="22"/>
          <w:szCs w:val="22"/>
        </w:rPr>
        <w:t xml:space="preserve"> </w:t>
      </w:r>
      <w:r w:rsidR="00D12B8F" w:rsidRPr="00D12B8F">
        <w:rPr>
          <w:rFonts w:ascii="Arial" w:hAnsi="Arial" w:cs="Arial"/>
          <w:sz w:val="22"/>
          <w:szCs w:val="22"/>
        </w:rPr>
        <w:t xml:space="preserve">Pair programming is </w:t>
      </w:r>
      <w:r w:rsidR="00E7127B" w:rsidRPr="00D12B8F">
        <w:rPr>
          <w:rFonts w:ascii="Arial" w:hAnsi="Arial" w:cs="Arial"/>
          <w:sz w:val="22"/>
          <w:szCs w:val="22"/>
        </w:rPr>
        <w:t>an especially important</w:t>
      </w:r>
      <w:r w:rsidR="00D12B8F" w:rsidRPr="00D12B8F">
        <w:rPr>
          <w:rFonts w:ascii="Arial" w:hAnsi="Arial" w:cs="Arial"/>
          <w:sz w:val="22"/>
          <w:szCs w:val="22"/>
        </w:rPr>
        <w:t xml:space="preserve"> practice in XP.</w:t>
      </w:r>
      <w:r w:rsidR="00D12B8F">
        <w:rPr>
          <w:rFonts w:ascii="Arial" w:hAnsi="Arial" w:cs="Arial"/>
          <w:sz w:val="22"/>
          <w:szCs w:val="22"/>
        </w:rPr>
        <w:t xml:space="preserve"> </w:t>
      </w:r>
      <w:r w:rsidR="00D12B8F" w:rsidRPr="00D12B8F">
        <w:rPr>
          <w:rFonts w:ascii="Arial" w:hAnsi="Arial" w:cs="Arial"/>
          <w:sz w:val="22"/>
          <w:szCs w:val="22"/>
        </w:rPr>
        <w:t>However, it cannot be applied to one-developer</w:t>
      </w:r>
      <w:r w:rsidR="00D12B8F">
        <w:rPr>
          <w:rFonts w:ascii="Arial" w:hAnsi="Arial" w:cs="Arial"/>
          <w:sz w:val="22"/>
          <w:szCs w:val="22"/>
        </w:rPr>
        <w:t xml:space="preserve"> </w:t>
      </w:r>
      <w:r w:rsidR="00D12B8F" w:rsidRPr="00D12B8F">
        <w:rPr>
          <w:rFonts w:ascii="Arial" w:hAnsi="Arial" w:cs="Arial"/>
          <w:sz w:val="22"/>
          <w:szCs w:val="22"/>
        </w:rPr>
        <w:t xml:space="preserve">projects. Customer collaboration is not </w:t>
      </w:r>
      <w:r w:rsidR="00E7127B" w:rsidRPr="00D12B8F">
        <w:rPr>
          <w:rFonts w:ascii="Arial" w:hAnsi="Arial" w:cs="Arial"/>
          <w:sz w:val="22"/>
          <w:szCs w:val="22"/>
        </w:rPr>
        <w:t>extraordinarily strong</w:t>
      </w:r>
      <w:r w:rsidR="00B63B30" w:rsidRPr="00D12B8F">
        <w:rPr>
          <w:rFonts w:ascii="Arial" w:hAnsi="Arial" w:cs="Arial"/>
          <w:sz w:val="22"/>
          <w:szCs w:val="22"/>
        </w:rPr>
        <w:t>,</w:t>
      </w:r>
      <w:r w:rsidR="004D2617">
        <w:rPr>
          <w:rFonts w:ascii="Arial" w:hAnsi="Arial" w:cs="Arial"/>
          <w:sz w:val="22"/>
          <w:szCs w:val="22"/>
        </w:rPr>
        <w:t xml:space="preserve"> and t</w:t>
      </w:r>
      <w:r w:rsidR="00D12B8F" w:rsidRPr="00D12B8F">
        <w:rPr>
          <w:rFonts w:ascii="Arial" w:hAnsi="Arial" w:cs="Arial"/>
          <w:sz w:val="22"/>
          <w:szCs w:val="22"/>
        </w:rPr>
        <w:t xml:space="preserve">esting </w:t>
      </w:r>
      <w:r w:rsidR="00B63B30">
        <w:rPr>
          <w:rFonts w:ascii="Arial" w:hAnsi="Arial" w:cs="Arial"/>
          <w:sz w:val="22"/>
          <w:szCs w:val="22"/>
        </w:rPr>
        <w:t xml:space="preserve">of </w:t>
      </w:r>
      <w:r w:rsidR="004D2617">
        <w:rPr>
          <w:rFonts w:ascii="Arial" w:hAnsi="Arial" w:cs="Arial"/>
          <w:sz w:val="22"/>
          <w:szCs w:val="22"/>
        </w:rPr>
        <w:t>the</w:t>
      </w:r>
      <w:r w:rsidR="00D12B8F" w:rsidRPr="00D12B8F">
        <w:rPr>
          <w:rFonts w:ascii="Arial" w:hAnsi="Arial" w:cs="Arial"/>
          <w:sz w:val="22"/>
          <w:szCs w:val="22"/>
        </w:rPr>
        <w:t xml:space="preserve"> code</w:t>
      </w:r>
      <w:r w:rsidR="00D12B8F">
        <w:rPr>
          <w:rFonts w:ascii="Arial" w:hAnsi="Arial" w:cs="Arial"/>
          <w:sz w:val="22"/>
          <w:szCs w:val="22"/>
        </w:rPr>
        <w:t xml:space="preserve"> </w:t>
      </w:r>
      <w:r w:rsidR="00D12B8F" w:rsidRPr="00D12B8F">
        <w:rPr>
          <w:rFonts w:ascii="Arial" w:hAnsi="Arial" w:cs="Arial"/>
          <w:sz w:val="22"/>
          <w:szCs w:val="22"/>
        </w:rPr>
        <w:t xml:space="preserve">development </w:t>
      </w:r>
      <w:proofErr w:type="gramStart"/>
      <w:r w:rsidR="00D12B8F" w:rsidRPr="00D12B8F">
        <w:rPr>
          <w:rFonts w:ascii="Arial" w:hAnsi="Arial" w:cs="Arial"/>
          <w:sz w:val="22"/>
          <w:szCs w:val="22"/>
        </w:rPr>
        <w:t>is done</w:t>
      </w:r>
      <w:proofErr w:type="gramEnd"/>
      <w:r w:rsidR="00D12B8F" w:rsidRPr="00D12B8F">
        <w:rPr>
          <w:rFonts w:ascii="Arial" w:hAnsi="Arial" w:cs="Arial"/>
          <w:sz w:val="22"/>
          <w:szCs w:val="22"/>
        </w:rPr>
        <w:t xml:space="preserve"> by the same</w:t>
      </w:r>
      <w:r w:rsidR="00D12B8F">
        <w:rPr>
          <w:rFonts w:ascii="Arial" w:hAnsi="Arial" w:cs="Arial"/>
          <w:sz w:val="22"/>
          <w:szCs w:val="22"/>
        </w:rPr>
        <w:t xml:space="preserve"> </w:t>
      </w:r>
      <w:r w:rsidR="00D12B8F" w:rsidRPr="00D12B8F">
        <w:rPr>
          <w:rFonts w:ascii="Arial" w:hAnsi="Arial" w:cs="Arial"/>
          <w:sz w:val="22"/>
          <w:szCs w:val="22"/>
        </w:rPr>
        <w:t xml:space="preserve">person. All the </w:t>
      </w:r>
      <w:r w:rsidR="00E7127B" w:rsidRPr="00D12B8F">
        <w:rPr>
          <w:rFonts w:ascii="Arial" w:hAnsi="Arial" w:cs="Arial"/>
          <w:sz w:val="22"/>
          <w:szCs w:val="22"/>
        </w:rPr>
        <w:t>foreseeable problems</w:t>
      </w:r>
      <w:r w:rsidR="00D12B8F" w:rsidRPr="00D12B8F">
        <w:rPr>
          <w:rFonts w:ascii="Arial" w:hAnsi="Arial" w:cs="Arial"/>
          <w:sz w:val="22"/>
          <w:szCs w:val="22"/>
        </w:rPr>
        <w:t xml:space="preserve"> may not be found</w:t>
      </w:r>
      <w:r w:rsidR="00D12B8F">
        <w:rPr>
          <w:rFonts w:ascii="Arial" w:hAnsi="Arial" w:cs="Arial"/>
          <w:sz w:val="22"/>
          <w:szCs w:val="22"/>
        </w:rPr>
        <w:t xml:space="preserve"> </w:t>
      </w:r>
      <w:r w:rsidR="00D12B8F" w:rsidRPr="00D12B8F">
        <w:rPr>
          <w:rFonts w:ascii="Arial" w:hAnsi="Arial" w:cs="Arial"/>
          <w:sz w:val="22"/>
          <w:szCs w:val="22"/>
        </w:rPr>
        <w:t>because the developer tests from the same perception</w:t>
      </w:r>
      <w:r w:rsidR="00D12B8F">
        <w:rPr>
          <w:rFonts w:ascii="Arial" w:hAnsi="Arial" w:cs="Arial"/>
          <w:sz w:val="22"/>
          <w:szCs w:val="22"/>
        </w:rPr>
        <w:t xml:space="preserve"> </w:t>
      </w:r>
      <w:r w:rsidR="00D12B8F" w:rsidRPr="00D12B8F">
        <w:rPr>
          <w:rFonts w:ascii="Arial" w:hAnsi="Arial" w:cs="Arial"/>
          <w:sz w:val="22"/>
          <w:szCs w:val="22"/>
        </w:rPr>
        <w:t xml:space="preserve">the product </w:t>
      </w:r>
      <w:proofErr w:type="gramStart"/>
      <w:r w:rsidR="00D12B8F" w:rsidRPr="00D12B8F">
        <w:rPr>
          <w:rFonts w:ascii="Arial" w:hAnsi="Arial" w:cs="Arial"/>
          <w:sz w:val="22"/>
          <w:szCs w:val="22"/>
        </w:rPr>
        <w:t>is built</w:t>
      </w:r>
      <w:proofErr w:type="gramEnd"/>
      <w:r w:rsidR="00D12B8F" w:rsidRPr="00D12B8F">
        <w:rPr>
          <w:rFonts w:ascii="Arial" w:hAnsi="Arial" w:cs="Arial"/>
          <w:sz w:val="22"/>
          <w:szCs w:val="22"/>
        </w:rPr>
        <w:t>.</w:t>
      </w:r>
    </w:p>
    <w:p w14:paraId="6DC392DA" w14:textId="77777777" w:rsidR="00F72148" w:rsidRPr="004D2617" w:rsidRDefault="00F72148" w:rsidP="004D2617">
      <w:pPr>
        <w:spacing w:line="360" w:lineRule="auto"/>
        <w:jc w:val="both"/>
        <w:rPr>
          <w:rFonts w:ascii="Arial" w:hAnsi="Arial" w:cs="Arial"/>
          <w:sz w:val="22"/>
          <w:szCs w:val="22"/>
        </w:rPr>
      </w:pPr>
    </w:p>
    <w:p w14:paraId="16DEA4C1" w14:textId="75C974A7" w:rsidR="004D2617" w:rsidRDefault="004D3268" w:rsidP="00F72148">
      <w:pPr>
        <w:pStyle w:val="Heading1"/>
      </w:pPr>
      <w:bookmarkStart w:id="22" w:name="_Toc112610217"/>
      <w:r w:rsidRPr="0010593E">
        <w:t xml:space="preserve">The </w:t>
      </w:r>
      <w:r w:rsidR="00C07E5A">
        <w:t>C</w:t>
      </w:r>
      <w:r w:rsidRPr="0010593E">
        <w:t xml:space="preserve">hallenges of </w:t>
      </w:r>
      <w:r w:rsidR="00C07E5A">
        <w:t>I</w:t>
      </w:r>
      <w:r w:rsidRPr="0010593E">
        <w:t xml:space="preserve">mplementing </w:t>
      </w:r>
      <w:r w:rsidR="00C07E5A">
        <w:t>A</w:t>
      </w:r>
      <w:r w:rsidRPr="0010593E">
        <w:t xml:space="preserve">gile </w:t>
      </w:r>
      <w:r w:rsidR="00C07E5A">
        <w:t>M</w:t>
      </w:r>
      <w:r w:rsidRPr="0010593E">
        <w:t>ethodologies</w:t>
      </w:r>
      <w:bookmarkEnd w:id="22"/>
      <w:r w:rsidRPr="0010593E">
        <w:t xml:space="preserve"> </w:t>
      </w:r>
    </w:p>
    <w:p w14:paraId="2C234FBD" w14:textId="08D96404" w:rsidR="004D3268" w:rsidRDefault="004D3268" w:rsidP="00B63B30">
      <w:r>
        <w:tab/>
      </w:r>
    </w:p>
    <w:p w14:paraId="4EE158B2" w14:textId="722835E2" w:rsidR="00D12B8F" w:rsidRDefault="00B63B30" w:rsidP="00363980">
      <w:pPr>
        <w:spacing w:line="360" w:lineRule="auto"/>
        <w:jc w:val="both"/>
        <w:rPr>
          <w:rFonts w:ascii="Arial" w:hAnsi="Arial" w:cs="Arial"/>
          <w:sz w:val="22"/>
          <w:szCs w:val="22"/>
        </w:rPr>
      </w:pPr>
      <w:r>
        <w:rPr>
          <w:rFonts w:ascii="Arial" w:hAnsi="Arial" w:cs="Arial"/>
          <w:sz w:val="22"/>
          <w:szCs w:val="22"/>
        </w:rPr>
        <w:t xml:space="preserve">It may be a challenge to implement an agile approach when </w:t>
      </w:r>
      <w:r w:rsidR="005128BF">
        <w:rPr>
          <w:rFonts w:ascii="Arial" w:hAnsi="Arial" w:cs="Arial"/>
          <w:sz w:val="22"/>
          <w:szCs w:val="22"/>
        </w:rPr>
        <w:t>factors such as scope</w:t>
      </w:r>
      <w:r w:rsidR="008673C1">
        <w:rPr>
          <w:rFonts w:ascii="Arial" w:hAnsi="Arial" w:cs="Arial"/>
          <w:sz w:val="22"/>
          <w:szCs w:val="22"/>
        </w:rPr>
        <w:t xml:space="preserve"> and </w:t>
      </w:r>
      <w:r w:rsidR="005128BF">
        <w:rPr>
          <w:rFonts w:ascii="Arial" w:hAnsi="Arial" w:cs="Arial"/>
          <w:sz w:val="22"/>
          <w:szCs w:val="22"/>
        </w:rPr>
        <w:t>schedule</w:t>
      </w:r>
      <w:r w:rsidR="008673C1">
        <w:rPr>
          <w:rFonts w:ascii="Arial" w:hAnsi="Arial" w:cs="Arial"/>
          <w:sz w:val="22"/>
          <w:szCs w:val="22"/>
        </w:rPr>
        <w:t xml:space="preserve"> </w:t>
      </w:r>
      <w:r w:rsidR="005128BF">
        <w:rPr>
          <w:rFonts w:ascii="Arial" w:hAnsi="Arial" w:cs="Arial"/>
          <w:sz w:val="22"/>
          <w:szCs w:val="22"/>
        </w:rPr>
        <w:t xml:space="preserve">are taken into consideration. </w:t>
      </w:r>
      <w:r w:rsidR="005128BF" w:rsidRPr="005128BF">
        <w:rPr>
          <w:rFonts w:ascii="Arial" w:hAnsi="Arial" w:cs="Arial"/>
          <w:sz w:val="22"/>
          <w:szCs w:val="22"/>
        </w:rPr>
        <w:t>Agile methods emphasize the importance of a collaborative, people-oriented approach to software development (Fowler and Highsmith, 2001). Consequently, agile methods ushered in several changes in traditional software development roles and practices.</w:t>
      </w:r>
      <w:r w:rsidR="00A61473">
        <w:rPr>
          <w:rFonts w:ascii="Arial" w:hAnsi="Arial" w:cs="Arial"/>
          <w:sz w:val="22"/>
          <w:szCs w:val="22"/>
        </w:rPr>
        <w:t xml:space="preserve"> </w:t>
      </w:r>
    </w:p>
    <w:p w14:paraId="587943FB" w14:textId="7C0B2A94" w:rsidR="00DB79E4" w:rsidRDefault="00DB79E4" w:rsidP="00D12B8F">
      <w:pPr>
        <w:spacing w:line="360" w:lineRule="auto"/>
        <w:rPr>
          <w:rFonts w:ascii="Arial" w:hAnsi="Arial" w:cs="Arial"/>
          <w:sz w:val="22"/>
          <w:szCs w:val="22"/>
        </w:rPr>
      </w:pPr>
    </w:p>
    <w:p w14:paraId="3778E553" w14:textId="77777777" w:rsidR="001B63BA" w:rsidRDefault="00DB79E4" w:rsidP="00DB79E4">
      <w:pPr>
        <w:spacing w:line="360" w:lineRule="auto"/>
        <w:jc w:val="both"/>
        <w:rPr>
          <w:rFonts w:ascii="Arial" w:hAnsi="Arial" w:cs="Arial"/>
          <w:sz w:val="22"/>
          <w:szCs w:val="22"/>
        </w:rPr>
      </w:pPr>
      <w:r w:rsidRPr="00DB79E4">
        <w:rPr>
          <w:rFonts w:ascii="Arial" w:hAnsi="Arial" w:cs="Arial"/>
          <w:sz w:val="22"/>
          <w:szCs w:val="22"/>
        </w:rPr>
        <w:t>A significant challenge of</w:t>
      </w:r>
      <w:r w:rsidRPr="00D02BA0">
        <w:rPr>
          <w:rFonts w:ascii="Arial" w:hAnsi="Arial" w:cs="Arial"/>
          <w:sz w:val="22"/>
          <w:szCs w:val="22"/>
        </w:rPr>
        <w:t xml:space="preserve"> agile project management </w:t>
      </w:r>
      <w:r w:rsidRPr="00DB79E4">
        <w:rPr>
          <w:rFonts w:ascii="Arial" w:hAnsi="Arial" w:cs="Arial"/>
          <w:sz w:val="22"/>
          <w:szCs w:val="22"/>
        </w:rPr>
        <w:t xml:space="preserve">is the difficulty in scheduling projects tasks. The agile approach discourages project teams from developing detailed specification and plans at the initial stages of the project (Kurup &amp; Sidhardhan, 2015). Specifications and plans </w:t>
      </w:r>
      <w:proofErr w:type="gramStart"/>
      <w:r w:rsidRPr="00DB79E4">
        <w:rPr>
          <w:rFonts w:ascii="Arial" w:hAnsi="Arial" w:cs="Arial"/>
          <w:sz w:val="22"/>
          <w:szCs w:val="22"/>
        </w:rPr>
        <w:t>are made</w:t>
      </w:r>
      <w:proofErr w:type="gramEnd"/>
      <w:r w:rsidRPr="00DB79E4">
        <w:rPr>
          <w:rFonts w:ascii="Arial" w:hAnsi="Arial" w:cs="Arial"/>
          <w:sz w:val="22"/>
          <w:szCs w:val="22"/>
        </w:rPr>
        <w:t xml:space="preserve"> for each cycle during implementation and not for the whole project. This approach makes it difficult for the project team to estimate the duration of the entire project leading to scheduling problems. This problem may have a significant impact on the project given that a project schedule contributes significantly towards planning for the acquisition of project resources (Stare, 2013). </w:t>
      </w:r>
    </w:p>
    <w:p w14:paraId="5BA011B0" w14:textId="77777777" w:rsidR="001B63BA" w:rsidRDefault="001B63BA" w:rsidP="00DB79E4">
      <w:pPr>
        <w:spacing w:line="360" w:lineRule="auto"/>
        <w:jc w:val="both"/>
        <w:rPr>
          <w:rFonts w:ascii="Arial" w:hAnsi="Arial" w:cs="Arial"/>
          <w:sz w:val="22"/>
          <w:szCs w:val="22"/>
        </w:rPr>
      </w:pPr>
    </w:p>
    <w:p w14:paraId="70817977" w14:textId="340269C2" w:rsidR="00F72148" w:rsidRDefault="00DB79E4" w:rsidP="00DB79E4">
      <w:pPr>
        <w:spacing w:line="360" w:lineRule="auto"/>
        <w:jc w:val="both"/>
        <w:rPr>
          <w:rFonts w:ascii="Arial" w:hAnsi="Arial" w:cs="Arial"/>
          <w:sz w:val="22"/>
          <w:szCs w:val="22"/>
        </w:rPr>
      </w:pPr>
      <w:r w:rsidRPr="00DB79E4">
        <w:rPr>
          <w:rFonts w:ascii="Arial" w:hAnsi="Arial" w:cs="Arial"/>
          <w:sz w:val="22"/>
          <w:szCs w:val="22"/>
        </w:rPr>
        <w:lastRenderedPageBreak/>
        <w:t>The absence of accurate schedules means that the project team cannot plan for the acquisition of inputs well in advance exposing the project to risks such as price fluctuation. The lack of clarity regarding the completion time of the project also makes it difficult for organizations to plan for other projects.</w:t>
      </w:r>
      <w:r w:rsidR="00857E30">
        <w:rPr>
          <w:rFonts w:ascii="Arial" w:hAnsi="Arial" w:cs="Arial"/>
          <w:sz w:val="22"/>
          <w:szCs w:val="22"/>
        </w:rPr>
        <w:t xml:space="preserve"> </w:t>
      </w:r>
      <w:r w:rsidRPr="00DB79E4">
        <w:rPr>
          <w:rFonts w:ascii="Arial" w:hAnsi="Arial" w:cs="Arial"/>
          <w:sz w:val="22"/>
          <w:szCs w:val="22"/>
        </w:rPr>
        <w:t xml:space="preserve">It can be concluded that the major challenge for a company in the use of </w:t>
      </w:r>
      <w:r w:rsidRPr="00D02BA0">
        <w:rPr>
          <w:rFonts w:ascii="Arial" w:hAnsi="Arial" w:cs="Arial"/>
          <w:sz w:val="22"/>
          <w:szCs w:val="22"/>
        </w:rPr>
        <w:t>agile project management</w:t>
      </w:r>
      <w:r w:rsidRPr="00DB79E4">
        <w:rPr>
          <w:rFonts w:ascii="Arial" w:hAnsi="Arial" w:cs="Arial"/>
          <w:sz w:val="22"/>
          <w:szCs w:val="22"/>
        </w:rPr>
        <w:t xml:space="preserve"> is the lack of proper project schedule due to the presence of different small projects in a one project, which may cause increases in overall project cost. </w:t>
      </w:r>
    </w:p>
    <w:p w14:paraId="37C445EC" w14:textId="77777777" w:rsidR="00F72148" w:rsidRDefault="00F72148" w:rsidP="00DB79E4">
      <w:pPr>
        <w:spacing w:line="360" w:lineRule="auto"/>
        <w:jc w:val="both"/>
        <w:rPr>
          <w:rFonts w:ascii="Arial" w:hAnsi="Arial" w:cs="Arial"/>
          <w:sz w:val="22"/>
          <w:szCs w:val="22"/>
        </w:rPr>
      </w:pPr>
    </w:p>
    <w:p w14:paraId="4BD7044E" w14:textId="77777777" w:rsidR="008673C1" w:rsidRDefault="00DB79E4" w:rsidP="00DB79E4">
      <w:pPr>
        <w:spacing w:line="360" w:lineRule="auto"/>
        <w:jc w:val="both"/>
        <w:rPr>
          <w:rFonts w:ascii="Arial" w:hAnsi="Arial" w:cs="Arial"/>
          <w:sz w:val="22"/>
          <w:szCs w:val="22"/>
        </w:rPr>
      </w:pPr>
      <w:r w:rsidRPr="00DB79E4">
        <w:rPr>
          <w:rFonts w:ascii="Arial" w:hAnsi="Arial" w:cs="Arial"/>
          <w:sz w:val="22"/>
          <w:szCs w:val="22"/>
        </w:rPr>
        <w:t xml:space="preserve">The </w:t>
      </w:r>
      <w:bookmarkStart w:id="23" w:name="_Hlk112188546"/>
      <w:r w:rsidR="00F72148" w:rsidRPr="00D02BA0">
        <w:rPr>
          <w:rFonts w:ascii="Arial" w:hAnsi="Arial" w:cs="Arial"/>
          <w:sz w:val="22"/>
          <w:szCs w:val="22"/>
        </w:rPr>
        <w:t xml:space="preserve">agile project management </w:t>
      </w:r>
      <w:bookmarkEnd w:id="23"/>
      <w:r w:rsidRPr="00DB79E4">
        <w:rPr>
          <w:rFonts w:ascii="Arial" w:hAnsi="Arial" w:cs="Arial"/>
          <w:sz w:val="22"/>
          <w:szCs w:val="22"/>
        </w:rPr>
        <w:t xml:space="preserve">approach can also make it difficult for the project team to monitor and control the scope of the project. This methodology can encourage excessive changes to the project requirement resulting in significant increase in cost and time (Leybourne, 2009). At times, it may be difficult for the project team to differentiate between changes that are necessary and nice-to-have changes leading to scope creep. Similarly, the agile approach makes quality assurance and control difficult because of lack of predetermined specifications and plans against which performance can be measured and verified (Kurup &amp; Sidhardhan, 2015). </w:t>
      </w:r>
    </w:p>
    <w:p w14:paraId="6045133B" w14:textId="77777777" w:rsidR="008673C1" w:rsidRDefault="008673C1" w:rsidP="00DB79E4">
      <w:pPr>
        <w:spacing w:line="360" w:lineRule="auto"/>
        <w:jc w:val="both"/>
        <w:rPr>
          <w:rFonts w:ascii="Arial" w:hAnsi="Arial" w:cs="Arial"/>
          <w:sz w:val="22"/>
          <w:szCs w:val="22"/>
        </w:rPr>
      </w:pPr>
    </w:p>
    <w:p w14:paraId="2CC96529" w14:textId="12CD1255" w:rsidR="00F72148" w:rsidRDefault="00DB79E4" w:rsidP="00DB79E4">
      <w:pPr>
        <w:spacing w:line="360" w:lineRule="auto"/>
        <w:jc w:val="both"/>
        <w:rPr>
          <w:rFonts w:ascii="Arial" w:hAnsi="Arial" w:cs="Arial"/>
          <w:sz w:val="22"/>
          <w:szCs w:val="22"/>
        </w:rPr>
      </w:pPr>
      <w:r w:rsidRPr="00DB79E4">
        <w:rPr>
          <w:rFonts w:ascii="Arial" w:hAnsi="Arial" w:cs="Arial"/>
          <w:sz w:val="22"/>
          <w:szCs w:val="22"/>
        </w:rPr>
        <w:t xml:space="preserve">The project is implemented without clear predefined standards and requirements; hence, the project manager lacks clear guide against which to gage the performance of the team. It </w:t>
      </w:r>
      <w:proofErr w:type="gramStart"/>
      <w:r w:rsidRPr="00DB79E4">
        <w:rPr>
          <w:rFonts w:ascii="Arial" w:hAnsi="Arial" w:cs="Arial"/>
          <w:sz w:val="22"/>
          <w:szCs w:val="22"/>
        </w:rPr>
        <w:t>is concluded</w:t>
      </w:r>
      <w:proofErr w:type="gramEnd"/>
      <w:r w:rsidRPr="00DB79E4">
        <w:rPr>
          <w:rFonts w:ascii="Arial" w:hAnsi="Arial" w:cs="Arial"/>
          <w:sz w:val="22"/>
          <w:szCs w:val="22"/>
        </w:rPr>
        <w:t xml:space="preserve"> that lack of complete project scope in the hand of project team do not allow them to evaluate the proper performance of team members </w:t>
      </w:r>
      <w:r w:rsidR="00F72148" w:rsidRPr="00DB79E4">
        <w:rPr>
          <w:rFonts w:ascii="Arial" w:hAnsi="Arial" w:cs="Arial"/>
          <w:sz w:val="22"/>
          <w:szCs w:val="22"/>
        </w:rPr>
        <w:t>to</w:t>
      </w:r>
      <w:r w:rsidRPr="00DB79E4">
        <w:rPr>
          <w:rFonts w:ascii="Arial" w:hAnsi="Arial" w:cs="Arial"/>
          <w:sz w:val="22"/>
          <w:szCs w:val="22"/>
        </w:rPr>
        <w:t xml:space="preserve"> judge that either product development is going in a right direction or not. </w:t>
      </w:r>
      <w:bookmarkStart w:id="24" w:name="_Hlk112189645"/>
      <w:r w:rsidRPr="00DB79E4">
        <w:rPr>
          <w:rFonts w:ascii="Arial" w:hAnsi="Arial" w:cs="Arial"/>
          <w:sz w:val="22"/>
          <w:szCs w:val="22"/>
        </w:rPr>
        <w:t>A</w:t>
      </w:r>
      <w:r w:rsidR="001B63BA" w:rsidRPr="001B63BA">
        <w:rPr>
          <w:rFonts w:ascii="Arial" w:hAnsi="Arial" w:cs="Arial"/>
          <w:sz w:val="22"/>
          <w:szCs w:val="22"/>
        </w:rPr>
        <w:t>gile project management</w:t>
      </w:r>
      <w:bookmarkEnd w:id="24"/>
      <w:r w:rsidRPr="00DB79E4">
        <w:rPr>
          <w:rFonts w:ascii="Arial" w:hAnsi="Arial" w:cs="Arial"/>
          <w:sz w:val="22"/>
          <w:szCs w:val="22"/>
        </w:rPr>
        <w:t xml:space="preserve"> also creates a challenge when it comes to knowledge management.</w:t>
      </w:r>
      <w:r w:rsidR="00BC24DD">
        <w:rPr>
          <w:rFonts w:ascii="Arial" w:hAnsi="Arial" w:cs="Arial"/>
          <w:sz w:val="22"/>
          <w:szCs w:val="22"/>
        </w:rPr>
        <w:t xml:space="preserve"> </w:t>
      </w:r>
      <w:r w:rsidR="001B63BA" w:rsidRPr="001B63BA">
        <w:rPr>
          <w:rFonts w:ascii="Arial" w:hAnsi="Arial" w:cs="Arial"/>
          <w:sz w:val="22"/>
          <w:szCs w:val="22"/>
        </w:rPr>
        <w:t>Traditional project management</w:t>
      </w:r>
      <w:r w:rsidRPr="00DB79E4">
        <w:rPr>
          <w:rFonts w:ascii="Arial" w:hAnsi="Arial" w:cs="Arial"/>
          <w:sz w:val="22"/>
          <w:szCs w:val="22"/>
        </w:rPr>
        <w:t xml:space="preserve"> approaches emphasize the use of formal communication channels and a lot of documentation (Sharma et al., 2012).</w:t>
      </w:r>
    </w:p>
    <w:p w14:paraId="7640FECE" w14:textId="77777777" w:rsidR="00F72148" w:rsidRDefault="00F72148" w:rsidP="00DB79E4">
      <w:pPr>
        <w:spacing w:line="360" w:lineRule="auto"/>
        <w:jc w:val="both"/>
        <w:rPr>
          <w:rFonts w:ascii="Arial" w:hAnsi="Arial" w:cs="Arial"/>
          <w:sz w:val="22"/>
          <w:szCs w:val="22"/>
        </w:rPr>
      </w:pPr>
    </w:p>
    <w:p w14:paraId="4A67F3BA" w14:textId="23D2D4B7" w:rsidR="00F72148" w:rsidRDefault="00C07E5A" w:rsidP="00F72148">
      <w:pPr>
        <w:spacing w:line="360" w:lineRule="auto"/>
        <w:jc w:val="both"/>
        <w:rPr>
          <w:rFonts w:ascii="Arial" w:hAnsi="Arial" w:cs="Arial"/>
          <w:sz w:val="22"/>
          <w:szCs w:val="22"/>
        </w:rPr>
      </w:pPr>
      <w:r>
        <w:rPr>
          <w:rFonts w:ascii="Arial" w:hAnsi="Arial" w:cs="Arial"/>
          <w:sz w:val="22"/>
          <w:szCs w:val="22"/>
        </w:rPr>
        <w:t>Subsequently</w:t>
      </w:r>
      <w:r w:rsidR="00DB79E4" w:rsidRPr="00DB79E4">
        <w:rPr>
          <w:rFonts w:ascii="Arial" w:hAnsi="Arial" w:cs="Arial"/>
          <w:sz w:val="22"/>
          <w:szCs w:val="22"/>
        </w:rPr>
        <w:t xml:space="preserve">, </w:t>
      </w:r>
      <w:r>
        <w:rPr>
          <w:rFonts w:ascii="Arial" w:hAnsi="Arial" w:cs="Arial"/>
          <w:sz w:val="22"/>
          <w:szCs w:val="22"/>
        </w:rPr>
        <w:t>A</w:t>
      </w:r>
      <w:r w:rsidR="00F72148" w:rsidRPr="00D02BA0">
        <w:rPr>
          <w:rFonts w:ascii="Arial" w:hAnsi="Arial" w:cs="Arial"/>
          <w:sz w:val="22"/>
          <w:szCs w:val="22"/>
        </w:rPr>
        <w:t>gile project management</w:t>
      </w:r>
      <w:r w:rsidR="00DB79E4" w:rsidRPr="00DB79E4">
        <w:rPr>
          <w:rFonts w:ascii="Arial" w:hAnsi="Arial" w:cs="Arial"/>
          <w:sz w:val="22"/>
          <w:szCs w:val="22"/>
        </w:rPr>
        <w:t xml:space="preserve"> encourage</w:t>
      </w:r>
      <w:r>
        <w:rPr>
          <w:rFonts w:ascii="Arial" w:hAnsi="Arial" w:cs="Arial"/>
          <w:sz w:val="22"/>
          <w:szCs w:val="22"/>
        </w:rPr>
        <w:t>s the</w:t>
      </w:r>
      <w:r w:rsidR="00DB79E4" w:rsidRPr="00DB79E4">
        <w:rPr>
          <w:rFonts w:ascii="Arial" w:hAnsi="Arial" w:cs="Arial"/>
          <w:sz w:val="22"/>
          <w:szCs w:val="22"/>
        </w:rPr>
        <w:t xml:space="preserve"> project team to cut back on structured forms of communication and decision-making. Consequently, a lot of the knowledge in </w:t>
      </w:r>
      <w:r w:rsidR="00F72148" w:rsidRPr="00D02BA0">
        <w:rPr>
          <w:rFonts w:ascii="Arial" w:hAnsi="Arial" w:cs="Arial"/>
          <w:sz w:val="22"/>
          <w:szCs w:val="22"/>
        </w:rPr>
        <w:t>agile project management</w:t>
      </w:r>
      <w:r w:rsidR="00DB79E4" w:rsidRPr="00DB79E4">
        <w:rPr>
          <w:rFonts w:ascii="Arial" w:hAnsi="Arial" w:cs="Arial"/>
          <w:sz w:val="22"/>
          <w:szCs w:val="22"/>
        </w:rPr>
        <w:t xml:space="preserve"> is tacit and undocumented meaning that it resides in the minds of project team members. Many organizations view such a situation as unacceptable because it shifts the balance of power from the management to the project implementing team (Kurup &amp; Sidhardhan, 2015). The tacit nature of </w:t>
      </w:r>
      <w:r w:rsidRPr="00C07E5A">
        <w:rPr>
          <w:rFonts w:ascii="Arial" w:hAnsi="Arial" w:cs="Arial"/>
          <w:sz w:val="22"/>
          <w:szCs w:val="22"/>
        </w:rPr>
        <w:t>Agile project management</w:t>
      </w:r>
      <w:r w:rsidR="00DB79E4" w:rsidRPr="00DB79E4">
        <w:rPr>
          <w:rFonts w:ascii="Arial" w:hAnsi="Arial" w:cs="Arial"/>
          <w:sz w:val="22"/>
          <w:szCs w:val="22"/>
        </w:rPr>
        <w:t xml:space="preserve"> knowledge also makes it difficult for the organization to promote transfer of this knowledge across the organization.</w:t>
      </w:r>
    </w:p>
    <w:p w14:paraId="7E6BB184" w14:textId="54FF9BCB" w:rsidR="00C07E5A" w:rsidRDefault="00C07E5A" w:rsidP="00F72148">
      <w:pPr>
        <w:spacing w:line="360" w:lineRule="auto"/>
        <w:jc w:val="both"/>
        <w:rPr>
          <w:rFonts w:ascii="Arial" w:hAnsi="Arial" w:cs="Arial"/>
          <w:sz w:val="22"/>
          <w:szCs w:val="22"/>
        </w:rPr>
      </w:pPr>
    </w:p>
    <w:p w14:paraId="6D08A105" w14:textId="77777777" w:rsidR="008673C1" w:rsidRDefault="008673C1" w:rsidP="00F72148">
      <w:pPr>
        <w:spacing w:line="360" w:lineRule="auto"/>
        <w:jc w:val="both"/>
        <w:rPr>
          <w:rFonts w:ascii="Arial" w:hAnsi="Arial" w:cs="Arial"/>
          <w:sz w:val="22"/>
          <w:szCs w:val="22"/>
        </w:rPr>
      </w:pPr>
    </w:p>
    <w:p w14:paraId="79D01FEB" w14:textId="77777777" w:rsidR="00F72148" w:rsidRDefault="00F72148" w:rsidP="00F72148">
      <w:pPr>
        <w:spacing w:line="360" w:lineRule="auto"/>
        <w:rPr>
          <w:rFonts w:ascii="Arial" w:hAnsi="Arial" w:cs="Arial"/>
          <w:sz w:val="22"/>
          <w:szCs w:val="22"/>
        </w:rPr>
      </w:pPr>
    </w:p>
    <w:p w14:paraId="61EB23ED" w14:textId="7D0F8EB3" w:rsidR="00F72148" w:rsidRPr="00F72148" w:rsidRDefault="00F72148" w:rsidP="00F72148">
      <w:pPr>
        <w:pStyle w:val="Heading1"/>
      </w:pPr>
      <w:bookmarkStart w:id="25" w:name="_Toc112610218"/>
      <w:r w:rsidRPr="00F72148">
        <w:lastRenderedPageBreak/>
        <w:t xml:space="preserve">The </w:t>
      </w:r>
      <w:r w:rsidR="00C07E5A">
        <w:t>I</w:t>
      </w:r>
      <w:r w:rsidRPr="00F72148">
        <w:t xml:space="preserve">mpact of </w:t>
      </w:r>
      <w:r w:rsidR="00C07E5A">
        <w:t>A</w:t>
      </w:r>
      <w:r w:rsidRPr="00F72148">
        <w:t xml:space="preserve">gile </w:t>
      </w:r>
      <w:r w:rsidR="00C07E5A">
        <w:t>P</w:t>
      </w:r>
      <w:r w:rsidRPr="00F72148">
        <w:t xml:space="preserve">roject </w:t>
      </w:r>
      <w:r w:rsidR="00C07E5A">
        <w:t>M</w:t>
      </w:r>
      <w:r w:rsidRPr="00F72148">
        <w:t xml:space="preserve">anagement on IT </w:t>
      </w:r>
      <w:r w:rsidR="00C07E5A">
        <w:t>P</w:t>
      </w:r>
      <w:r w:rsidRPr="00F72148">
        <w:t>rojects</w:t>
      </w:r>
      <w:bookmarkEnd w:id="25"/>
    </w:p>
    <w:p w14:paraId="35F71ADC" w14:textId="77777777" w:rsidR="00F72148" w:rsidRPr="00857E30" w:rsidRDefault="00F72148" w:rsidP="00857E30">
      <w:pPr>
        <w:pStyle w:val="Heading1"/>
        <w:rPr>
          <w:b w:val="0"/>
          <w:bCs w:val="0"/>
          <w:sz w:val="22"/>
          <w:szCs w:val="22"/>
        </w:rPr>
      </w:pPr>
    </w:p>
    <w:p w14:paraId="2C01E89A" w14:textId="39F2BC18" w:rsidR="00F72148" w:rsidRPr="00BC24DD" w:rsidRDefault="00762D9B" w:rsidP="00762D9B">
      <w:pPr>
        <w:spacing w:line="360" w:lineRule="auto"/>
        <w:jc w:val="both"/>
        <w:rPr>
          <w:rFonts w:ascii="Arial" w:hAnsi="Arial" w:cs="Arial"/>
          <w:sz w:val="22"/>
          <w:szCs w:val="22"/>
        </w:rPr>
      </w:pPr>
      <w:r w:rsidRPr="00762D9B">
        <w:rPr>
          <w:rFonts w:ascii="Arial" w:hAnsi="Arial" w:cs="Arial"/>
          <w:sz w:val="22"/>
          <w:szCs w:val="22"/>
        </w:rPr>
        <w:t xml:space="preserve">In the last twenty years, development of new products and services is tightly connected with the use of IT technology. The rapid expansion and growth in the use of computers in everyday life and business processes has set up the foundation for a new industry around software development. This </w:t>
      </w:r>
      <w:proofErr w:type="gramStart"/>
      <w:r w:rsidRPr="00762D9B">
        <w:rPr>
          <w:rFonts w:ascii="Arial" w:hAnsi="Arial" w:cs="Arial"/>
          <w:sz w:val="22"/>
          <w:szCs w:val="22"/>
        </w:rPr>
        <w:t>is followed</w:t>
      </w:r>
      <w:proofErr w:type="gramEnd"/>
      <w:r w:rsidRPr="00762D9B">
        <w:rPr>
          <w:rFonts w:ascii="Arial" w:hAnsi="Arial" w:cs="Arial"/>
          <w:sz w:val="22"/>
          <w:szCs w:val="22"/>
        </w:rPr>
        <w:t xml:space="preserve"> with </w:t>
      </w:r>
      <w:r w:rsidR="00445AC2" w:rsidRPr="00762D9B">
        <w:rPr>
          <w:rFonts w:ascii="Arial" w:hAnsi="Arial" w:cs="Arial"/>
          <w:sz w:val="22"/>
          <w:szCs w:val="22"/>
        </w:rPr>
        <w:t>a substantial number</w:t>
      </w:r>
      <w:r w:rsidRPr="00762D9B">
        <w:rPr>
          <w:rFonts w:ascii="Arial" w:hAnsi="Arial" w:cs="Arial"/>
          <w:sz w:val="22"/>
          <w:szCs w:val="22"/>
        </w:rPr>
        <w:t xml:space="preserve"> of new software development companies competing between each other, creating one competitive environment in which surviving is not easy, especially having in mind the increasing requirements of market.</w:t>
      </w:r>
    </w:p>
    <w:p w14:paraId="423FB91B" w14:textId="77777777" w:rsidR="003021BC" w:rsidRDefault="003021BC" w:rsidP="00F72148">
      <w:pPr>
        <w:pStyle w:val="Heading1"/>
      </w:pPr>
    </w:p>
    <w:p w14:paraId="0A0F1688" w14:textId="0A75A2F5" w:rsidR="003021BC" w:rsidRDefault="00451832" w:rsidP="00451832">
      <w:pPr>
        <w:spacing w:line="360" w:lineRule="auto"/>
        <w:jc w:val="both"/>
        <w:rPr>
          <w:rFonts w:ascii="Arial" w:hAnsi="Arial" w:cs="Arial"/>
          <w:sz w:val="22"/>
          <w:szCs w:val="22"/>
        </w:rPr>
      </w:pPr>
      <w:r>
        <w:rPr>
          <w:rFonts w:ascii="Arial" w:hAnsi="Arial" w:cs="Arial"/>
          <w:sz w:val="22"/>
          <w:szCs w:val="22"/>
        </w:rPr>
        <w:t>A</w:t>
      </w:r>
      <w:r w:rsidRPr="00451832">
        <w:rPr>
          <w:rFonts w:ascii="Arial" w:hAnsi="Arial" w:cs="Arial"/>
          <w:sz w:val="22"/>
          <w:szCs w:val="22"/>
        </w:rPr>
        <w:t xml:space="preserve">gile </w:t>
      </w:r>
      <w:r>
        <w:rPr>
          <w:rFonts w:ascii="Arial" w:hAnsi="Arial" w:cs="Arial"/>
          <w:sz w:val="22"/>
          <w:szCs w:val="22"/>
        </w:rPr>
        <w:t>project management</w:t>
      </w:r>
      <w:r w:rsidRPr="00451832">
        <w:rPr>
          <w:rFonts w:ascii="Arial" w:hAnsi="Arial" w:cs="Arial"/>
          <w:sz w:val="22"/>
          <w:szCs w:val="22"/>
        </w:rPr>
        <w:t xml:space="preserve"> has a significant impact on</w:t>
      </w:r>
      <w:r>
        <w:rPr>
          <w:rFonts w:ascii="Arial" w:hAnsi="Arial" w:cs="Arial"/>
          <w:sz w:val="22"/>
          <w:szCs w:val="22"/>
        </w:rPr>
        <w:t xml:space="preserve"> IT projects</w:t>
      </w:r>
      <w:r w:rsidRPr="00451832">
        <w:rPr>
          <w:rFonts w:ascii="Arial" w:hAnsi="Arial" w:cs="Arial"/>
          <w:sz w:val="22"/>
          <w:szCs w:val="22"/>
        </w:rPr>
        <w:t>, regarding attitude of the</w:t>
      </w:r>
      <w:r>
        <w:rPr>
          <w:rFonts w:ascii="Arial" w:hAnsi="Arial" w:cs="Arial"/>
          <w:sz w:val="22"/>
          <w:szCs w:val="22"/>
        </w:rPr>
        <w:t xml:space="preserve"> </w:t>
      </w:r>
      <w:r w:rsidRPr="00451832">
        <w:rPr>
          <w:rFonts w:ascii="Arial" w:hAnsi="Arial" w:cs="Arial"/>
          <w:sz w:val="22"/>
          <w:szCs w:val="22"/>
        </w:rPr>
        <w:t>developers. The methodology results in a high positive affect level among the developers because it can be</w:t>
      </w:r>
      <w:r>
        <w:rPr>
          <w:rFonts w:ascii="Arial" w:hAnsi="Arial" w:cs="Arial"/>
          <w:sz w:val="22"/>
          <w:szCs w:val="22"/>
        </w:rPr>
        <w:t xml:space="preserve"> </w:t>
      </w:r>
      <w:r w:rsidRPr="00451832">
        <w:rPr>
          <w:rFonts w:ascii="Arial" w:hAnsi="Arial" w:cs="Arial"/>
          <w:sz w:val="22"/>
          <w:szCs w:val="22"/>
        </w:rPr>
        <w:t>introduced and incorporated into the existing knowledge of the team members (Mazni,</w:t>
      </w:r>
      <w:r>
        <w:rPr>
          <w:rFonts w:ascii="Arial" w:hAnsi="Arial" w:cs="Arial"/>
          <w:sz w:val="22"/>
          <w:szCs w:val="22"/>
        </w:rPr>
        <w:t xml:space="preserve"> </w:t>
      </w:r>
      <w:r w:rsidRPr="00451832">
        <w:rPr>
          <w:rFonts w:ascii="Arial" w:hAnsi="Arial" w:cs="Arial"/>
          <w:sz w:val="22"/>
          <w:szCs w:val="22"/>
        </w:rPr>
        <w:t>Sharifah-Lailee &amp; Azman,2011).</w:t>
      </w:r>
      <w:r>
        <w:rPr>
          <w:rFonts w:ascii="Arial" w:hAnsi="Arial" w:cs="Arial"/>
          <w:sz w:val="22"/>
          <w:szCs w:val="22"/>
        </w:rPr>
        <w:t xml:space="preserve"> </w:t>
      </w:r>
      <w:r w:rsidRPr="00451832">
        <w:rPr>
          <w:rFonts w:ascii="Arial" w:hAnsi="Arial" w:cs="Arial"/>
          <w:sz w:val="22"/>
          <w:szCs w:val="22"/>
        </w:rPr>
        <w:t>The review of literature shows that agile methodology increases collaboration and ownership during software</w:t>
      </w:r>
      <w:r>
        <w:rPr>
          <w:rFonts w:ascii="Arial" w:hAnsi="Arial" w:cs="Arial"/>
          <w:sz w:val="22"/>
          <w:szCs w:val="22"/>
        </w:rPr>
        <w:t xml:space="preserve"> </w:t>
      </w:r>
      <w:r w:rsidRPr="00451832">
        <w:rPr>
          <w:rFonts w:ascii="Arial" w:hAnsi="Arial" w:cs="Arial"/>
          <w:sz w:val="22"/>
          <w:szCs w:val="22"/>
        </w:rPr>
        <w:t>development process. The customer, scrum master, and development teamwork collaborate daily</w:t>
      </w:r>
      <w:r>
        <w:rPr>
          <w:rFonts w:ascii="Arial" w:hAnsi="Arial" w:cs="Arial"/>
          <w:sz w:val="22"/>
          <w:szCs w:val="22"/>
        </w:rPr>
        <w:t xml:space="preserve"> </w:t>
      </w:r>
      <w:r w:rsidRPr="00451832">
        <w:rPr>
          <w:rFonts w:ascii="Arial" w:hAnsi="Arial" w:cs="Arial"/>
          <w:sz w:val="22"/>
          <w:szCs w:val="22"/>
        </w:rPr>
        <w:t>(Mark, 2014). The scrum meetings conducted daily enable the developers to organize the completed and future</w:t>
      </w:r>
      <w:r>
        <w:rPr>
          <w:rFonts w:ascii="Arial" w:hAnsi="Arial" w:cs="Arial"/>
          <w:sz w:val="22"/>
          <w:szCs w:val="22"/>
        </w:rPr>
        <w:t xml:space="preserve"> </w:t>
      </w:r>
      <w:r w:rsidRPr="00451832">
        <w:rPr>
          <w:rFonts w:ascii="Arial" w:hAnsi="Arial" w:cs="Arial"/>
          <w:sz w:val="22"/>
          <w:szCs w:val="22"/>
        </w:rPr>
        <w:t xml:space="preserve">work to address the challenges. The team demonstrates and discusses the product directly with </w:t>
      </w:r>
      <w:r>
        <w:rPr>
          <w:rFonts w:ascii="Arial" w:hAnsi="Arial" w:cs="Arial"/>
          <w:sz w:val="22"/>
          <w:szCs w:val="22"/>
        </w:rPr>
        <w:t xml:space="preserve"> </w:t>
      </w:r>
      <w:r w:rsidRPr="00451832">
        <w:rPr>
          <w:rFonts w:ascii="Arial" w:hAnsi="Arial" w:cs="Arial"/>
          <w:sz w:val="22"/>
          <w:szCs w:val="22"/>
        </w:rPr>
        <w:t xml:space="preserve"> and other stakeholders. The project reflection meetings allow the developers and customers to</w:t>
      </w:r>
      <w:r>
        <w:rPr>
          <w:rFonts w:ascii="Arial" w:hAnsi="Arial" w:cs="Arial"/>
          <w:sz w:val="22"/>
          <w:szCs w:val="22"/>
        </w:rPr>
        <w:t xml:space="preserve"> </w:t>
      </w:r>
      <w:r w:rsidRPr="00451832">
        <w:rPr>
          <w:rFonts w:ascii="Arial" w:hAnsi="Arial" w:cs="Arial"/>
          <w:sz w:val="22"/>
          <w:szCs w:val="22"/>
        </w:rPr>
        <w:t>regularly reflect on the successes and failures of the project</w:t>
      </w:r>
      <w:r>
        <w:rPr>
          <w:rFonts w:ascii="Arial" w:hAnsi="Arial" w:cs="Arial"/>
          <w:sz w:val="22"/>
          <w:szCs w:val="22"/>
        </w:rPr>
        <w:t>.</w:t>
      </w:r>
    </w:p>
    <w:p w14:paraId="5DF93B43" w14:textId="3D636443" w:rsidR="00451832" w:rsidRDefault="00451832" w:rsidP="00451832">
      <w:pPr>
        <w:spacing w:line="360" w:lineRule="auto"/>
        <w:jc w:val="both"/>
        <w:rPr>
          <w:rFonts w:ascii="Arial" w:hAnsi="Arial" w:cs="Arial"/>
          <w:sz w:val="22"/>
          <w:szCs w:val="22"/>
        </w:rPr>
      </w:pPr>
    </w:p>
    <w:p w14:paraId="704CD665" w14:textId="77777777" w:rsidR="00C77C74" w:rsidRDefault="00C77C74" w:rsidP="00C77C74">
      <w:pPr>
        <w:spacing w:line="360" w:lineRule="auto"/>
        <w:jc w:val="both"/>
        <w:rPr>
          <w:rFonts w:ascii="Arial" w:hAnsi="Arial" w:cs="Arial"/>
          <w:sz w:val="22"/>
          <w:szCs w:val="22"/>
        </w:rPr>
      </w:pPr>
      <w:r w:rsidRPr="00C77C74">
        <w:rPr>
          <w:rFonts w:ascii="Arial" w:hAnsi="Arial" w:cs="Arial"/>
          <w:sz w:val="22"/>
          <w:szCs w:val="22"/>
        </w:rPr>
        <w:t>The use of agile methodology enables the teams to develop software of high quality (Maruping &amp; Viswanath</w:t>
      </w:r>
      <w:r>
        <w:rPr>
          <w:rFonts w:ascii="Arial" w:hAnsi="Arial" w:cs="Arial"/>
          <w:sz w:val="22"/>
          <w:szCs w:val="22"/>
        </w:rPr>
        <w:t xml:space="preserve"> </w:t>
      </w:r>
      <w:r w:rsidRPr="00C77C74">
        <w:rPr>
          <w:rFonts w:ascii="Arial" w:hAnsi="Arial" w:cs="Arial"/>
          <w:sz w:val="22"/>
          <w:szCs w:val="22"/>
        </w:rPr>
        <w:t>2009). The teams gather customer requirements at the initial stage of software development. They struggle to</w:t>
      </w:r>
      <w:r>
        <w:rPr>
          <w:rFonts w:ascii="Arial" w:hAnsi="Arial" w:cs="Arial"/>
          <w:sz w:val="22"/>
          <w:szCs w:val="22"/>
        </w:rPr>
        <w:t xml:space="preserve"> </w:t>
      </w:r>
      <w:r w:rsidRPr="00C77C74">
        <w:rPr>
          <w:rFonts w:ascii="Arial" w:hAnsi="Arial" w:cs="Arial"/>
          <w:sz w:val="22"/>
          <w:szCs w:val="22"/>
        </w:rPr>
        <w:t>understand the customer needs well to enable them develop software that complies with those requirements.</w:t>
      </w:r>
      <w:r>
        <w:rPr>
          <w:rFonts w:ascii="Arial" w:hAnsi="Arial" w:cs="Arial"/>
          <w:sz w:val="22"/>
          <w:szCs w:val="22"/>
        </w:rPr>
        <w:t xml:space="preserve"> </w:t>
      </w:r>
      <w:r w:rsidRPr="00C77C74">
        <w:rPr>
          <w:rFonts w:ascii="Arial" w:hAnsi="Arial" w:cs="Arial"/>
          <w:sz w:val="22"/>
          <w:szCs w:val="22"/>
        </w:rPr>
        <w:t>However, the customers’ needs usually change over the period of software development because they may not</w:t>
      </w:r>
      <w:r w:rsidRPr="00C77C74">
        <w:rPr>
          <w:rFonts w:ascii="Arial" w:hAnsi="Arial" w:cs="Arial"/>
          <w:sz w:val="22"/>
          <w:szCs w:val="22"/>
        </w:rPr>
        <w:br/>
        <w:t>understand their needs clearly at the start. They are also likely to identify additional</w:t>
      </w:r>
      <w:r>
        <w:rPr>
          <w:rFonts w:ascii="Arial" w:hAnsi="Arial" w:cs="Arial"/>
          <w:sz w:val="22"/>
          <w:szCs w:val="22"/>
        </w:rPr>
        <w:t xml:space="preserve"> </w:t>
      </w:r>
      <w:r w:rsidRPr="00C77C74">
        <w:rPr>
          <w:rFonts w:ascii="Arial" w:hAnsi="Arial" w:cs="Arial"/>
          <w:sz w:val="22"/>
          <w:szCs w:val="22"/>
        </w:rPr>
        <w:t>requirements or change their</w:t>
      </w:r>
      <w:r>
        <w:rPr>
          <w:rFonts w:ascii="Arial" w:hAnsi="Arial" w:cs="Arial"/>
          <w:sz w:val="22"/>
          <w:szCs w:val="22"/>
        </w:rPr>
        <w:t xml:space="preserve"> </w:t>
      </w:r>
      <w:r w:rsidRPr="00C77C74">
        <w:rPr>
          <w:rFonts w:ascii="Arial" w:hAnsi="Arial" w:cs="Arial"/>
          <w:sz w:val="22"/>
          <w:szCs w:val="22"/>
        </w:rPr>
        <w:t>views about the initially stated needs, thus requiring the developers to make appropriate changes that comply</w:t>
      </w:r>
      <w:r>
        <w:rPr>
          <w:rFonts w:ascii="Arial" w:hAnsi="Arial" w:cs="Arial"/>
          <w:sz w:val="22"/>
          <w:szCs w:val="22"/>
        </w:rPr>
        <w:t xml:space="preserve"> </w:t>
      </w:r>
      <w:r w:rsidRPr="00C77C74">
        <w:rPr>
          <w:rFonts w:ascii="Arial" w:hAnsi="Arial" w:cs="Arial"/>
          <w:sz w:val="22"/>
          <w:szCs w:val="22"/>
        </w:rPr>
        <w:t xml:space="preserve">with their needs. </w:t>
      </w:r>
    </w:p>
    <w:p w14:paraId="326C3B70" w14:textId="77777777" w:rsidR="00C77C74" w:rsidRDefault="00C77C74" w:rsidP="00C77C74">
      <w:pPr>
        <w:spacing w:line="360" w:lineRule="auto"/>
        <w:jc w:val="both"/>
        <w:rPr>
          <w:rFonts w:ascii="Arial" w:hAnsi="Arial" w:cs="Arial"/>
          <w:sz w:val="22"/>
          <w:szCs w:val="22"/>
        </w:rPr>
      </w:pPr>
    </w:p>
    <w:p w14:paraId="290A3FE6" w14:textId="377E2856" w:rsidR="00451832" w:rsidRPr="00762D9B" w:rsidRDefault="00C77C74" w:rsidP="00C77C74">
      <w:pPr>
        <w:spacing w:line="360" w:lineRule="auto"/>
        <w:jc w:val="both"/>
        <w:rPr>
          <w:rFonts w:ascii="Arial" w:hAnsi="Arial" w:cs="Arial"/>
          <w:sz w:val="22"/>
          <w:szCs w:val="22"/>
        </w:rPr>
      </w:pPr>
      <w:r w:rsidRPr="00C77C74">
        <w:rPr>
          <w:rFonts w:ascii="Arial" w:hAnsi="Arial" w:cs="Arial"/>
          <w:sz w:val="22"/>
          <w:szCs w:val="22"/>
        </w:rPr>
        <w:t>Agile software developers are usually aware that the customer requirements are likely to change</w:t>
      </w:r>
      <w:r>
        <w:rPr>
          <w:rFonts w:ascii="Arial" w:hAnsi="Arial" w:cs="Arial"/>
          <w:sz w:val="22"/>
          <w:szCs w:val="22"/>
        </w:rPr>
        <w:t xml:space="preserve"> </w:t>
      </w:r>
      <w:r w:rsidRPr="00C77C74">
        <w:rPr>
          <w:rFonts w:ascii="Arial" w:hAnsi="Arial" w:cs="Arial"/>
          <w:sz w:val="22"/>
          <w:szCs w:val="22"/>
        </w:rPr>
        <w:t>during the development process, which enable them to have appropriate measures in place to manage</w:t>
      </w:r>
      <w:r>
        <w:rPr>
          <w:rFonts w:ascii="Arial" w:hAnsi="Arial" w:cs="Arial"/>
          <w:sz w:val="22"/>
          <w:szCs w:val="22"/>
        </w:rPr>
        <w:t xml:space="preserve"> </w:t>
      </w:r>
      <w:r w:rsidRPr="00C77C74">
        <w:rPr>
          <w:rFonts w:ascii="Arial" w:hAnsi="Arial" w:cs="Arial"/>
          <w:sz w:val="22"/>
          <w:szCs w:val="22"/>
        </w:rPr>
        <w:t>the changes effectively when they occur. The frequent changes in requirements increase flexibility of the teams,</w:t>
      </w:r>
      <w:r>
        <w:rPr>
          <w:rFonts w:ascii="Arial" w:hAnsi="Arial" w:cs="Arial"/>
          <w:sz w:val="22"/>
          <w:szCs w:val="22"/>
        </w:rPr>
        <w:t xml:space="preserve"> </w:t>
      </w:r>
      <w:r w:rsidRPr="00C77C74">
        <w:rPr>
          <w:rFonts w:ascii="Arial" w:hAnsi="Arial" w:cs="Arial"/>
          <w:sz w:val="22"/>
          <w:szCs w:val="22"/>
        </w:rPr>
        <w:t>which enable them to respond effectively. Flexibility to different changes enables them to develop high quality</w:t>
      </w:r>
      <w:r>
        <w:rPr>
          <w:rFonts w:ascii="Arial" w:hAnsi="Arial" w:cs="Arial"/>
          <w:sz w:val="22"/>
          <w:szCs w:val="22"/>
        </w:rPr>
        <w:t xml:space="preserve"> </w:t>
      </w:r>
      <w:r w:rsidRPr="00C77C74">
        <w:rPr>
          <w:rFonts w:ascii="Arial" w:hAnsi="Arial" w:cs="Arial"/>
          <w:sz w:val="22"/>
          <w:szCs w:val="22"/>
        </w:rPr>
        <w:t>software in accordance with customer requirements (Fergis, 2012).</w:t>
      </w:r>
    </w:p>
    <w:p w14:paraId="513305EE" w14:textId="77777777" w:rsidR="003021BC" w:rsidRDefault="003021BC" w:rsidP="00451832">
      <w:pPr>
        <w:pStyle w:val="Heading1"/>
        <w:jc w:val="both"/>
      </w:pPr>
    </w:p>
    <w:p w14:paraId="568EB6F4" w14:textId="06209131" w:rsidR="003021BC" w:rsidRDefault="004718EC" w:rsidP="00F72148">
      <w:pPr>
        <w:pStyle w:val="Heading1"/>
      </w:pPr>
      <w:bookmarkStart w:id="26" w:name="_Toc112610219"/>
      <w:r>
        <w:t>Narrow View</w:t>
      </w:r>
      <w:bookmarkEnd w:id="26"/>
      <w:r>
        <w:t xml:space="preserve"> </w:t>
      </w:r>
    </w:p>
    <w:p w14:paraId="2A6EAAB7" w14:textId="729804DF" w:rsidR="004718EC" w:rsidRDefault="004718EC" w:rsidP="004718EC"/>
    <w:p w14:paraId="4CFFC969" w14:textId="798C019E" w:rsidR="004718EC" w:rsidRPr="004718EC" w:rsidRDefault="004718EC" w:rsidP="004718EC">
      <w:pPr>
        <w:pStyle w:val="Heading1"/>
      </w:pPr>
      <w:bookmarkStart w:id="27" w:name="_Toc112610220"/>
      <w:r w:rsidRPr="004718EC">
        <w:t xml:space="preserve">What are the critical factors that influence the success of projects in financial technology </w:t>
      </w:r>
      <w:r w:rsidRPr="004718EC">
        <w:rPr>
          <w:lang w:val="en-GB"/>
        </w:rPr>
        <w:t>implementing agile versus traditional methodologies?</w:t>
      </w:r>
      <w:bookmarkEnd w:id="27"/>
    </w:p>
    <w:p w14:paraId="6FBAD706" w14:textId="77777777" w:rsidR="003021BC" w:rsidRDefault="003021BC" w:rsidP="00F72148">
      <w:pPr>
        <w:pStyle w:val="Heading1"/>
      </w:pPr>
    </w:p>
    <w:p w14:paraId="1063F940" w14:textId="61A52C74" w:rsidR="003021BC" w:rsidRPr="004718EC" w:rsidRDefault="001871A6" w:rsidP="001871A6">
      <w:pPr>
        <w:spacing w:line="360" w:lineRule="auto"/>
        <w:jc w:val="both"/>
        <w:rPr>
          <w:rFonts w:ascii="Arial" w:hAnsi="Arial" w:cs="Arial"/>
          <w:sz w:val="22"/>
          <w:szCs w:val="22"/>
        </w:rPr>
      </w:pPr>
      <w:r w:rsidRPr="001871A6">
        <w:rPr>
          <w:rFonts w:ascii="Arial" w:hAnsi="Arial" w:cs="Arial"/>
          <w:sz w:val="22"/>
          <w:szCs w:val="22"/>
        </w:rPr>
        <w:t>The  Agile  method  is  very  innovative  compared  to  other models. This leads a company to innovation and to consistent work  on  the  product  results  in  developing  the  latest  and effective  solution  that  meets  the  customer  needs  and  wants. For  example,  in  the case  of  the  increase  in  the  use  of smartphones, nowadays, people barely step into the branch for the  transaction;  they  just  use  their  phones.</w:t>
      </w:r>
      <w:r w:rsidR="00E7127B">
        <w:rPr>
          <w:rFonts w:ascii="Arial" w:hAnsi="Arial" w:cs="Arial"/>
          <w:sz w:val="22"/>
          <w:szCs w:val="22"/>
        </w:rPr>
        <w:t xml:space="preserve"> </w:t>
      </w:r>
      <w:r w:rsidRPr="001871A6">
        <w:rPr>
          <w:rFonts w:ascii="Arial" w:hAnsi="Arial" w:cs="Arial"/>
          <w:sz w:val="22"/>
          <w:szCs w:val="22"/>
        </w:rPr>
        <w:t>The  2018  U.S. Fintech   market   report  described   that   nearly   half  of   the respondents used mobile devices at a retail store. Almost 48  percent  of  people  use  apps  to  pay  their  bills</w:t>
      </w:r>
      <w:r w:rsidR="009A7062" w:rsidRPr="001871A6">
        <w:rPr>
          <w:rFonts w:ascii="Arial" w:hAnsi="Arial" w:cs="Arial"/>
          <w:sz w:val="22"/>
          <w:szCs w:val="22"/>
        </w:rPr>
        <w:t xml:space="preserve">. </w:t>
      </w:r>
      <w:r w:rsidRPr="001871A6">
        <w:rPr>
          <w:rFonts w:ascii="Arial" w:hAnsi="Arial" w:cs="Arial"/>
          <w:sz w:val="22"/>
          <w:szCs w:val="22"/>
        </w:rPr>
        <w:t xml:space="preserve">Financial institutes using the Agile approach can benefit from changing the  trends  quicker  and  offer  faster  services,  which  will </w:t>
      </w:r>
      <w:r w:rsidR="00E7127B" w:rsidRPr="001871A6">
        <w:rPr>
          <w:rFonts w:ascii="Arial" w:hAnsi="Arial" w:cs="Arial"/>
          <w:sz w:val="22"/>
          <w:szCs w:val="22"/>
        </w:rPr>
        <w:t>increase</w:t>
      </w:r>
      <w:r w:rsidRPr="001871A6">
        <w:rPr>
          <w:rFonts w:ascii="Arial" w:hAnsi="Arial" w:cs="Arial"/>
          <w:sz w:val="22"/>
          <w:szCs w:val="22"/>
        </w:rPr>
        <w:t xml:space="preserve"> the customers. The Agile method proved</w:t>
      </w:r>
      <w:r>
        <w:rPr>
          <w:rFonts w:ascii="Arial" w:hAnsi="Arial" w:cs="Arial"/>
          <w:sz w:val="22"/>
          <w:szCs w:val="22"/>
        </w:rPr>
        <w:t xml:space="preserve"> </w:t>
      </w:r>
      <w:r w:rsidRPr="001871A6">
        <w:rPr>
          <w:rFonts w:ascii="Arial" w:hAnsi="Arial" w:cs="Arial"/>
          <w:sz w:val="22"/>
          <w:szCs w:val="22"/>
        </w:rPr>
        <w:t>to  be  very  useful  in  challenging  situations  as  the  Agile development team can work in the cycle to find an innovative and productive solution, which can meet the new dema</w:t>
      </w:r>
      <w:r w:rsidR="007F0809">
        <w:rPr>
          <w:rFonts w:ascii="Arial" w:hAnsi="Arial" w:cs="Arial"/>
          <w:sz w:val="22"/>
          <w:szCs w:val="22"/>
        </w:rPr>
        <w:t>n</w:t>
      </w:r>
      <w:r w:rsidRPr="001871A6">
        <w:rPr>
          <w:rFonts w:ascii="Arial" w:hAnsi="Arial" w:cs="Arial"/>
          <w:sz w:val="22"/>
          <w:szCs w:val="22"/>
        </w:rPr>
        <w:t>ds of the customer, quicker than other traditional software.</w:t>
      </w:r>
    </w:p>
    <w:p w14:paraId="3887F21A" w14:textId="77777777" w:rsidR="003021BC" w:rsidRDefault="003021BC" w:rsidP="00F72148">
      <w:pPr>
        <w:pStyle w:val="Heading1"/>
      </w:pPr>
    </w:p>
    <w:p w14:paraId="7F137A42" w14:textId="64A50CA0" w:rsidR="0019637C" w:rsidRPr="00CE02CD" w:rsidRDefault="0019637C" w:rsidP="00CE02CD">
      <w:pPr>
        <w:spacing w:line="360" w:lineRule="auto"/>
        <w:jc w:val="both"/>
        <w:rPr>
          <w:rFonts w:ascii="Arial" w:hAnsi="Arial" w:cs="Arial"/>
          <w:sz w:val="22"/>
          <w:szCs w:val="22"/>
          <w:lang w:val="en-GB"/>
        </w:rPr>
      </w:pPr>
      <w:r w:rsidRPr="00CE02CD">
        <w:rPr>
          <w:rFonts w:ascii="Arial" w:hAnsi="Arial" w:cs="Arial"/>
          <w:sz w:val="22"/>
          <w:szCs w:val="22"/>
          <w:lang w:val="en-GB"/>
        </w:rPr>
        <w:t xml:space="preserve">Authors Boehm and Turner state that there are </w:t>
      </w:r>
      <w:r w:rsidR="009A7062" w:rsidRPr="00CE02CD">
        <w:rPr>
          <w:rFonts w:ascii="Arial" w:hAnsi="Arial" w:cs="Arial"/>
          <w:sz w:val="22"/>
          <w:szCs w:val="22"/>
          <w:lang w:val="en-GB"/>
        </w:rPr>
        <w:t>crucial factors</w:t>
      </w:r>
      <w:r w:rsidRPr="00CE02CD">
        <w:rPr>
          <w:rFonts w:ascii="Arial" w:hAnsi="Arial" w:cs="Arial"/>
          <w:sz w:val="22"/>
          <w:szCs w:val="22"/>
          <w:lang w:val="en-GB"/>
        </w:rPr>
        <w:t xml:space="preserve"> that lead up to successful implementation of agile methods but denote that there are risks involved, only mitigated when tools and techniques involved in the environment are aligned to adopt this method.</w:t>
      </w:r>
    </w:p>
    <w:p w14:paraId="29463009" w14:textId="77777777" w:rsidR="0019637C" w:rsidRPr="00CE02CD" w:rsidRDefault="0019637C" w:rsidP="00CE02CD">
      <w:pPr>
        <w:spacing w:line="360" w:lineRule="auto"/>
        <w:jc w:val="both"/>
        <w:rPr>
          <w:rFonts w:ascii="Arial" w:hAnsi="Arial" w:cs="Arial"/>
          <w:sz w:val="22"/>
          <w:szCs w:val="22"/>
          <w:lang w:val="en-GB"/>
        </w:rPr>
      </w:pPr>
      <w:r w:rsidRPr="00CE02CD">
        <w:rPr>
          <w:rFonts w:ascii="Arial" w:hAnsi="Arial" w:cs="Arial"/>
          <w:sz w:val="22"/>
          <w:szCs w:val="22"/>
          <w:lang w:val="en-GB"/>
        </w:rPr>
        <w:t>Factors that assist in successful implantation of agile approaches within an organization include, availability to dedicated business expertise, tools, and techniques as available to members, agile teams should be measured by overall value and added creation lastly, smaller teams usually succeed in agile settings and members should be allocated to a singular project. Success factors of a project are measured against dimensions which represent the environment and resources used in a project such as, Organizational structure, Human resource, processes, technical and project artefact. (Boehm, B. and Turner, R., 2005, pp.30-39.)</w:t>
      </w:r>
    </w:p>
    <w:p w14:paraId="04AD9F11" w14:textId="77777777" w:rsidR="0019637C" w:rsidRPr="0019637C" w:rsidRDefault="0019637C" w:rsidP="00A43DD0">
      <w:pPr>
        <w:pStyle w:val="Heading1"/>
        <w:jc w:val="both"/>
        <w:rPr>
          <w:b w:val="0"/>
          <w:bCs w:val="0"/>
          <w:sz w:val="22"/>
          <w:szCs w:val="22"/>
          <w:lang w:val="en-GB"/>
        </w:rPr>
      </w:pPr>
    </w:p>
    <w:p w14:paraId="22FA6033" w14:textId="32F8D5E3" w:rsidR="0019637C" w:rsidRPr="0019637C" w:rsidRDefault="0019637C" w:rsidP="00A43DD0">
      <w:pPr>
        <w:spacing w:line="360" w:lineRule="auto"/>
        <w:jc w:val="both"/>
        <w:rPr>
          <w:rFonts w:ascii="Arial" w:hAnsi="Arial" w:cs="Arial"/>
          <w:sz w:val="22"/>
          <w:szCs w:val="22"/>
          <w:lang w:val="en-US"/>
        </w:rPr>
      </w:pPr>
      <w:r w:rsidRPr="00A43DD0">
        <w:rPr>
          <w:rFonts w:ascii="Arial" w:hAnsi="Arial" w:cs="Arial"/>
          <w:sz w:val="22"/>
          <w:szCs w:val="22"/>
          <w:lang w:val="en-US"/>
        </w:rPr>
        <w:t xml:space="preserve">According to </w:t>
      </w:r>
      <w:r w:rsidRPr="00A43DD0">
        <w:rPr>
          <w:rFonts w:ascii="Arial" w:hAnsi="Arial" w:cs="Arial"/>
          <w:sz w:val="22"/>
          <w:szCs w:val="22"/>
          <w:lang w:val="en-GB"/>
        </w:rPr>
        <w:t>Harry Henderson</w:t>
      </w:r>
      <w:r w:rsidRPr="00A43DD0">
        <w:rPr>
          <w:rFonts w:ascii="Arial" w:hAnsi="Arial" w:cs="Arial"/>
          <w:sz w:val="22"/>
          <w:szCs w:val="22"/>
          <w:lang w:val="en-US"/>
        </w:rPr>
        <w:t xml:space="preserve">, traditionally, projects were developed by first creating a complete plan agreed on by both the developers and the clients and then building the software according to that plan. There are many problems with the traditional way software is developed, information that was not thought of during the initial plan creation could have been left out and specific details may not have been explained well enough for the </w:t>
      </w:r>
      <w:r w:rsidRPr="00A43DD0">
        <w:rPr>
          <w:rFonts w:ascii="Arial" w:hAnsi="Arial" w:cs="Arial"/>
          <w:sz w:val="22"/>
          <w:szCs w:val="22"/>
          <w:lang w:val="en-US"/>
        </w:rPr>
        <w:lastRenderedPageBreak/>
        <w:t>developers to fully understand what they need to create.</w:t>
      </w:r>
      <w:r w:rsidR="00A43DD0">
        <w:rPr>
          <w:rFonts w:ascii="Arial" w:hAnsi="Arial" w:cs="Arial"/>
          <w:sz w:val="22"/>
          <w:szCs w:val="22"/>
          <w:lang w:val="en-US"/>
        </w:rPr>
        <w:t xml:space="preserve"> </w:t>
      </w:r>
      <w:r w:rsidRPr="00A43DD0">
        <w:rPr>
          <w:rFonts w:ascii="Arial" w:hAnsi="Arial" w:cs="Arial"/>
          <w:sz w:val="22"/>
          <w:szCs w:val="22"/>
          <w:lang w:val="en-US"/>
        </w:rPr>
        <w:t>To correct these overlooked or omitted items, the developer team needs to have another meeting with the clients which, in a lot of cases, costs time, of which neither the client nor the developer have set aside for this and can also cost a lot of money.</w:t>
      </w:r>
      <w:r w:rsidR="00A43DD0">
        <w:rPr>
          <w:rFonts w:ascii="Arial" w:hAnsi="Arial" w:cs="Arial"/>
          <w:sz w:val="22"/>
          <w:szCs w:val="22"/>
          <w:lang w:val="en-US"/>
        </w:rPr>
        <w:t xml:space="preserve"> </w:t>
      </w:r>
      <w:r w:rsidRPr="0019637C">
        <w:rPr>
          <w:rFonts w:ascii="Arial" w:hAnsi="Arial" w:cs="Arial"/>
          <w:sz w:val="22"/>
          <w:szCs w:val="22"/>
          <w:lang w:val="en-US"/>
        </w:rPr>
        <w:t xml:space="preserve">Customers needed working software quicker and sometimes discovered new requirements that were not anticipated. Agile strategies are a response to these new needs. The agile approach delivers working software a lot sooner that the traditional method as well as going through continuous testing and gathering feedback, so the client gets everything they need. </w:t>
      </w:r>
      <w:r w:rsidRPr="0019637C">
        <w:rPr>
          <w:rFonts w:ascii="Arial" w:hAnsi="Arial" w:cs="Arial"/>
          <w:sz w:val="22"/>
          <w:szCs w:val="22"/>
          <w:lang w:val="en-GB"/>
        </w:rPr>
        <w:t>(Henderson, H., 2017)</w:t>
      </w:r>
    </w:p>
    <w:p w14:paraId="7A494EA1" w14:textId="77777777" w:rsidR="0019637C" w:rsidRPr="00A43DD0" w:rsidRDefault="0019637C" w:rsidP="00A43DD0">
      <w:pPr>
        <w:spacing w:line="360" w:lineRule="auto"/>
        <w:jc w:val="both"/>
        <w:rPr>
          <w:rFonts w:ascii="Arial" w:hAnsi="Arial" w:cs="Arial"/>
          <w:sz w:val="22"/>
          <w:szCs w:val="22"/>
          <w:lang w:val="en-GB"/>
        </w:rPr>
      </w:pPr>
    </w:p>
    <w:p w14:paraId="695A68FA" w14:textId="673D2102" w:rsidR="0019637C" w:rsidRPr="00CE02CD" w:rsidRDefault="0019637C" w:rsidP="00CE02CD">
      <w:pPr>
        <w:spacing w:line="360" w:lineRule="auto"/>
        <w:jc w:val="both"/>
        <w:rPr>
          <w:rFonts w:ascii="Arial" w:hAnsi="Arial" w:cs="Arial"/>
          <w:sz w:val="22"/>
          <w:szCs w:val="22"/>
          <w:lang w:val="en-GB"/>
        </w:rPr>
      </w:pPr>
      <w:r w:rsidRPr="00CE02CD">
        <w:rPr>
          <w:rFonts w:ascii="Arial" w:hAnsi="Arial" w:cs="Arial"/>
          <w:sz w:val="22"/>
          <w:szCs w:val="22"/>
          <w:lang w:val="en-GB"/>
        </w:rPr>
        <w:t xml:space="preserve">Elena Zavyalova, Dmitri Sokolov and Antonina Lisovskaya say that traditional project management uses diverse human resource management architectures. While </w:t>
      </w:r>
      <w:proofErr w:type="gramStart"/>
      <w:r w:rsidRPr="00CE02CD">
        <w:rPr>
          <w:rFonts w:ascii="Arial" w:hAnsi="Arial" w:cs="Arial"/>
          <w:sz w:val="22"/>
          <w:szCs w:val="22"/>
          <w:lang w:val="en-GB"/>
        </w:rPr>
        <w:t>some</w:t>
      </w:r>
      <w:proofErr w:type="gramEnd"/>
      <w:r w:rsidRPr="00CE02CD">
        <w:rPr>
          <w:rFonts w:ascii="Arial" w:hAnsi="Arial" w:cs="Arial"/>
          <w:sz w:val="22"/>
          <w:szCs w:val="22"/>
          <w:lang w:val="en-GB"/>
        </w:rPr>
        <w:t xml:space="preserve"> companies would benefit from using agile approaches, a company should evaluate their project management approach and compare it to their human resource management architecture, this will determine whether an agile or traditional approach suits the company best. </w:t>
      </w:r>
    </w:p>
    <w:p w14:paraId="0635B8DC" w14:textId="2F282D3C" w:rsidR="0019637C" w:rsidRPr="0019637C" w:rsidRDefault="0019637C" w:rsidP="00CE02CD">
      <w:pPr>
        <w:pStyle w:val="Heading1"/>
        <w:jc w:val="both"/>
        <w:rPr>
          <w:b w:val="0"/>
          <w:bCs w:val="0"/>
          <w:sz w:val="22"/>
          <w:szCs w:val="22"/>
          <w:lang w:val="en-GB"/>
        </w:rPr>
      </w:pPr>
      <w:r w:rsidRPr="0019637C">
        <w:rPr>
          <w:b w:val="0"/>
          <w:bCs w:val="0"/>
          <w:sz w:val="22"/>
          <w:szCs w:val="22"/>
          <w:lang w:val="en-GB"/>
        </w:rPr>
        <w:t xml:space="preserve"> </w:t>
      </w:r>
    </w:p>
    <w:p w14:paraId="124C6C32" w14:textId="2E27FDC7" w:rsidR="00A43DD0" w:rsidRPr="00CE02CD" w:rsidRDefault="0019637C" w:rsidP="00CE02CD">
      <w:pPr>
        <w:spacing w:line="360" w:lineRule="auto"/>
        <w:jc w:val="both"/>
        <w:rPr>
          <w:rFonts w:ascii="Arial" w:hAnsi="Arial" w:cs="Arial"/>
          <w:sz w:val="22"/>
          <w:szCs w:val="22"/>
          <w:lang w:val="en-GB"/>
        </w:rPr>
      </w:pPr>
      <w:r w:rsidRPr="00CE02CD">
        <w:rPr>
          <w:rFonts w:ascii="Arial" w:hAnsi="Arial" w:cs="Arial"/>
          <w:sz w:val="22"/>
          <w:szCs w:val="22"/>
          <w:lang w:val="en-GB"/>
        </w:rPr>
        <w:t xml:space="preserve">In summary, </w:t>
      </w:r>
      <w:proofErr w:type="gramStart"/>
      <w:r w:rsidRPr="00CE02CD">
        <w:rPr>
          <w:rFonts w:ascii="Arial" w:hAnsi="Arial" w:cs="Arial"/>
          <w:sz w:val="22"/>
          <w:szCs w:val="22"/>
          <w:lang w:val="en-GB"/>
        </w:rPr>
        <w:t>some</w:t>
      </w:r>
      <w:proofErr w:type="gramEnd"/>
      <w:r w:rsidRPr="00CE02CD">
        <w:rPr>
          <w:rFonts w:ascii="Arial" w:hAnsi="Arial" w:cs="Arial"/>
          <w:sz w:val="22"/>
          <w:szCs w:val="22"/>
          <w:lang w:val="en-GB"/>
        </w:rPr>
        <w:t xml:space="preserve"> experts think the critical flaws of traditional project management are the key attributes that distinguish it from agile. </w:t>
      </w:r>
      <w:r w:rsidR="009A7062">
        <w:rPr>
          <w:rFonts w:ascii="Arial" w:hAnsi="Arial" w:cs="Arial"/>
          <w:sz w:val="22"/>
          <w:szCs w:val="22"/>
          <w:lang w:val="en-GB"/>
        </w:rPr>
        <w:t>Most</w:t>
      </w:r>
      <w:r w:rsidRPr="00CE02CD">
        <w:rPr>
          <w:rFonts w:ascii="Arial" w:hAnsi="Arial" w:cs="Arial"/>
          <w:sz w:val="22"/>
          <w:szCs w:val="22"/>
          <w:lang w:val="en-GB"/>
        </w:rPr>
        <w:t xml:space="preserve"> researchers above mentioned that where its strengths are is that traditional project management is structured, well-organized, and emphasizes on pre-planning. Traditional project management approaches a project holistically, by planning tasks well ahead and carrying them out sequentially. Traditional project management’s structured nature makes it more </w:t>
      </w:r>
      <w:r w:rsidR="000802DD" w:rsidRPr="00CE02CD">
        <w:rPr>
          <w:rFonts w:ascii="Arial" w:hAnsi="Arial" w:cs="Arial"/>
          <w:sz w:val="22"/>
          <w:szCs w:val="22"/>
          <w:lang w:val="en-GB"/>
        </w:rPr>
        <w:t>dependable</w:t>
      </w:r>
      <w:r w:rsidRPr="00CE02CD">
        <w:rPr>
          <w:rFonts w:ascii="Arial" w:hAnsi="Arial" w:cs="Arial"/>
          <w:sz w:val="22"/>
          <w:szCs w:val="22"/>
          <w:lang w:val="en-GB"/>
        </w:rPr>
        <w:t xml:space="preserve"> and methodical. However, research shows that the nature of traditional project management and that of projects, are direct opposites. Projects are dynamic and prone to changes, whereas traditional project management is static, and resistant to changing conditions.</w:t>
      </w:r>
    </w:p>
    <w:p w14:paraId="51947AAF" w14:textId="77777777" w:rsidR="00A43DD0" w:rsidRPr="00CE02CD" w:rsidRDefault="00A43DD0" w:rsidP="00CE02CD">
      <w:pPr>
        <w:spacing w:line="360" w:lineRule="auto"/>
        <w:jc w:val="both"/>
        <w:rPr>
          <w:rFonts w:ascii="Arial" w:hAnsi="Arial" w:cs="Arial"/>
          <w:sz w:val="22"/>
          <w:szCs w:val="22"/>
          <w:lang w:val="en-GB"/>
        </w:rPr>
      </w:pPr>
    </w:p>
    <w:p w14:paraId="2F95FA83" w14:textId="4BAC8A5B" w:rsidR="00EC7AC1" w:rsidRDefault="0019637C" w:rsidP="00EC7AC1">
      <w:pPr>
        <w:spacing w:line="360" w:lineRule="auto"/>
        <w:jc w:val="both"/>
        <w:rPr>
          <w:lang w:val="en-GB"/>
        </w:rPr>
      </w:pPr>
      <w:r w:rsidRPr="00CE02CD">
        <w:rPr>
          <w:rFonts w:ascii="Arial" w:hAnsi="Arial" w:cs="Arial"/>
          <w:sz w:val="22"/>
          <w:szCs w:val="22"/>
          <w:lang w:val="en-GB"/>
        </w:rPr>
        <w:t xml:space="preserve"> The key factors of traditional project management make it incapable of resolving emerging problems. Instead, the adopting of traditional project management increases pitfalls in a project while agile project management can capitalize on such pitfalls due to its flexibility within projects. Although agile project management can be </w:t>
      </w:r>
      <w:r w:rsidR="000802DD" w:rsidRPr="00CE02CD">
        <w:rPr>
          <w:rFonts w:ascii="Arial" w:hAnsi="Arial" w:cs="Arial"/>
          <w:sz w:val="22"/>
          <w:szCs w:val="22"/>
          <w:lang w:val="en-GB"/>
        </w:rPr>
        <w:t>amazingly effective</w:t>
      </w:r>
      <w:r w:rsidRPr="00CE02CD">
        <w:rPr>
          <w:rFonts w:ascii="Arial" w:hAnsi="Arial" w:cs="Arial"/>
          <w:sz w:val="22"/>
          <w:szCs w:val="22"/>
          <w:lang w:val="en-GB"/>
        </w:rPr>
        <w:t xml:space="preserve"> in </w:t>
      </w:r>
      <w:proofErr w:type="gramStart"/>
      <w:r w:rsidRPr="00CE02CD">
        <w:rPr>
          <w:rFonts w:ascii="Arial" w:hAnsi="Arial" w:cs="Arial"/>
          <w:sz w:val="22"/>
          <w:szCs w:val="22"/>
          <w:lang w:val="en-GB"/>
        </w:rPr>
        <w:t>many</w:t>
      </w:r>
      <w:proofErr w:type="gramEnd"/>
      <w:r w:rsidRPr="00CE02CD">
        <w:rPr>
          <w:rFonts w:ascii="Arial" w:hAnsi="Arial" w:cs="Arial"/>
          <w:sz w:val="22"/>
          <w:szCs w:val="22"/>
          <w:lang w:val="en-GB"/>
        </w:rPr>
        <w:t xml:space="preserve"> instances, this is </w:t>
      </w:r>
      <w:r w:rsidRPr="00CE02CD">
        <w:rPr>
          <w:rFonts w:ascii="Arial" w:hAnsi="Arial" w:cs="Arial"/>
          <w:sz w:val="22"/>
          <w:szCs w:val="22"/>
          <w:lang w:val="en-GB"/>
        </w:rPr>
        <w:t>dependent</w:t>
      </w:r>
      <w:r w:rsidRPr="00CE02CD">
        <w:rPr>
          <w:rFonts w:ascii="Arial" w:hAnsi="Arial" w:cs="Arial"/>
          <w:sz w:val="22"/>
          <w:szCs w:val="22"/>
          <w:lang w:val="en-GB"/>
        </w:rPr>
        <w:t xml:space="preserve"> on the project manager understanding the agile framework. The rewards of agile management cannot be obtained if the project manager does not have this understanding.</w:t>
      </w:r>
      <w:bookmarkStart w:id="28" w:name="_Toc73987730"/>
    </w:p>
    <w:p w14:paraId="4B9CCC5E" w14:textId="7A4C513D" w:rsidR="00EC7AC1" w:rsidRDefault="00EC7AC1" w:rsidP="00EC7AC1">
      <w:pPr>
        <w:spacing w:line="360" w:lineRule="auto"/>
        <w:jc w:val="both"/>
        <w:rPr>
          <w:lang w:val="en-GB"/>
        </w:rPr>
      </w:pPr>
    </w:p>
    <w:p w14:paraId="5CD57B2F" w14:textId="499A684A" w:rsidR="00E731AC" w:rsidRDefault="00E731AC" w:rsidP="00EC7AC1">
      <w:pPr>
        <w:spacing w:line="360" w:lineRule="auto"/>
        <w:jc w:val="both"/>
        <w:rPr>
          <w:lang w:val="en-GB"/>
        </w:rPr>
      </w:pPr>
    </w:p>
    <w:p w14:paraId="439FB19B" w14:textId="4F3F80C0" w:rsidR="00E731AC" w:rsidRDefault="00E731AC" w:rsidP="00EC7AC1">
      <w:pPr>
        <w:spacing w:line="360" w:lineRule="auto"/>
        <w:jc w:val="both"/>
        <w:rPr>
          <w:lang w:val="en-GB"/>
        </w:rPr>
      </w:pPr>
    </w:p>
    <w:p w14:paraId="523B2E33" w14:textId="77777777" w:rsidR="009A7062" w:rsidRDefault="009A7062" w:rsidP="00EC7AC1">
      <w:pPr>
        <w:spacing w:line="360" w:lineRule="auto"/>
        <w:jc w:val="both"/>
        <w:rPr>
          <w:lang w:val="en-GB"/>
        </w:rPr>
      </w:pPr>
    </w:p>
    <w:p w14:paraId="129677AE" w14:textId="448178A4" w:rsidR="0019637C" w:rsidRDefault="0019637C" w:rsidP="00EC7AC1">
      <w:pPr>
        <w:pStyle w:val="Heading1"/>
      </w:pPr>
      <w:bookmarkStart w:id="29" w:name="_Toc112610221"/>
      <w:r w:rsidRPr="0019637C">
        <w:t>Findings</w:t>
      </w:r>
      <w:bookmarkEnd w:id="28"/>
      <w:bookmarkEnd w:id="29"/>
    </w:p>
    <w:p w14:paraId="35FE0891" w14:textId="77777777" w:rsidR="00EC7AC1" w:rsidRPr="00EC7AC1" w:rsidRDefault="00EC7AC1" w:rsidP="00EC7AC1"/>
    <w:p w14:paraId="3179FEFE" w14:textId="06CBD780" w:rsidR="0019637C" w:rsidRPr="00A43DD0" w:rsidRDefault="0019637C" w:rsidP="00A43DD0">
      <w:pPr>
        <w:spacing w:line="360" w:lineRule="auto"/>
        <w:jc w:val="both"/>
        <w:rPr>
          <w:rFonts w:ascii="Arial" w:hAnsi="Arial" w:cs="Arial"/>
          <w:b/>
          <w:bCs/>
          <w:sz w:val="22"/>
          <w:szCs w:val="22"/>
          <w:lang w:val="en-US"/>
        </w:rPr>
      </w:pPr>
      <w:r w:rsidRPr="00A43DD0">
        <w:rPr>
          <w:rFonts w:ascii="Arial" w:hAnsi="Arial" w:cs="Arial"/>
          <w:sz w:val="22"/>
          <w:szCs w:val="22"/>
          <w:lang w:val="en-US"/>
        </w:rPr>
        <w:t xml:space="preserve">Agile project management is an iterative way of conveying a project for the duration of its life cycle. </w:t>
      </w:r>
      <w:r w:rsidRPr="00A43DD0">
        <w:rPr>
          <w:rFonts w:ascii="Arial" w:hAnsi="Arial" w:cs="Arial"/>
          <w:sz w:val="22"/>
          <w:szCs w:val="22"/>
          <w:lang w:val="en-GB"/>
        </w:rPr>
        <w:t>There are multiple gradual steps in an agile life cycle towards completing a task.</w:t>
      </w:r>
      <w:r w:rsidRPr="00A43DD0">
        <w:rPr>
          <w:rFonts w:ascii="Arial" w:hAnsi="Arial" w:cs="Arial"/>
          <w:sz w:val="22"/>
          <w:szCs w:val="22"/>
          <w:lang w:val="en-US"/>
        </w:rPr>
        <w:t xml:space="preserve"> Iterative methodologies are as often as possible utilized in software development to advance speed and versatility since the advantage of iteration is that you can change as you come as opposed to following a direct way. One of the points of a coordinated or iterative methodology is to deliver benefits all through the cycle instead of just toward the end. At the center, agile projects should display focal qualities and practices of trust, adaptability, strengthening, and coordinated effort.</w:t>
      </w:r>
    </w:p>
    <w:p w14:paraId="551710E8" w14:textId="77777777" w:rsidR="00017876" w:rsidRPr="0019637C" w:rsidRDefault="00017876" w:rsidP="00A43DD0">
      <w:pPr>
        <w:spacing w:line="360" w:lineRule="auto"/>
        <w:jc w:val="both"/>
        <w:rPr>
          <w:rFonts w:ascii="Arial" w:hAnsi="Arial" w:cs="Arial"/>
          <w:sz w:val="22"/>
          <w:szCs w:val="22"/>
          <w:lang w:val="en-US"/>
        </w:rPr>
      </w:pPr>
    </w:p>
    <w:p w14:paraId="30381344" w14:textId="77777777" w:rsidR="0019637C" w:rsidRPr="00C454BA" w:rsidRDefault="0019637C" w:rsidP="00C454BA">
      <w:pPr>
        <w:spacing w:line="360" w:lineRule="auto"/>
        <w:jc w:val="both"/>
        <w:rPr>
          <w:rFonts w:ascii="Arial" w:hAnsi="Arial" w:cs="Arial"/>
          <w:sz w:val="22"/>
          <w:szCs w:val="22"/>
          <w:lang w:val="en-GB"/>
        </w:rPr>
      </w:pPr>
      <w:r w:rsidRPr="00C454BA">
        <w:rPr>
          <w:rFonts w:ascii="Arial" w:hAnsi="Arial" w:cs="Arial"/>
          <w:sz w:val="22"/>
          <w:szCs w:val="22"/>
          <w:lang w:val="en-US"/>
        </w:rPr>
        <w:t xml:space="preserve">Traditional project management on the other hand, is a widespread practice that incorporates a set of created strategies utilized for arranging, assessing, and controlling exercises. The point of those strategies is to arrive at the ideal outcome on schedule, inside spending plan, and as per requirements. Traditional project management is mostly utilized on projects where activities are finished in a fixed order and there are infrequently changes to be made. </w:t>
      </w:r>
      <w:r w:rsidRPr="00C454BA">
        <w:rPr>
          <w:rFonts w:ascii="Arial" w:hAnsi="Arial" w:cs="Arial"/>
          <w:sz w:val="22"/>
          <w:szCs w:val="22"/>
          <w:lang w:val="en-GB"/>
        </w:rPr>
        <w:t xml:space="preserve"> </w:t>
      </w:r>
    </w:p>
    <w:p w14:paraId="7247EBFF" w14:textId="77777777" w:rsidR="0019637C" w:rsidRPr="0019637C" w:rsidRDefault="0019637C" w:rsidP="00EC7AC1">
      <w:pPr>
        <w:rPr>
          <w:lang w:val="en-GB"/>
        </w:rPr>
      </w:pPr>
      <w:r w:rsidRPr="0019637C">
        <w:rPr>
          <w:lang w:val="en-GB"/>
        </w:rPr>
        <w:drawing>
          <wp:inline distT="0" distB="0" distL="0" distR="0" wp14:anchorId="4CCA75F1" wp14:editId="0E1B7EB0">
            <wp:extent cx="5731510" cy="2869565"/>
            <wp:effectExtent l="19050" t="19050" r="21590" b="26035"/>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2869565"/>
                    </a:xfrm>
                    <a:prstGeom prst="rect">
                      <a:avLst/>
                    </a:prstGeom>
                    <a:ln>
                      <a:solidFill>
                        <a:schemeClr val="tx1"/>
                      </a:solidFill>
                    </a:ln>
                  </pic:spPr>
                </pic:pic>
              </a:graphicData>
            </a:graphic>
          </wp:inline>
        </w:drawing>
      </w:r>
    </w:p>
    <w:p w14:paraId="4C357CBD" w14:textId="31326125" w:rsidR="0019637C" w:rsidRPr="00E731AC" w:rsidRDefault="0019637C" w:rsidP="00E731AC">
      <w:pPr>
        <w:spacing w:line="360" w:lineRule="auto"/>
        <w:jc w:val="both"/>
        <w:rPr>
          <w:rFonts w:ascii="Arial" w:hAnsi="Arial" w:cs="Arial"/>
          <w:b/>
          <w:bCs/>
        </w:rPr>
      </w:pPr>
      <w:r w:rsidRPr="00E731AC">
        <w:rPr>
          <w:rFonts w:ascii="Arial" w:hAnsi="Arial" w:cs="Arial"/>
          <w:b/>
          <w:bCs/>
        </w:rPr>
        <w:t xml:space="preserve">Source: APM-Directing Agile Change </w:t>
      </w:r>
    </w:p>
    <w:p w14:paraId="74C596BD" w14:textId="77777777" w:rsidR="0019637C" w:rsidRPr="0019637C" w:rsidRDefault="0019637C" w:rsidP="0019637C"/>
    <w:p w14:paraId="3AFF361A" w14:textId="77777777" w:rsidR="0019637C" w:rsidRPr="00A43DD0" w:rsidRDefault="0019637C" w:rsidP="00A43DD0">
      <w:pPr>
        <w:spacing w:line="360" w:lineRule="auto"/>
        <w:jc w:val="both"/>
        <w:rPr>
          <w:rFonts w:ascii="Arial" w:hAnsi="Arial" w:cs="Arial"/>
          <w:sz w:val="22"/>
          <w:szCs w:val="22"/>
        </w:rPr>
      </w:pPr>
      <w:r w:rsidRPr="00A43DD0">
        <w:rPr>
          <w:rFonts w:ascii="Arial" w:hAnsi="Arial" w:cs="Arial"/>
          <w:sz w:val="22"/>
          <w:szCs w:val="22"/>
        </w:rPr>
        <w:t xml:space="preserve">Agile is characterized by both a broad range of techniques and methodologies and a wide array of principles and values that it shares. There are distinct advantages and disadvantages to each of them. The most popular agile frameworks are Scrum and Kanban. </w:t>
      </w:r>
    </w:p>
    <w:p w14:paraId="29A98583" w14:textId="77777777" w:rsidR="00A43DD0" w:rsidRPr="00CE02CD" w:rsidRDefault="0019637C" w:rsidP="00CE02CD">
      <w:pPr>
        <w:spacing w:line="360" w:lineRule="auto"/>
        <w:jc w:val="both"/>
        <w:rPr>
          <w:rFonts w:ascii="Arial" w:hAnsi="Arial" w:cs="Arial"/>
          <w:sz w:val="22"/>
          <w:szCs w:val="22"/>
        </w:rPr>
      </w:pPr>
      <w:r w:rsidRPr="00A43DD0">
        <w:rPr>
          <w:rFonts w:ascii="Arial" w:hAnsi="Arial" w:cs="Arial"/>
          <w:sz w:val="22"/>
          <w:szCs w:val="22"/>
        </w:rPr>
        <w:t xml:space="preserve">Product development projects that are innovative and complex usually require the use of Scrum. However, nothing is perfect, and drawbacks are inevitable. Adopting the Scrum </w:t>
      </w:r>
      <w:r w:rsidRPr="00A43DD0">
        <w:rPr>
          <w:rFonts w:ascii="Arial" w:hAnsi="Arial" w:cs="Arial"/>
          <w:sz w:val="22"/>
          <w:szCs w:val="22"/>
        </w:rPr>
        <w:lastRenderedPageBreak/>
        <w:t xml:space="preserve">framework into large projects can be challenging. Only experienced team members can </w:t>
      </w:r>
      <w:r w:rsidRPr="00CE02CD">
        <w:rPr>
          <w:rFonts w:ascii="Arial" w:hAnsi="Arial" w:cs="Arial"/>
          <w:sz w:val="22"/>
          <w:szCs w:val="22"/>
        </w:rPr>
        <w:t xml:space="preserve">ensure the success of the framework and if one of them leave whilst the project is on the way, it can have a huge negative effect on the project. This does not mean we should frown upon the Scrum framework. Project deliverables can </w:t>
      </w:r>
      <w:r w:rsidR="00A43DD0" w:rsidRPr="00CE02CD">
        <w:rPr>
          <w:rFonts w:ascii="Arial" w:hAnsi="Arial" w:cs="Arial"/>
          <w:sz w:val="22"/>
          <w:szCs w:val="22"/>
        </w:rPr>
        <w:t>efficiently with Scrum. Daily scrum meetings also allow each team member to express their individual efforts.</w:t>
      </w:r>
    </w:p>
    <w:p w14:paraId="2469968D" w14:textId="77777777" w:rsidR="00CE02CD" w:rsidRDefault="00CE02CD" w:rsidP="00CE02CD">
      <w:pPr>
        <w:spacing w:line="360" w:lineRule="auto"/>
        <w:jc w:val="both"/>
        <w:rPr>
          <w:rFonts w:ascii="Arial" w:hAnsi="Arial" w:cs="Arial"/>
          <w:sz w:val="22"/>
          <w:szCs w:val="22"/>
        </w:rPr>
      </w:pPr>
    </w:p>
    <w:p w14:paraId="09434FB1" w14:textId="6348133A" w:rsidR="0019637C" w:rsidRPr="00C454BA" w:rsidRDefault="0019637C" w:rsidP="00C454BA">
      <w:pPr>
        <w:spacing w:line="360" w:lineRule="auto"/>
        <w:jc w:val="both"/>
        <w:rPr>
          <w:rFonts w:ascii="Arial" w:hAnsi="Arial" w:cs="Arial"/>
          <w:sz w:val="22"/>
          <w:szCs w:val="22"/>
        </w:rPr>
      </w:pPr>
      <w:r w:rsidRPr="00C454BA">
        <w:rPr>
          <w:rFonts w:ascii="Arial" w:hAnsi="Arial" w:cs="Arial"/>
          <w:sz w:val="22"/>
          <w:szCs w:val="22"/>
        </w:rPr>
        <w:t xml:space="preserve">Kanban is a highly efficient method of managing software development processes. Compared to Scrum, Kanban is a methodology that is less structured. Processes are not outlined in this methodology. As a model, it introduces a method to improve a process incrementally. There is no specific role prescribed by Kanban. Whenever there </w:t>
      </w:r>
      <w:proofErr w:type="gramStart"/>
      <w:r w:rsidRPr="00C454BA">
        <w:rPr>
          <w:rFonts w:ascii="Arial" w:hAnsi="Arial" w:cs="Arial"/>
          <w:sz w:val="22"/>
          <w:szCs w:val="22"/>
        </w:rPr>
        <w:t>is</w:t>
      </w:r>
      <w:proofErr w:type="gramEnd"/>
      <w:r w:rsidRPr="00C454BA">
        <w:rPr>
          <w:rFonts w:ascii="Arial" w:hAnsi="Arial" w:cs="Arial"/>
          <w:sz w:val="22"/>
          <w:szCs w:val="22"/>
        </w:rPr>
        <w:t xml:space="preserve"> capacity, new items can be added to the board. However, as mentioned before, drawbacks are inevitable. There is no timing associated with each phase, so the process is prone to delays. </w:t>
      </w:r>
      <w:r w:rsidR="000802DD" w:rsidRPr="00C454BA">
        <w:rPr>
          <w:rFonts w:ascii="Arial" w:hAnsi="Arial" w:cs="Arial"/>
          <w:sz w:val="22"/>
          <w:szCs w:val="22"/>
        </w:rPr>
        <w:t>The</w:t>
      </w:r>
      <w:r w:rsidRPr="00C454BA">
        <w:rPr>
          <w:rFonts w:ascii="Arial" w:hAnsi="Arial" w:cs="Arial"/>
          <w:sz w:val="22"/>
          <w:szCs w:val="22"/>
        </w:rPr>
        <w:t xml:space="preserve"> development process can </w:t>
      </w:r>
      <w:proofErr w:type="gramStart"/>
      <w:r w:rsidRPr="00C454BA">
        <w:rPr>
          <w:rFonts w:ascii="Arial" w:hAnsi="Arial" w:cs="Arial"/>
          <w:sz w:val="22"/>
          <w:szCs w:val="22"/>
        </w:rPr>
        <w:t>be affected</w:t>
      </w:r>
      <w:proofErr w:type="gramEnd"/>
      <w:r w:rsidRPr="00C454BA">
        <w:rPr>
          <w:rFonts w:ascii="Arial" w:hAnsi="Arial" w:cs="Arial"/>
          <w:sz w:val="22"/>
          <w:szCs w:val="22"/>
        </w:rPr>
        <w:t xml:space="preserve"> by an outdated Kanban board. </w:t>
      </w:r>
    </w:p>
    <w:p w14:paraId="7654E355" w14:textId="77777777" w:rsidR="0019637C" w:rsidRPr="00C454BA" w:rsidRDefault="0019637C" w:rsidP="00C454BA">
      <w:pPr>
        <w:spacing w:line="360" w:lineRule="auto"/>
        <w:jc w:val="both"/>
        <w:rPr>
          <w:rFonts w:ascii="Arial" w:hAnsi="Arial" w:cs="Arial"/>
          <w:sz w:val="22"/>
          <w:szCs w:val="22"/>
        </w:rPr>
      </w:pPr>
    </w:p>
    <w:p w14:paraId="70A78AF3" w14:textId="77777777" w:rsidR="00017876" w:rsidRPr="00CE02CD" w:rsidRDefault="00017876" w:rsidP="00CE02CD">
      <w:pPr>
        <w:pStyle w:val="Heading1"/>
        <w:jc w:val="both"/>
        <w:rPr>
          <w:b w:val="0"/>
          <w:bCs w:val="0"/>
          <w:sz w:val="20"/>
          <w:szCs w:val="20"/>
        </w:rPr>
      </w:pPr>
    </w:p>
    <w:p w14:paraId="7143E19F" w14:textId="638E999A" w:rsidR="00017876" w:rsidRPr="00017876" w:rsidRDefault="00017876" w:rsidP="00017876">
      <w:pPr>
        <w:pStyle w:val="Heading1"/>
        <w:jc w:val="both"/>
        <w:rPr>
          <w:b w:val="0"/>
          <w:bCs w:val="0"/>
        </w:rPr>
      </w:pPr>
      <w:bookmarkStart w:id="30" w:name="_Toc112610222"/>
      <w:r w:rsidRPr="00017876">
        <w:t>Conclusion</w:t>
      </w:r>
      <w:bookmarkEnd w:id="30"/>
    </w:p>
    <w:p w14:paraId="1BCA5F07" w14:textId="71463FB6" w:rsidR="0019637C" w:rsidRPr="0019637C" w:rsidRDefault="0019637C" w:rsidP="00CE02CD">
      <w:pPr>
        <w:pStyle w:val="Heading1"/>
        <w:jc w:val="both"/>
        <w:rPr>
          <w:sz w:val="20"/>
          <w:szCs w:val="20"/>
          <w:lang w:val="en-GB"/>
        </w:rPr>
      </w:pPr>
    </w:p>
    <w:p w14:paraId="3DAC4438" w14:textId="19078C44" w:rsidR="0019637C" w:rsidRPr="00CE02CD" w:rsidRDefault="0019637C" w:rsidP="00CE02CD">
      <w:pPr>
        <w:spacing w:line="360" w:lineRule="auto"/>
        <w:jc w:val="both"/>
        <w:rPr>
          <w:rFonts w:ascii="Arial" w:hAnsi="Arial" w:cs="Arial"/>
          <w:sz w:val="22"/>
          <w:szCs w:val="22"/>
          <w:lang w:val="en-GB"/>
        </w:rPr>
      </w:pPr>
      <w:r w:rsidRPr="00CE02CD">
        <w:rPr>
          <w:rFonts w:ascii="Arial" w:hAnsi="Arial" w:cs="Arial"/>
          <w:sz w:val="22"/>
          <w:szCs w:val="22"/>
          <w:lang w:val="en-GB"/>
        </w:rPr>
        <w:t xml:space="preserve">Agile project management is a more effective way to manage a project wherein the outcome is not static, and the requirements can change over the project lifetime. This way of managing value client interactions, project adaptability and a functioning result over the traditional values placed on extensive planning and the documentation of processes. However, it is easy to lose track of priorities within a complex enterprise environment where the development of </w:t>
      </w:r>
      <w:r w:rsidR="00EE4D39" w:rsidRPr="00CE02CD">
        <w:rPr>
          <w:rFonts w:ascii="Arial" w:hAnsi="Arial" w:cs="Arial"/>
          <w:sz w:val="22"/>
          <w:szCs w:val="22"/>
          <w:lang w:val="en-GB"/>
        </w:rPr>
        <w:t>various parts</w:t>
      </w:r>
      <w:r w:rsidRPr="00CE02CD">
        <w:rPr>
          <w:rFonts w:ascii="Arial" w:hAnsi="Arial" w:cs="Arial"/>
          <w:sz w:val="22"/>
          <w:szCs w:val="22"/>
          <w:lang w:val="en-GB"/>
        </w:rPr>
        <w:t xml:space="preserve"> of a system is dispersed over multiple teams and/or concurrent projects.</w:t>
      </w:r>
    </w:p>
    <w:p w14:paraId="7E7F02F7" w14:textId="77777777" w:rsidR="0044684A" w:rsidRDefault="0044684A" w:rsidP="00CE02CD">
      <w:pPr>
        <w:spacing w:line="360" w:lineRule="auto"/>
        <w:jc w:val="both"/>
        <w:rPr>
          <w:rFonts w:ascii="Arial" w:hAnsi="Arial" w:cs="Arial"/>
          <w:sz w:val="22"/>
          <w:szCs w:val="22"/>
          <w:lang w:val="en-GB"/>
        </w:rPr>
      </w:pPr>
    </w:p>
    <w:p w14:paraId="1C4DDC47" w14:textId="2723E908" w:rsidR="00017876" w:rsidRPr="00CE02CD" w:rsidRDefault="0044684A" w:rsidP="00CE02CD">
      <w:pPr>
        <w:spacing w:line="360" w:lineRule="auto"/>
        <w:jc w:val="both"/>
        <w:rPr>
          <w:rFonts w:ascii="Arial" w:hAnsi="Arial" w:cs="Arial"/>
          <w:sz w:val="22"/>
          <w:szCs w:val="22"/>
          <w:lang w:val="en-GB"/>
        </w:rPr>
      </w:pPr>
      <w:r>
        <w:rPr>
          <w:rFonts w:ascii="Arial" w:hAnsi="Arial" w:cs="Arial"/>
          <w:sz w:val="22"/>
          <w:szCs w:val="22"/>
          <w:lang w:val="en-GB"/>
        </w:rPr>
        <w:t>There</w:t>
      </w:r>
      <w:r w:rsidR="0019637C" w:rsidRPr="00CE02CD">
        <w:rPr>
          <w:rFonts w:ascii="Arial" w:hAnsi="Arial" w:cs="Arial"/>
          <w:sz w:val="22"/>
          <w:szCs w:val="22"/>
          <w:lang w:val="en-GB"/>
        </w:rPr>
        <w:t xml:space="preserve"> is a gap in the knowledge relating to </w:t>
      </w:r>
      <w:r>
        <w:rPr>
          <w:rFonts w:ascii="Arial" w:hAnsi="Arial" w:cs="Arial"/>
          <w:sz w:val="22"/>
          <w:szCs w:val="22"/>
          <w:lang w:val="en-GB"/>
        </w:rPr>
        <w:t>the</w:t>
      </w:r>
      <w:r w:rsidR="0019637C" w:rsidRPr="00CE02CD">
        <w:rPr>
          <w:rFonts w:ascii="Arial" w:hAnsi="Arial" w:cs="Arial"/>
          <w:sz w:val="22"/>
          <w:szCs w:val="22"/>
          <w:lang w:val="en-GB"/>
        </w:rPr>
        <w:t xml:space="preserve"> research question. There are </w:t>
      </w:r>
      <w:proofErr w:type="gramStart"/>
      <w:r w:rsidR="0019637C" w:rsidRPr="00CE02CD">
        <w:rPr>
          <w:rFonts w:ascii="Arial" w:hAnsi="Arial" w:cs="Arial"/>
          <w:sz w:val="22"/>
          <w:szCs w:val="22"/>
          <w:lang w:val="en-GB"/>
        </w:rPr>
        <w:t>plenty of</w:t>
      </w:r>
      <w:proofErr w:type="gramEnd"/>
      <w:r w:rsidR="0019637C" w:rsidRPr="00CE02CD">
        <w:rPr>
          <w:rFonts w:ascii="Arial" w:hAnsi="Arial" w:cs="Arial"/>
          <w:sz w:val="22"/>
          <w:szCs w:val="22"/>
          <w:lang w:val="en-GB"/>
        </w:rPr>
        <w:t xml:space="preserve"> articles analysing the success factors within traditionally managed projects, however the</w:t>
      </w:r>
      <w:r w:rsidR="00B37226">
        <w:rPr>
          <w:rFonts w:ascii="Arial" w:hAnsi="Arial" w:cs="Arial"/>
          <w:sz w:val="22"/>
          <w:szCs w:val="22"/>
          <w:lang w:val="en-GB"/>
        </w:rPr>
        <w:t xml:space="preserve"> </w:t>
      </w:r>
      <w:r w:rsidR="0019637C" w:rsidRPr="00CE02CD">
        <w:rPr>
          <w:rFonts w:ascii="Arial" w:hAnsi="Arial" w:cs="Arial"/>
          <w:sz w:val="22"/>
          <w:szCs w:val="22"/>
          <w:lang w:val="en-GB"/>
        </w:rPr>
        <w:t>same can</w:t>
      </w:r>
      <w:r w:rsidR="00B37226">
        <w:rPr>
          <w:rFonts w:ascii="Arial" w:hAnsi="Arial" w:cs="Arial"/>
          <w:sz w:val="22"/>
          <w:szCs w:val="22"/>
          <w:lang w:val="en-GB"/>
        </w:rPr>
        <w:t>n</w:t>
      </w:r>
      <w:r w:rsidR="0019637C" w:rsidRPr="00CE02CD">
        <w:rPr>
          <w:rFonts w:ascii="Arial" w:hAnsi="Arial" w:cs="Arial"/>
          <w:sz w:val="22"/>
          <w:szCs w:val="22"/>
          <w:lang w:val="en-GB"/>
        </w:rPr>
        <w:t>ot be said for projects managed through the agile framework. This information can be</w:t>
      </w:r>
      <w:r w:rsidRPr="00CE02CD">
        <w:rPr>
          <w:rFonts w:ascii="Arial" w:hAnsi="Arial" w:cs="Arial"/>
          <w:sz w:val="22"/>
          <w:szCs w:val="22"/>
          <w:lang w:val="en-GB"/>
        </w:rPr>
        <w:t xml:space="preserve"> </w:t>
      </w:r>
      <w:r w:rsidR="0019637C" w:rsidRPr="00CE02CD">
        <w:rPr>
          <w:rFonts w:ascii="Arial" w:hAnsi="Arial" w:cs="Arial"/>
          <w:sz w:val="22"/>
          <w:szCs w:val="22"/>
          <w:lang w:val="en-GB"/>
        </w:rPr>
        <w:t xml:space="preserve">acquired from other research about agile, but the number of articles that are solely based on these factors are extremely minimal. Considering this, </w:t>
      </w:r>
      <w:r w:rsidR="00B37226">
        <w:rPr>
          <w:rFonts w:ascii="Arial" w:hAnsi="Arial" w:cs="Arial"/>
          <w:sz w:val="22"/>
          <w:szCs w:val="22"/>
          <w:lang w:val="en-GB"/>
        </w:rPr>
        <w:t>this literature review</w:t>
      </w:r>
      <w:r w:rsidR="0019637C" w:rsidRPr="00CE02CD">
        <w:rPr>
          <w:rFonts w:ascii="Arial" w:hAnsi="Arial" w:cs="Arial"/>
          <w:sz w:val="22"/>
          <w:szCs w:val="22"/>
          <w:lang w:val="en-GB"/>
        </w:rPr>
        <w:t xml:space="preserve"> still managed to find enough information about the success factors of agile projects from existing research.</w:t>
      </w:r>
      <w:r w:rsidR="00CE02CD">
        <w:rPr>
          <w:rFonts w:ascii="Arial" w:hAnsi="Arial" w:cs="Arial"/>
          <w:sz w:val="22"/>
          <w:szCs w:val="22"/>
          <w:lang w:val="en-GB"/>
        </w:rPr>
        <w:t xml:space="preserve"> </w:t>
      </w:r>
      <w:r w:rsidR="0019637C" w:rsidRPr="00CE02CD">
        <w:rPr>
          <w:rFonts w:ascii="Arial" w:hAnsi="Arial" w:cs="Arial"/>
          <w:sz w:val="22"/>
          <w:szCs w:val="22"/>
          <w:lang w:val="en-GB"/>
        </w:rPr>
        <w:t xml:space="preserve">This area of agile projects should be further researched as it could </w:t>
      </w:r>
      <w:r w:rsidR="00B37226" w:rsidRPr="00CE02CD">
        <w:rPr>
          <w:rFonts w:ascii="Arial" w:hAnsi="Arial" w:cs="Arial"/>
          <w:sz w:val="22"/>
          <w:szCs w:val="22"/>
          <w:lang w:val="en-GB"/>
        </w:rPr>
        <w:t>benefit</w:t>
      </w:r>
      <w:r w:rsidR="0019637C" w:rsidRPr="00CE02CD">
        <w:rPr>
          <w:rFonts w:ascii="Arial" w:hAnsi="Arial" w:cs="Arial"/>
          <w:sz w:val="22"/>
          <w:szCs w:val="22"/>
          <w:lang w:val="en-GB"/>
        </w:rPr>
        <w:t xml:space="preserve"> those seeking to adopt the agile methodology, providing them with core areas that should </w:t>
      </w:r>
      <w:proofErr w:type="gramStart"/>
      <w:r w:rsidR="0019637C" w:rsidRPr="00CE02CD">
        <w:rPr>
          <w:rFonts w:ascii="Arial" w:hAnsi="Arial" w:cs="Arial"/>
          <w:sz w:val="22"/>
          <w:szCs w:val="22"/>
          <w:lang w:val="en-GB"/>
        </w:rPr>
        <w:t>be focussed</w:t>
      </w:r>
      <w:proofErr w:type="gramEnd"/>
      <w:r w:rsidR="0019637C" w:rsidRPr="00CE02CD">
        <w:rPr>
          <w:rFonts w:ascii="Arial" w:hAnsi="Arial" w:cs="Arial"/>
          <w:sz w:val="22"/>
          <w:szCs w:val="22"/>
          <w:lang w:val="en-GB"/>
        </w:rPr>
        <w:t xml:space="preserve"> on for a greater chance at project </w:t>
      </w:r>
      <w:r w:rsidR="00017876" w:rsidRPr="00CE02CD">
        <w:rPr>
          <w:rFonts w:ascii="Arial" w:hAnsi="Arial" w:cs="Arial"/>
          <w:sz w:val="22"/>
          <w:szCs w:val="22"/>
          <w:lang w:val="en-GB"/>
        </w:rPr>
        <w:t>success</w:t>
      </w:r>
    </w:p>
    <w:p w14:paraId="510D9B42" w14:textId="01EE6024" w:rsidR="00956A93" w:rsidRDefault="00B37226" w:rsidP="00B37226">
      <w:pPr>
        <w:rPr>
          <w:lang w:val="en-GB"/>
        </w:rPr>
      </w:pPr>
      <w:r w:rsidRPr="00C454BA">
        <w:rPr>
          <w:rFonts w:ascii="Arial" w:hAnsi="Arial" w:cs="Arial"/>
          <w:sz w:val="22"/>
          <w:szCs w:val="22"/>
        </w:rPr>
        <w:pict w14:anchorId="1BCC27A5">
          <v:shape id="Text Box 7" o:spid="_x0000_s1033" type="#_x0000_t202" style="position:absolute;margin-left:20.25pt;margin-top:50.45pt;width:451.3pt;height:21pt;z-index:251688960;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" stroked="f">
            <v:textbox style="mso-next-textbox:#Text Box 7;mso-fit-shape-to-text:t" inset="0,0,0,0">
              <w:txbxContent>
                <w:p w14:paraId="2B2D2C91" w14:textId="7C44FD27" w:rsidR="0019637C" w:rsidRPr="00E975A8" w:rsidRDefault="0019637C" w:rsidP="0019637C">
                  <w:pPr>
                    <w:pStyle w:val="Caption"/>
                    <w:rPr>
                      <w:rFonts w:ascii="Arial" w:eastAsia="Times New Roman" w:hAnsi="Arial" w:cs="Arial"/>
                      <w:color w:val="000000" w:themeColor="text1"/>
                      <w:sz w:val="24"/>
                      <w:szCs w:val="24"/>
                    </w:rPr>
                  </w:pPr>
                </w:p>
              </w:txbxContent>
            </v:textbox>
            <w10:wrap type="square"/>
          </v:shape>
        </w:pict>
      </w:r>
    </w:p>
    <w:p w14:paraId="30EAF602" w14:textId="1FFEBE84" w:rsidR="00B37226" w:rsidRDefault="00B37226" w:rsidP="00B37226">
      <w:pPr>
        <w:rPr>
          <w:lang w:val="en-GB"/>
        </w:rPr>
      </w:pPr>
    </w:p>
    <w:p w14:paraId="0ADFA3E6" w14:textId="77777777" w:rsidR="00B37226" w:rsidRPr="00B37226" w:rsidRDefault="00B37226" w:rsidP="00B37226">
      <w:pPr>
        <w:rPr>
          <w:lang w:val="en-GB"/>
        </w:rPr>
      </w:pPr>
    </w:p>
    <w:p w14:paraId="630FD7F7" w14:textId="36C0ABE6" w:rsidR="00614080" w:rsidRDefault="001B63BA" w:rsidP="00F72148">
      <w:pPr>
        <w:pStyle w:val="Heading1"/>
      </w:pPr>
      <w:bookmarkStart w:id="31" w:name="_Toc112610223"/>
      <w:r w:rsidRPr="00C42809">
        <w:lastRenderedPageBreak/>
        <w:t>Bibliography</w:t>
      </w:r>
      <w:bookmarkEnd w:id="31"/>
    </w:p>
    <w:p w14:paraId="188F7784" w14:textId="52E8B814" w:rsidR="00DD4109" w:rsidRDefault="00DD4109" w:rsidP="00DD4109"/>
    <w:p w14:paraId="44EAA8CA" w14:textId="77777777" w:rsidR="00DD4109" w:rsidRPr="00DD4109" w:rsidRDefault="00DD4109" w:rsidP="00DD4109"/>
    <w:p w14:paraId="46449325" w14:textId="77EEF9CC" w:rsidR="00DD4109" w:rsidRDefault="00DD4109" w:rsidP="00DD4109">
      <w:pPr>
        <w:spacing w:line="360" w:lineRule="auto"/>
        <w:jc w:val="both"/>
        <w:rPr>
          <w:rFonts w:ascii="Arial" w:hAnsi="Arial" w:cs="Arial"/>
        </w:rPr>
      </w:pPr>
      <w:r w:rsidRPr="00DD4109">
        <w:rPr>
          <w:rFonts w:ascii="Arial" w:hAnsi="Arial" w:cs="Arial"/>
        </w:rPr>
        <w:t>Agile Project Management on Government Finance Projects</w:t>
      </w:r>
    </w:p>
    <w:p w14:paraId="25F20FDB" w14:textId="0BE9143B" w:rsidR="00DD4109" w:rsidRDefault="00DD4109" w:rsidP="00DD4109">
      <w:pPr>
        <w:spacing w:line="360" w:lineRule="auto"/>
        <w:jc w:val="both"/>
        <w:rPr>
          <w:rFonts w:ascii="Arial" w:hAnsi="Arial" w:cs="Arial"/>
        </w:rPr>
      </w:pPr>
      <w:hyperlink r:id="rId13" w:tooltip="Click to search for more items from this journal" w:history="1">
        <w:r w:rsidRPr="00DD4109">
          <w:rPr>
            <w:rStyle w:val="Hyperlink"/>
            <w:rFonts w:ascii="Arial" w:hAnsi="Arial" w:cs="Arial"/>
            <w:b/>
            <w:bCs/>
          </w:rPr>
          <w:t>The</w:t>
        </w:r>
        <w:r>
          <w:rPr>
            <w:rStyle w:val="Hyperlink"/>
            <w:rFonts w:ascii="Arial" w:hAnsi="Arial" w:cs="Arial"/>
            <w:b/>
            <w:bCs/>
          </w:rPr>
          <w:t xml:space="preserve"> </w:t>
        </w:r>
        <w:r w:rsidRPr="00DD4109">
          <w:rPr>
            <w:rStyle w:val="Hyperlink"/>
            <w:rFonts w:ascii="Arial" w:hAnsi="Arial" w:cs="Arial"/>
            <w:b/>
            <w:bCs/>
          </w:rPr>
          <w:t>Journal of Government Financial Management</w:t>
        </w:r>
      </w:hyperlink>
      <w:r w:rsidRPr="00DD4109">
        <w:rPr>
          <w:rFonts w:ascii="Arial" w:hAnsi="Arial" w:cs="Arial"/>
          <w:b/>
          <w:bCs/>
        </w:rPr>
        <w:t>; Alexandria</w:t>
      </w:r>
      <w:hyperlink r:id="rId14" w:tooltip="Click to search for more items from this issue" w:history="1">
        <w:r w:rsidRPr="00DD4109">
          <w:rPr>
            <w:rStyle w:val="Hyperlink"/>
            <w:rFonts w:ascii="Arial" w:hAnsi="Arial" w:cs="Arial"/>
          </w:rPr>
          <w:t> Vol. 67, Iss. 1, </w:t>
        </w:r>
      </w:hyperlink>
      <w:r w:rsidRPr="00DD4109">
        <w:rPr>
          <w:rFonts w:ascii="Arial" w:hAnsi="Arial" w:cs="Arial"/>
        </w:rPr>
        <w:t> (Spring 2018): 12-18</w:t>
      </w:r>
    </w:p>
    <w:p w14:paraId="0F06B39E" w14:textId="0BCA995F" w:rsidR="00DD4109" w:rsidRDefault="00DD4109" w:rsidP="00DD4109">
      <w:pPr>
        <w:spacing w:line="360" w:lineRule="auto"/>
        <w:jc w:val="both"/>
        <w:rPr>
          <w:rFonts w:ascii="Arial" w:hAnsi="Arial" w:cs="Arial"/>
        </w:rPr>
      </w:pPr>
      <w:hyperlink r:id="rId15" w:history="1">
        <w:r w:rsidRPr="00FA37F1">
          <w:rPr>
            <w:rStyle w:val="Hyperlink"/>
            <w:rFonts w:ascii="Arial" w:hAnsi="Arial" w:cs="Arial"/>
          </w:rPr>
          <w:t>https://www.proquest.com/openview/c52e4936305c71ff48196fc4d5c57b39/1?pq-origsite=gscholar&amp;cbl=26015</w:t>
        </w:r>
      </w:hyperlink>
    </w:p>
    <w:p w14:paraId="738B2E7E" w14:textId="71B40462" w:rsidR="00DD4109" w:rsidRPr="00DD4109" w:rsidRDefault="00DD4109" w:rsidP="00DD4109">
      <w:pPr>
        <w:spacing w:line="360" w:lineRule="auto"/>
        <w:jc w:val="both"/>
        <w:rPr>
          <w:rFonts w:ascii="Arial" w:hAnsi="Arial" w:cs="Arial"/>
        </w:rPr>
      </w:pPr>
      <w:r w:rsidRPr="00DD4109">
        <w:rPr>
          <w:rFonts w:ascii="Arial" w:hAnsi="Arial" w:cs="Arial"/>
        </w:rPr>
        <w:t>Online [0</w:t>
      </w:r>
      <w:r>
        <w:rPr>
          <w:rFonts w:ascii="Arial" w:hAnsi="Arial" w:cs="Arial"/>
        </w:rPr>
        <w:t>8</w:t>
      </w:r>
      <w:r w:rsidRPr="00DD4109">
        <w:rPr>
          <w:rFonts w:ascii="Arial" w:hAnsi="Arial" w:cs="Arial"/>
        </w:rPr>
        <w:t xml:space="preserve"> August 2022]</w:t>
      </w:r>
    </w:p>
    <w:p w14:paraId="154A7ACF" w14:textId="02823E02" w:rsidR="00DD4109" w:rsidRDefault="00DD4109" w:rsidP="00DD4109">
      <w:pPr>
        <w:spacing w:line="360" w:lineRule="auto"/>
        <w:jc w:val="both"/>
        <w:rPr>
          <w:rFonts w:ascii="Arial" w:hAnsi="Arial" w:cs="Arial"/>
        </w:rPr>
      </w:pPr>
      <w:hyperlink r:id="rId16" w:history="1">
        <w:r w:rsidRPr="00FA37F1">
          <w:rPr>
            <w:rStyle w:val="Hyperlink"/>
            <w:rFonts w:ascii="Arial" w:hAnsi="Arial" w:cs="Arial"/>
          </w:rPr>
          <w:t>https://www.proquest.com/openview/c52e4936305c71ff48196fc4d5c57b39/1?pq-origsite=gscholar&amp;cbl=26015</w:t>
        </w:r>
      </w:hyperlink>
    </w:p>
    <w:p w14:paraId="59918A9F" w14:textId="3F7FE2EF" w:rsidR="00CC7AB7" w:rsidRDefault="00CC7AB7" w:rsidP="00DD4109">
      <w:pPr>
        <w:spacing w:line="360" w:lineRule="auto"/>
        <w:jc w:val="both"/>
        <w:rPr>
          <w:rFonts w:ascii="Arial" w:hAnsi="Arial" w:cs="Arial"/>
        </w:rPr>
      </w:pPr>
    </w:p>
    <w:p w14:paraId="3E48C312" w14:textId="77777777" w:rsidR="007A30A6" w:rsidRPr="007A30A6" w:rsidRDefault="007A30A6" w:rsidP="007A30A6">
      <w:pPr>
        <w:spacing w:line="360" w:lineRule="auto"/>
        <w:jc w:val="both"/>
        <w:rPr>
          <w:rFonts w:ascii="Arial" w:hAnsi="Arial" w:cs="Arial"/>
          <w:lang w:val="en-GB"/>
        </w:rPr>
      </w:pPr>
      <w:r w:rsidRPr="007A30A6">
        <w:rPr>
          <w:rFonts w:ascii="Arial" w:hAnsi="Arial" w:cs="Arial"/>
          <w:lang w:val="en-GB"/>
        </w:rPr>
        <w:t>Apm.org.uk. 2021. </w:t>
      </w:r>
      <w:r w:rsidRPr="007A30A6">
        <w:rPr>
          <w:rFonts w:ascii="Arial" w:hAnsi="Arial" w:cs="Arial"/>
          <w:i/>
          <w:iCs/>
          <w:lang w:val="en-GB"/>
        </w:rPr>
        <w:t>Agile project management</w:t>
      </w:r>
      <w:r w:rsidRPr="007A30A6">
        <w:rPr>
          <w:rFonts w:ascii="Arial" w:hAnsi="Arial" w:cs="Arial"/>
          <w:lang w:val="en-GB"/>
        </w:rPr>
        <w:t xml:space="preserve">. [online] Available at: </w:t>
      </w:r>
      <w:hyperlink r:id="rId17" w:history="1">
        <w:r w:rsidRPr="007A30A6">
          <w:rPr>
            <w:rStyle w:val="Hyperlink"/>
            <w:rFonts w:ascii="Arial" w:hAnsi="Arial" w:cs="Arial"/>
            <w:lang w:val="en-GB"/>
          </w:rPr>
          <w:t>https://www.apm.org.uk/resources/find-a-resource/agile-project-management</w:t>
        </w:r>
      </w:hyperlink>
    </w:p>
    <w:p w14:paraId="2831CE41" w14:textId="6254C95D" w:rsidR="00CC7AB7" w:rsidRPr="007A30A6" w:rsidRDefault="007A30A6" w:rsidP="00DD4109">
      <w:pPr>
        <w:spacing w:line="360" w:lineRule="auto"/>
        <w:jc w:val="both"/>
        <w:rPr>
          <w:rFonts w:ascii="Arial" w:hAnsi="Arial" w:cs="Arial"/>
          <w:lang w:val="en-GB"/>
        </w:rPr>
      </w:pPr>
      <w:r w:rsidRPr="007A30A6">
        <w:rPr>
          <w:rFonts w:ascii="Arial" w:hAnsi="Arial" w:cs="Arial"/>
          <w:lang w:val="en-GB"/>
        </w:rPr>
        <w:t>[Accessed 24 May 2021].</w:t>
      </w:r>
    </w:p>
    <w:p w14:paraId="64C86E9E" w14:textId="78489343" w:rsidR="00560437" w:rsidRDefault="00560437" w:rsidP="00560437"/>
    <w:p w14:paraId="134678D0" w14:textId="06A7364C" w:rsidR="00560437" w:rsidRPr="00DD4109" w:rsidRDefault="00560437" w:rsidP="00DD4109">
      <w:pPr>
        <w:spacing w:line="360" w:lineRule="auto"/>
        <w:jc w:val="both"/>
        <w:rPr>
          <w:rFonts w:ascii="Arial" w:hAnsi="Arial" w:cs="Arial"/>
        </w:rPr>
      </w:pPr>
      <w:r w:rsidRPr="00DD4109">
        <w:rPr>
          <w:rFonts w:ascii="Arial" w:hAnsi="Arial" w:cs="Arial"/>
        </w:rPr>
        <w:t>AGILE SOFTWARE DEVELOPMENT PRODUCTS FOR FINTECH - FINANCIAL TECHNOLOGIES</w:t>
      </w:r>
    </w:p>
    <w:p w14:paraId="57DAB755" w14:textId="118CD46F" w:rsidR="00560437" w:rsidRPr="00DD4109" w:rsidRDefault="00FE0AF1" w:rsidP="00DD4109">
      <w:pPr>
        <w:spacing w:line="360" w:lineRule="auto"/>
        <w:jc w:val="both"/>
        <w:rPr>
          <w:rFonts w:ascii="Arial" w:hAnsi="Arial" w:cs="Arial"/>
        </w:rPr>
      </w:pPr>
      <w:r w:rsidRPr="00DD4109">
        <w:rPr>
          <w:rFonts w:ascii="Arial" w:hAnsi="Arial" w:cs="Arial"/>
        </w:rPr>
        <w:t xml:space="preserve">Dario Gechevski1 , Klimentina Poposka1 , Biljana Angelova1 , Valentina Gecevska2 1 Ss. Cyril and Methodius University in Skopje, Institute of Economics, Skopje, </w:t>
      </w:r>
      <w:proofErr w:type="gramStart"/>
      <w:r w:rsidRPr="00DD4109">
        <w:rPr>
          <w:rFonts w:ascii="Arial" w:hAnsi="Arial" w:cs="Arial"/>
        </w:rPr>
        <w:t>Republic of Macedonia</w:t>
      </w:r>
      <w:proofErr w:type="gramEnd"/>
      <w:r w:rsidRPr="00DD4109">
        <w:rPr>
          <w:rFonts w:ascii="Arial" w:hAnsi="Arial" w:cs="Arial"/>
        </w:rPr>
        <w:t xml:space="preserve"> 2 Ss. Cyril and Methodius University in Skopje, Faculty of Mechanical Engineering, Skopje, Republic of Macedonia</w:t>
      </w:r>
    </w:p>
    <w:p w14:paraId="62BE71DA" w14:textId="48FFB36D" w:rsidR="00FE0AF1" w:rsidRPr="00DD4109" w:rsidRDefault="00FE0AF1" w:rsidP="00DD4109">
      <w:pPr>
        <w:spacing w:line="360" w:lineRule="auto"/>
        <w:jc w:val="both"/>
        <w:rPr>
          <w:rFonts w:ascii="Arial" w:hAnsi="Arial" w:cs="Arial"/>
        </w:rPr>
      </w:pPr>
      <w:r w:rsidRPr="00FE0AF1">
        <w:rPr>
          <w:rFonts w:ascii="Arial" w:hAnsi="Arial" w:cs="Arial"/>
        </w:rPr>
        <w:t>Online [</w:t>
      </w:r>
      <w:r w:rsidR="00B37226" w:rsidRPr="007A30A6">
        <w:rPr>
          <w:rFonts w:ascii="Arial" w:hAnsi="Arial" w:cs="Arial"/>
          <w:lang w:val="en-GB"/>
        </w:rPr>
        <w:t>Accessed</w:t>
      </w:r>
      <w:r w:rsidR="00B37226" w:rsidRPr="00B37226">
        <w:rPr>
          <w:rFonts w:ascii="Arial" w:hAnsi="Arial" w:cs="Arial"/>
        </w:rPr>
        <w:t xml:space="preserve"> </w:t>
      </w:r>
      <w:r w:rsidRPr="00DD4109">
        <w:rPr>
          <w:rFonts w:ascii="Arial" w:hAnsi="Arial" w:cs="Arial"/>
        </w:rPr>
        <w:t>09</w:t>
      </w:r>
      <w:r w:rsidRPr="00FE0AF1">
        <w:rPr>
          <w:rFonts w:ascii="Arial" w:hAnsi="Arial" w:cs="Arial"/>
        </w:rPr>
        <w:t xml:space="preserve"> August 2022]</w:t>
      </w:r>
    </w:p>
    <w:p w14:paraId="6EE2B2BA" w14:textId="09D60978" w:rsidR="00FE0AF1" w:rsidRDefault="00FE0AF1" w:rsidP="00DD4109">
      <w:pPr>
        <w:spacing w:line="360" w:lineRule="auto"/>
        <w:jc w:val="both"/>
        <w:rPr>
          <w:rFonts w:ascii="Arial" w:hAnsi="Arial" w:cs="Arial"/>
        </w:rPr>
      </w:pPr>
      <w:hyperlink r:id="rId18" w:history="1">
        <w:r w:rsidRPr="00DD4109">
          <w:rPr>
            <w:rStyle w:val="Hyperlink"/>
            <w:rFonts w:ascii="Arial" w:hAnsi="Arial" w:cs="Arial"/>
          </w:rPr>
          <w:t>https://www.researchgate.net/profile/Natasa-Krstic/publication/328021879_THE_BUSINESS_IMPLICATIONS_OF_CHATBOTS/links/5c078f68a6fdcc315f9deeeb/THE-BUSINESS-IMPLICATIONS-OF-CHATBOTS.pdf#page=115</w:t>
        </w:r>
      </w:hyperlink>
    </w:p>
    <w:p w14:paraId="7335E395" w14:textId="7568C4A9" w:rsidR="007A30A6" w:rsidRDefault="007A30A6" w:rsidP="00DD4109">
      <w:pPr>
        <w:spacing w:line="360" w:lineRule="auto"/>
        <w:jc w:val="both"/>
        <w:rPr>
          <w:rFonts w:ascii="Arial" w:hAnsi="Arial" w:cs="Arial"/>
        </w:rPr>
      </w:pPr>
    </w:p>
    <w:p w14:paraId="14877AAB" w14:textId="77777777" w:rsidR="007A30A6" w:rsidRPr="007A30A6" w:rsidRDefault="007A30A6" w:rsidP="007A30A6">
      <w:pPr>
        <w:spacing w:line="360" w:lineRule="auto"/>
        <w:jc w:val="both"/>
        <w:rPr>
          <w:rFonts w:ascii="Arial" w:hAnsi="Arial" w:cs="Arial"/>
        </w:rPr>
      </w:pPr>
      <w:r w:rsidRPr="007A30A6">
        <w:rPr>
          <w:rFonts w:ascii="Arial" w:hAnsi="Arial" w:cs="Arial"/>
        </w:rPr>
        <w:t>A Systematic Study on Agile Software Development Methodologies and Practices</w:t>
      </w:r>
    </w:p>
    <w:p w14:paraId="2C79B124" w14:textId="77777777" w:rsidR="007A30A6" w:rsidRPr="007A30A6" w:rsidRDefault="007A30A6" w:rsidP="007A30A6">
      <w:pPr>
        <w:spacing w:line="360" w:lineRule="auto"/>
        <w:jc w:val="both"/>
        <w:rPr>
          <w:rFonts w:ascii="Arial" w:hAnsi="Arial" w:cs="Arial"/>
        </w:rPr>
      </w:pPr>
      <w:r w:rsidRPr="007A30A6">
        <w:rPr>
          <w:rFonts w:ascii="Arial" w:hAnsi="Arial" w:cs="Arial"/>
        </w:rPr>
        <w:t>Harleen K. Flora et al, / (IJCSIT) International Journal of Computer Science and Information Technologies, Vol. 5 (3) , 2014, 3626-3637</w:t>
      </w:r>
    </w:p>
    <w:p w14:paraId="538D7357" w14:textId="6A840820" w:rsidR="007A30A6" w:rsidRPr="007A30A6" w:rsidRDefault="007A30A6" w:rsidP="007A30A6">
      <w:pPr>
        <w:spacing w:line="360" w:lineRule="auto"/>
        <w:jc w:val="both"/>
        <w:rPr>
          <w:rFonts w:ascii="Arial" w:hAnsi="Arial" w:cs="Arial"/>
        </w:rPr>
      </w:pPr>
      <w:r w:rsidRPr="007A30A6">
        <w:rPr>
          <w:rFonts w:ascii="Arial" w:hAnsi="Arial" w:cs="Arial"/>
        </w:rPr>
        <w:t>Online [</w:t>
      </w:r>
      <w:r w:rsidR="00B37226" w:rsidRPr="007A30A6">
        <w:rPr>
          <w:rFonts w:ascii="Arial" w:hAnsi="Arial" w:cs="Arial"/>
          <w:lang w:val="en-GB"/>
        </w:rPr>
        <w:t>Accessed</w:t>
      </w:r>
      <w:r w:rsidR="00B37226" w:rsidRPr="00B37226">
        <w:rPr>
          <w:rFonts w:ascii="Arial" w:hAnsi="Arial" w:cs="Arial"/>
        </w:rPr>
        <w:t xml:space="preserve"> </w:t>
      </w:r>
      <w:r w:rsidRPr="007A30A6">
        <w:rPr>
          <w:rFonts w:ascii="Arial" w:hAnsi="Arial" w:cs="Arial"/>
        </w:rPr>
        <w:t>10 August 2022]</w:t>
      </w:r>
    </w:p>
    <w:p w14:paraId="4F4D7936" w14:textId="60D858B7" w:rsidR="007A30A6" w:rsidRPr="007A30A6" w:rsidRDefault="007A30A6" w:rsidP="00DD4109">
      <w:pPr>
        <w:spacing w:line="360" w:lineRule="auto"/>
        <w:jc w:val="both"/>
        <w:rPr>
          <w:rFonts w:ascii="Arial" w:hAnsi="Arial" w:cs="Arial"/>
          <w:lang w:val="en-GB"/>
        </w:rPr>
      </w:pPr>
      <w:hyperlink r:id="rId19" w:history="1">
        <w:r w:rsidRPr="007A30A6">
          <w:rPr>
            <w:rStyle w:val="Hyperlink"/>
            <w:rFonts w:ascii="Arial" w:hAnsi="Arial" w:cs="Arial"/>
            <w:lang w:val="en-GB"/>
          </w:rPr>
          <w:t>https://citeseerx.ist.psu.edu/viewdoc/download?doi=10.1.1.434.2453&amp;rep=rep1&amp;type=pdf</w:t>
        </w:r>
      </w:hyperlink>
    </w:p>
    <w:p w14:paraId="29E5C1E6" w14:textId="6E4C56B7" w:rsidR="00941E34" w:rsidRPr="00DD4109" w:rsidRDefault="00941E34" w:rsidP="00DD4109">
      <w:pPr>
        <w:spacing w:line="360" w:lineRule="auto"/>
        <w:jc w:val="both"/>
        <w:rPr>
          <w:rFonts w:ascii="Arial" w:hAnsi="Arial" w:cs="Arial"/>
        </w:rPr>
      </w:pPr>
    </w:p>
    <w:p w14:paraId="3977F7C9" w14:textId="77777777" w:rsidR="00941E34" w:rsidRPr="00941E34" w:rsidRDefault="00941E34" w:rsidP="00DD4109">
      <w:pPr>
        <w:spacing w:line="360" w:lineRule="auto"/>
        <w:jc w:val="both"/>
        <w:rPr>
          <w:rFonts w:ascii="Arial" w:hAnsi="Arial" w:cs="Arial"/>
        </w:rPr>
      </w:pPr>
      <w:r w:rsidRPr="00941E34">
        <w:rPr>
          <w:rFonts w:ascii="Arial" w:hAnsi="Arial" w:cs="Arial"/>
        </w:rPr>
        <w:t>Crossing the Boundaries – Agile Methods in Large-Scale, Plan-Driven Organizations: A Case Study from the Financial Services Industry</w:t>
      </w:r>
    </w:p>
    <w:p w14:paraId="4A69B07D" w14:textId="5E92B78E" w:rsidR="00941E34" w:rsidRPr="00941E34" w:rsidRDefault="00941E34" w:rsidP="00DD4109">
      <w:pPr>
        <w:spacing w:line="360" w:lineRule="auto"/>
        <w:jc w:val="both"/>
        <w:rPr>
          <w:rFonts w:ascii="Arial" w:hAnsi="Arial" w:cs="Arial"/>
        </w:rPr>
      </w:pPr>
      <w:r w:rsidRPr="00941E34">
        <w:rPr>
          <w:rFonts w:ascii="Arial" w:hAnsi="Arial" w:cs="Arial"/>
        </w:rPr>
        <w:t>Online [</w:t>
      </w:r>
      <w:r w:rsidR="00B37226" w:rsidRPr="007A30A6">
        <w:rPr>
          <w:rFonts w:ascii="Arial" w:hAnsi="Arial" w:cs="Arial"/>
          <w:lang w:val="en-GB"/>
        </w:rPr>
        <w:t>Accessed</w:t>
      </w:r>
      <w:r w:rsidR="00B37226" w:rsidRPr="00B37226">
        <w:rPr>
          <w:rFonts w:ascii="Arial" w:hAnsi="Arial" w:cs="Arial"/>
        </w:rPr>
        <w:t xml:space="preserve"> </w:t>
      </w:r>
      <w:r w:rsidRPr="00941E34">
        <w:rPr>
          <w:rFonts w:ascii="Arial" w:hAnsi="Arial" w:cs="Arial"/>
        </w:rPr>
        <w:t>15 August 2022]</w:t>
      </w:r>
    </w:p>
    <w:p w14:paraId="3441C40E" w14:textId="66D05399" w:rsidR="007A30A6" w:rsidRDefault="00941E34" w:rsidP="007A30A6">
      <w:pPr>
        <w:spacing w:line="360" w:lineRule="auto"/>
        <w:jc w:val="both"/>
        <w:rPr>
          <w:rFonts w:ascii="Arial" w:hAnsi="Arial" w:cs="Arial"/>
        </w:rPr>
      </w:pPr>
      <w:hyperlink r:id="rId20" w:history="1">
        <w:r w:rsidRPr="00941E34">
          <w:rPr>
            <w:rStyle w:val="Hyperlink"/>
            <w:rFonts w:ascii="Arial" w:hAnsi="Arial" w:cs="Arial"/>
          </w:rPr>
          <w:t>https://link.springer.com/chapter/10.1007/978-3-319-59536-8_24#citeas</w:t>
        </w:r>
      </w:hyperlink>
    </w:p>
    <w:p w14:paraId="46A67838" w14:textId="7B5EE28B" w:rsidR="007A30A6" w:rsidRDefault="007A30A6" w:rsidP="00DD4109">
      <w:pPr>
        <w:autoSpaceDE w:val="0"/>
        <w:autoSpaceDN w:val="0"/>
        <w:adjustRightInd w:val="0"/>
        <w:spacing w:line="360" w:lineRule="auto"/>
        <w:ind w:right="-720"/>
        <w:jc w:val="both"/>
        <w:rPr>
          <w:rFonts w:ascii="Arial" w:hAnsi="Arial" w:cs="Arial"/>
          <w:lang w:val="en-GB"/>
        </w:rPr>
      </w:pPr>
    </w:p>
    <w:p w14:paraId="0D7B5773" w14:textId="77777777" w:rsidR="007A30A6" w:rsidRPr="007A30A6" w:rsidRDefault="007A30A6" w:rsidP="007A30A6">
      <w:pPr>
        <w:autoSpaceDE w:val="0"/>
        <w:autoSpaceDN w:val="0"/>
        <w:adjustRightInd w:val="0"/>
        <w:spacing w:line="360" w:lineRule="auto"/>
        <w:ind w:right="-720"/>
        <w:jc w:val="both"/>
        <w:rPr>
          <w:rFonts w:ascii="Arial" w:hAnsi="Arial" w:cs="Arial"/>
          <w:lang w:val="en-GB"/>
        </w:rPr>
      </w:pPr>
      <w:r w:rsidRPr="007A30A6">
        <w:rPr>
          <w:rFonts w:ascii="Arial" w:hAnsi="Arial" w:cs="Arial"/>
          <w:lang w:val="en-GB"/>
        </w:rPr>
        <w:t xml:space="preserve">Contenteratechspace.com. 2021. </w:t>
      </w:r>
    </w:p>
    <w:p w14:paraId="4FD68049" w14:textId="77777777" w:rsidR="007A30A6" w:rsidRPr="007A30A6" w:rsidRDefault="007A30A6" w:rsidP="007A30A6">
      <w:pPr>
        <w:autoSpaceDE w:val="0"/>
        <w:autoSpaceDN w:val="0"/>
        <w:adjustRightInd w:val="0"/>
        <w:spacing w:line="360" w:lineRule="auto"/>
        <w:ind w:right="-720"/>
        <w:jc w:val="both"/>
        <w:rPr>
          <w:rFonts w:ascii="Arial" w:hAnsi="Arial" w:cs="Arial"/>
          <w:lang w:val="en-GB"/>
        </w:rPr>
      </w:pPr>
      <w:r w:rsidRPr="007A30A6">
        <w:rPr>
          <w:rFonts w:ascii="Arial" w:hAnsi="Arial" w:cs="Arial"/>
          <w:lang w:val="en-GB"/>
        </w:rPr>
        <w:t xml:space="preserve">[online] Available at: </w:t>
      </w:r>
    </w:p>
    <w:p w14:paraId="7304627C" w14:textId="77777777" w:rsidR="007A30A6" w:rsidRPr="007A30A6" w:rsidRDefault="007A30A6" w:rsidP="007A30A6">
      <w:pPr>
        <w:autoSpaceDE w:val="0"/>
        <w:autoSpaceDN w:val="0"/>
        <w:adjustRightInd w:val="0"/>
        <w:spacing w:line="360" w:lineRule="auto"/>
        <w:ind w:right="-720"/>
        <w:jc w:val="both"/>
        <w:rPr>
          <w:rFonts w:ascii="Arial" w:hAnsi="Arial" w:cs="Arial"/>
          <w:lang w:val="en-GB"/>
        </w:rPr>
      </w:pPr>
      <w:hyperlink r:id="rId21" w:history="1">
        <w:r w:rsidRPr="007A30A6">
          <w:rPr>
            <w:rStyle w:val="Hyperlink"/>
            <w:rFonts w:ascii="Arial" w:hAnsi="Arial" w:cs="Arial"/>
            <w:lang w:val="en-GB"/>
          </w:rPr>
          <w:t>https://contenteratechspace.com/blogs/top-ten-challenges-of-agile-methodology/</w:t>
        </w:r>
      </w:hyperlink>
    </w:p>
    <w:p w14:paraId="0A431374" w14:textId="72FD0ACC" w:rsidR="007A30A6" w:rsidRPr="007A30A6" w:rsidRDefault="007A30A6" w:rsidP="007A30A6">
      <w:pPr>
        <w:autoSpaceDE w:val="0"/>
        <w:autoSpaceDN w:val="0"/>
        <w:adjustRightInd w:val="0"/>
        <w:spacing w:line="360" w:lineRule="auto"/>
        <w:ind w:right="-720"/>
        <w:jc w:val="both"/>
        <w:rPr>
          <w:rFonts w:ascii="Arial" w:hAnsi="Arial" w:cs="Arial"/>
          <w:lang w:val="en-GB"/>
        </w:rPr>
      </w:pPr>
      <w:r w:rsidRPr="007A30A6">
        <w:rPr>
          <w:rFonts w:ascii="Arial" w:hAnsi="Arial" w:cs="Arial"/>
          <w:lang w:val="en-GB"/>
        </w:rPr>
        <w:t xml:space="preserve"> </w:t>
      </w:r>
      <w:r w:rsidR="00B37226" w:rsidRPr="00B37226">
        <w:rPr>
          <w:rFonts w:ascii="Arial" w:hAnsi="Arial" w:cs="Arial"/>
        </w:rPr>
        <w:t>Online</w:t>
      </w:r>
      <w:r w:rsidR="00B37226" w:rsidRPr="00B37226">
        <w:rPr>
          <w:rFonts w:ascii="Arial" w:hAnsi="Arial" w:cs="Arial"/>
          <w:lang w:val="en-GB"/>
        </w:rPr>
        <w:t xml:space="preserve"> </w:t>
      </w:r>
      <w:r w:rsidRPr="007A30A6">
        <w:rPr>
          <w:rFonts w:ascii="Arial" w:hAnsi="Arial" w:cs="Arial"/>
          <w:lang w:val="en-GB"/>
        </w:rPr>
        <w:t>[Accessed 24 May 2021].</w:t>
      </w:r>
    </w:p>
    <w:p w14:paraId="393C9DB1" w14:textId="653C9DCF" w:rsidR="00CC7AB7" w:rsidRDefault="00CC7AB7" w:rsidP="00DD4109">
      <w:pPr>
        <w:autoSpaceDE w:val="0"/>
        <w:autoSpaceDN w:val="0"/>
        <w:adjustRightInd w:val="0"/>
        <w:spacing w:line="360" w:lineRule="auto"/>
        <w:ind w:right="-720"/>
        <w:jc w:val="both"/>
        <w:rPr>
          <w:rFonts w:ascii="Arial" w:hAnsi="Arial" w:cs="Arial"/>
        </w:rPr>
      </w:pPr>
    </w:p>
    <w:p w14:paraId="61868087" w14:textId="77777777" w:rsidR="007A30A6" w:rsidRPr="007A30A6" w:rsidRDefault="007A30A6" w:rsidP="007A30A6">
      <w:pPr>
        <w:autoSpaceDE w:val="0"/>
        <w:autoSpaceDN w:val="0"/>
        <w:adjustRightInd w:val="0"/>
        <w:spacing w:line="360" w:lineRule="auto"/>
        <w:ind w:right="-720"/>
        <w:jc w:val="both"/>
        <w:rPr>
          <w:rFonts w:ascii="Arial" w:hAnsi="Arial" w:cs="Arial"/>
          <w:lang w:val="en-GB"/>
        </w:rPr>
      </w:pPr>
      <w:r w:rsidRPr="007A30A6">
        <w:rPr>
          <w:rFonts w:ascii="Arial" w:hAnsi="Arial" w:cs="Arial"/>
          <w:lang w:val="en-GB"/>
        </w:rPr>
        <w:t>Ekanayake, H. and Idar, R., 2021. Traditional Project Management Approach, Industry Challenges and Key Attributes: A Case Study of Construction Project Management in Sri Lanka. </w:t>
      </w:r>
      <w:r w:rsidRPr="007A30A6">
        <w:rPr>
          <w:rFonts w:ascii="Arial" w:hAnsi="Arial" w:cs="Arial"/>
          <w:i/>
          <w:iCs/>
          <w:lang w:val="en-GB"/>
        </w:rPr>
        <w:t>Asia Pacific Journal of Advanced Business and Social Studies</w:t>
      </w:r>
      <w:r w:rsidRPr="007A30A6">
        <w:rPr>
          <w:rFonts w:ascii="Arial" w:hAnsi="Arial" w:cs="Arial"/>
          <w:lang w:val="en-GB"/>
        </w:rPr>
        <w:t>, 5(1), pp.52-64. AltexSoft. 2021. </w:t>
      </w:r>
      <w:r w:rsidRPr="007A30A6">
        <w:rPr>
          <w:rFonts w:ascii="Arial" w:hAnsi="Arial" w:cs="Arial"/>
          <w:i/>
          <w:iCs/>
          <w:lang w:val="en-GB"/>
        </w:rPr>
        <w:t>Agile Project Management: Best Practices and Methodologies</w:t>
      </w:r>
      <w:r w:rsidRPr="007A30A6">
        <w:rPr>
          <w:rFonts w:ascii="Arial" w:hAnsi="Arial" w:cs="Arial"/>
          <w:lang w:val="en-GB"/>
        </w:rPr>
        <w:t>.</w:t>
      </w:r>
    </w:p>
    <w:p w14:paraId="7FFDB4B9" w14:textId="77777777" w:rsidR="007A30A6" w:rsidRPr="007A30A6" w:rsidRDefault="007A30A6" w:rsidP="007A30A6">
      <w:pPr>
        <w:autoSpaceDE w:val="0"/>
        <w:autoSpaceDN w:val="0"/>
        <w:adjustRightInd w:val="0"/>
        <w:spacing w:line="360" w:lineRule="auto"/>
        <w:ind w:right="-720"/>
        <w:jc w:val="both"/>
        <w:rPr>
          <w:rFonts w:ascii="Arial" w:hAnsi="Arial" w:cs="Arial"/>
          <w:lang w:val="en-GB"/>
        </w:rPr>
      </w:pPr>
      <w:r w:rsidRPr="007A30A6">
        <w:rPr>
          <w:rFonts w:ascii="Arial" w:hAnsi="Arial" w:cs="Arial"/>
          <w:lang w:val="en-GB"/>
        </w:rPr>
        <w:t xml:space="preserve"> [online] Available at:</w:t>
      </w:r>
    </w:p>
    <w:p w14:paraId="430B1CCF" w14:textId="77777777" w:rsidR="007A30A6" w:rsidRPr="007A30A6" w:rsidRDefault="007A30A6" w:rsidP="007A30A6">
      <w:pPr>
        <w:autoSpaceDE w:val="0"/>
        <w:autoSpaceDN w:val="0"/>
        <w:adjustRightInd w:val="0"/>
        <w:spacing w:line="360" w:lineRule="auto"/>
        <w:ind w:right="-720"/>
        <w:jc w:val="both"/>
        <w:rPr>
          <w:rFonts w:ascii="Arial" w:hAnsi="Arial" w:cs="Arial"/>
          <w:lang w:val="en-GB"/>
        </w:rPr>
      </w:pPr>
      <w:r w:rsidRPr="007A30A6">
        <w:rPr>
          <w:rFonts w:ascii="Arial" w:hAnsi="Arial" w:cs="Arial"/>
          <w:lang w:val="en-GB"/>
        </w:rPr>
        <w:t xml:space="preserve"> </w:t>
      </w:r>
      <w:hyperlink r:id="rId22" w:history="1">
        <w:r w:rsidRPr="007A30A6">
          <w:rPr>
            <w:rStyle w:val="Hyperlink"/>
            <w:rFonts w:ascii="Arial" w:hAnsi="Arial" w:cs="Arial"/>
            <w:lang w:val="en-GB"/>
          </w:rPr>
          <w:t>https://www.altexsoft.com/whitepapers/agile-project-management-best-practices-and-methodologies/</w:t>
        </w:r>
      </w:hyperlink>
    </w:p>
    <w:p w14:paraId="1C5D17EE" w14:textId="113A2E14" w:rsidR="007A30A6" w:rsidRPr="007A30A6" w:rsidRDefault="007A30A6" w:rsidP="007A30A6">
      <w:pPr>
        <w:autoSpaceDE w:val="0"/>
        <w:autoSpaceDN w:val="0"/>
        <w:adjustRightInd w:val="0"/>
        <w:spacing w:line="360" w:lineRule="auto"/>
        <w:ind w:right="-720"/>
        <w:jc w:val="both"/>
        <w:rPr>
          <w:rFonts w:ascii="Arial" w:hAnsi="Arial" w:cs="Arial"/>
          <w:lang w:val="en-GB"/>
        </w:rPr>
      </w:pPr>
      <w:r w:rsidRPr="007A30A6">
        <w:rPr>
          <w:rFonts w:ascii="Arial" w:hAnsi="Arial" w:cs="Arial"/>
          <w:lang w:val="en-GB"/>
        </w:rPr>
        <w:t xml:space="preserve"> </w:t>
      </w:r>
      <w:r w:rsidR="00B37226" w:rsidRPr="00B37226">
        <w:rPr>
          <w:rFonts w:ascii="Arial" w:hAnsi="Arial" w:cs="Arial"/>
        </w:rPr>
        <w:t>Online</w:t>
      </w:r>
      <w:r w:rsidR="00B37226" w:rsidRPr="00B37226">
        <w:rPr>
          <w:rFonts w:ascii="Arial" w:hAnsi="Arial" w:cs="Arial"/>
          <w:lang w:val="en-GB"/>
        </w:rPr>
        <w:t xml:space="preserve"> </w:t>
      </w:r>
      <w:r w:rsidRPr="007A30A6">
        <w:rPr>
          <w:rFonts w:ascii="Arial" w:hAnsi="Arial" w:cs="Arial"/>
          <w:lang w:val="en-GB"/>
        </w:rPr>
        <w:t>[Accessed 24 May 2021].</w:t>
      </w:r>
    </w:p>
    <w:p w14:paraId="1F1CEE26" w14:textId="77777777" w:rsidR="00CC7AB7" w:rsidRPr="00CC7AB7" w:rsidRDefault="00CC7AB7" w:rsidP="00CC7AB7">
      <w:pPr>
        <w:autoSpaceDE w:val="0"/>
        <w:autoSpaceDN w:val="0"/>
        <w:adjustRightInd w:val="0"/>
        <w:spacing w:line="360" w:lineRule="auto"/>
        <w:ind w:right="-720"/>
        <w:jc w:val="both"/>
        <w:rPr>
          <w:rFonts w:ascii="Arial" w:hAnsi="Arial" w:cs="Arial"/>
          <w:lang w:val="en-GB"/>
        </w:rPr>
      </w:pPr>
    </w:p>
    <w:p w14:paraId="33E8DAE8" w14:textId="657694BC" w:rsidR="00CC7AB7" w:rsidRDefault="00CC7AB7" w:rsidP="00CC7AB7">
      <w:pPr>
        <w:autoSpaceDE w:val="0"/>
        <w:autoSpaceDN w:val="0"/>
        <w:adjustRightInd w:val="0"/>
        <w:spacing w:line="360" w:lineRule="auto"/>
        <w:ind w:right="-720"/>
        <w:jc w:val="both"/>
        <w:rPr>
          <w:rFonts w:ascii="Arial" w:hAnsi="Arial" w:cs="Arial"/>
          <w:lang w:val="en-GB"/>
        </w:rPr>
      </w:pPr>
      <w:r w:rsidRPr="00CC7AB7">
        <w:rPr>
          <w:rFonts w:ascii="Arial" w:hAnsi="Arial" w:cs="Arial"/>
          <w:lang w:val="en-GB"/>
        </w:rPr>
        <w:t>HRISTOVSKI, T., 2021. </w:t>
      </w:r>
      <w:r w:rsidRPr="00CC7AB7">
        <w:rPr>
          <w:rFonts w:ascii="Arial" w:hAnsi="Arial" w:cs="Arial"/>
          <w:i/>
          <w:iCs/>
          <w:lang w:val="en-GB"/>
        </w:rPr>
        <w:t xml:space="preserve">Agile methodologies: Kanban Vs Scrum – Advantages and Disadvantages – </w:t>
      </w:r>
      <w:r w:rsidRPr="00CC7AB7">
        <w:rPr>
          <w:rFonts w:ascii="Cambria Math" w:hAnsi="Cambria Math" w:cs="Cambria Math"/>
          <w:i/>
          <w:iCs/>
          <w:lang w:val="en-GB"/>
        </w:rPr>
        <w:t>⋮</w:t>
      </w:r>
      <w:r w:rsidRPr="00CC7AB7">
        <w:rPr>
          <w:rFonts w:ascii="Arial" w:hAnsi="Arial" w:cs="Arial"/>
          <w:i/>
          <w:iCs/>
          <w:lang w:val="en-GB"/>
        </w:rPr>
        <w:t>iWConnect</w:t>
      </w:r>
      <w:r w:rsidRPr="00CC7AB7">
        <w:rPr>
          <w:rFonts w:ascii="Arial" w:hAnsi="Arial" w:cs="Arial"/>
          <w:lang w:val="en-GB"/>
        </w:rPr>
        <w:t xml:space="preserve">. [online] Iwconnect.com. Available at: &lt;https://iwconnect.com/agile-methodologies-scrum-vs-kanban-advantages-disadvantages&gt; </w:t>
      </w:r>
      <w:r w:rsidR="00B37226" w:rsidRPr="00B37226">
        <w:rPr>
          <w:rFonts w:ascii="Arial" w:hAnsi="Arial" w:cs="Arial"/>
        </w:rPr>
        <w:t>Online</w:t>
      </w:r>
      <w:r w:rsidR="00B37226" w:rsidRPr="00B37226">
        <w:rPr>
          <w:rFonts w:ascii="Arial" w:hAnsi="Arial" w:cs="Arial"/>
          <w:lang w:val="en-GB"/>
        </w:rPr>
        <w:t xml:space="preserve"> </w:t>
      </w:r>
      <w:r w:rsidRPr="00CC7AB7">
        <w:rPr>
          <w:rFonts w:ascii="Arial" w:hAnsi="Arial" w:cs="Arial"/>
          <w:lang w:val="en-GB"/>
        </w:rPr>
        <w:t>[Accessed 24 May 2021].</w:t>
      </w:r>
    </w:p>
    <w:p w14:paraId="2505B958" w14:textId="67A4269B" w:rsidR="007A30A6" w:rsidRDefault="007A30A6" w:rsidP="00CC7AB7">
      <w:pPr>
        <w:autoSpaceDE w:val="0"/>
        <w:autoSpaceDN w:val="0"/>
        <w:adjustRightInd w:val="0"/>
        <w:spacing w:line="360" w:lineRule="auto"/>
        <w:ind w:right="-720"/>
        <w:jc w:val="both"/>
        <w:rPr>
          <w:rFonts w:ascii="Arial" w:hAnsi="Arial" w:cs="Arial"/>
          <w:lang w:val="en-GB"/>
        </w:rPr>
      </w:pPr>
    </w:p>
    <w:p w14:paraId="3CC215B8" w14:textId="77777777" w:rsidR="007A30A6" w:rsidRPr="007A30A6" w:rsidRDefault="007A30A6" w:rsidP="007A30A6">
      <w:pPr>
        <w:autoSpaceDE w:val="0"/>
        <w:autoSpaceDN w:val="0"/>
        <w:adjustRightInd w:val="0"/>
        <w:spacing w:line="360" w:lineRule="auto"/>
        <w:ind w:right="-720"/>
        <w:jc w:val="both"/>
        <w:rPr>
          <w:rFonts w:ascii="Arial" w:hAnsi="Arial" w:cs="Arial"/>
        </w:rPr>
      </w:pPr>
      <w:r w:rsidRPr="007A30A6">
        <w:rPr>
          <w:rFonts w:ascii="Arial" w:hAnsi="Arial" w:cs="Arial"/>
        </w:rPr>
        <w:t>Impact of Agile Methodology on Software Development</w:t>
      </w:r>
    </w:p>
    <w:p w14:paraId="7CC7FC25" w14:textId="77777777" w:rsidR="007A30A6" w:rsidRPr="007A30A6" w:rsidRDefault="007A30A6" w:rsidP="007A30A6">
      <w:pPr>
        <w:autoSpaceDE w:val="0"/>
        <w:autoSpaceDN w:val="0"/>
        <w:adjustRightInd w:val="0"/>
        <w:spacing w:line="360" w:lineRule="auto"/>
        <w:ind w:right="-720"/>
        <w:jc w:val="both"/>
        <w:rPr>
          <w:rFonts w:ascii="Arial" w:hAnsi="Arial" w:cs="Arial"/>
        </w:rPr>
      </w:pPr>
      <w:r w:rsidRPr="007A30A6">
        <w:rPr>
          <w:rFonts w:ascii="Arial" w:hAnsi="Arial" w:cs="Arial"/>
        </w:rPr>
        <w:t>Online [11 August 2022]</w:t>
      </w:r>
    </w:p>
    <w:p w14:paraId="57191A70" w14:textId="0BA3393E" w:rsidR="007A30A6" w:rsidRDefault="007A30A6" w:rsidP="00CC7AB7">
      <w:pPr>
        <w:autoSpaceDE w:val="0"/>
        <w:autoSpaceDN w:val="0"/>
        <w:adjustRightInd w:val="0"/>
        <w:spacing w:line="360" w:lineRule="auto"/>
        <w:ind w:right="-720"/>
        <w:jc w:val="both"/>
        <w:rPr>
          <w:rFonts w:ascii="Arial" w:hAnsi="Arial" w:cs="Arial"/>
        </w:rPr>
      </w:pPr>
      <w:hyperlink r:id="rId23" w:history="1">
        <w:r w:rsidRPr="007A30A6">
          <w:rPr>
            <w:rStyle w:val="Hyperlink"/>
            <w:rFonts w:ascii="Arial" w:hAnsi="Arial" w:cs="Arial"/>
          </w:rPr>
          <w:t>https://www.ccsenet.org/journal/index.php/cis/article/view/44383</w:t>
        </w:r>
      </w:hyperlink>
    </w:p>
    <w:p w14:paraId="0FD7C8E2" w14:textId="77777777" w:rsidR="00B37226" w:rsidRPr="00C3448B" w:rsidRDefault="00B37226" w:rsidP="00CC7AB7">
      <w:pPr>
        <w:autoSpaceDE w:val="0"/>
        <w:autoSpaceDN w:val="0"/>
        <w:adjustRightInd w:val="0"/>
        <w:spacing w:line="360" w:lineRule="auto"/>
        <w:ind w:right="-720"/>
        <w:jc w:val="both"/>
        <w:rPr>
          <w:rFonts w:ascii="Arial" w:hAnsi="Arial" w:cs="Arial"/>
        </w:rPr>
      </w:pPr>
    </w:p>
    <w:p w14:paraId="5CE4CEF3" w14:textId="672D7CC9" w:rsidR="00CC7AB7" w:rsidRPr="00CC7AB7" w:rsidRDefault="00CC7AB7" w:rsidP="00CC7AB7">
      <w:pPr>
        <w:autoSpaceDE w:val="0"/>
        <w:autoSpaceDN w:val="0"/>
        <w:adjustRightInd w:val="0"/>
        <w:spacing w:line="360" w:lineRule="auto"/>
        <w:ind w:right="-720"/>
        <w:jc w:val="both"/>
        <w:rPr>
          <w:rFonts w:ascii="Arial" w:hAnsi="Arial" w:cs="Arial"/>
          <w:lang w:val="en-GB"/>
        </w:rPr>
      </w:pPr>
      <w:r w:rsidRPr="00CC7AB7">
        <w:rPr>
          <w:rFonts w:ascii="Arial" w:hAnsi="Arial" w:cs="Arial"/>
          <w:lang w:val="en-GB"/>
        </w:rPr>
        <w:t>Mrsic, M., 2021. </w:t>
      </w:r>
      <w:r w:rsidRPr="00CC7AB7">
        <w:rPr>
          <w:rFonts w:ascii="Arial" w:hAnsi="Arial" w:cs="Arial"/>
          <w:i/>
          <w:iCs/>
          <w:lang w:val="en-GB"/>
        </w:rPr>
        <w:t>Traditional Project Management · Activecollab Blog</w:t>
      </w:r>
      <w:r w:rsidRPr="00CC7AB7">
        <w:rPr>
          <w:rFonts w:ascii="Arial" w:hAnsi="Arial" w:cs="Arial"/>
          <w:lang w:val="en-GB"/>
        </w:rPr>
        <w:t xml:space="preserve">. [online] ActiveCollab. Available at: </w:t>
      </w:r>
    </w:p>
    <w:p w14:paraId="50E432FE" w14:textId="77777777" w:rsidR="00CC7AB7" w:rsidRPr="00CC7AB7" w:rsidRDefault="00CC7AB7" w:rsidP="00CC7AB7">
      <w:pPr>
        <w:autoSpaceDE w:val="0"/>
        <w:autoSpaceDN w:val="0"/>
        <w:adjustRightInd w:val="0"/>
        <w:spacing w:line="360" w:lineRule="auto"/>
        <w:ind w:right="-720"/>
        <w:jc w:val="both"/>
        <w:rPr>
          <w:rFonts w:ascii="Arial" w:hAnsi="Arial" w:cs="Arial"/>
          <w:lang w:val="en-GB"/>
        </w:rPr>
      </w:pPr>
      <w:hyperlink r:id="rId24" w:history="1">
        <w:r w:rsidRPr="00CC7AB7">
          <w:rPr>
            <w:rStyle w:val="Hyperlink"/>
            <w:rFonts w:ascii="Arial" w:hAnsi="Arial" w:cs="Arial"/>
            <w:lang w:val="en-GB"/>
          </w:rPr>
          <w:t>https://activecollab.com/blog/project-management/traditional-project-management</w:t>
        </w:r>
      </w:hyperlink>
    </w:p>
    <w:p w14:paraId="5DD2EB18" w14:textId="742FA490" w:rsidR="00693AA5" w:rsidRDefault="00B37226" w:rsidP="00DD4109">
      <w:pPr>
        <w:autoSpaceDE w:val="0"/>
        <w:autoSpaceDN w:val="0"/>
        <w:adjustRightInd w:val="0"/>
        <w:spacing w:line="360" w:lineRule="auto"/>
        <w:ind w:right="-720"/>
        <w:jc w:val="both"/>
        <w:rPr>
          <w:rFonts w:ascii="Arial" w:hAnsi="Arial" w:cs="Arial"/>
          <w:lang w:val="en-GB"/>
        </w:rPr>
      </w:pPr>
      <w:r w:rsidRPr="00B37226">
        <w:rPr>
          <w:rFonts w:ascii="Arial" w:hAnsi="Arial" w:cs="Arial"/>
        </w:rPr>
        <w:t>Online</w:t>
      </w:r>
      <w:r w:rsidR="00CC7AB7" w:rsidRPr="00CC7AB7">
        <w:rPr>
          <w:rFonts w:ascii="Arial" w:hAnsi="Arial" w:cs="Arial"/>
          <w:lang w:val="en-GB"/>
        </w:rPr>
        <w:t xml:space="preserve"> [Accessed 24 May 2021].</w:t>
      </w:r>
    </w:p>
    <w:p w14:paraId="445AF953" w14:textId="77777777" w:rsidR="007A30A6" w:rsidRPr="007A30A6" w:rsidRDefault="007A30A6" w:rsidP="00DD4109">
      <w:pPr>
        <w:autoSpaceDE w:val="0"/>
        <w:autoSpaceDN w:val="0"/>
        <w:adjustRightInd w:val="0"/>
        <w:spacing w:line="360" w:lineRule="auto"/>
        <w:ind w:right="-720"/>
        <w:jc w:val="both"/>
        <w:rPr>
          <w:rFonts w:ascii="Arial" w:hAnsi="Arial" w:cs="Arial"/>
          <w:lang w:val="en-GB"/>
        </w:rPr>
      </w:pPr>
    </w:p>
    <w:p w14:paraId="4ACEFBC5" w14:textId="7C20ACAB" w:rsidR="00693AA5" w:rsidRPr="00DD4109" w:rsidRDefault="00693AA5" w:rsidP="00DD4109">
      <w:pPr>
        <w:autoSpaceDE w:val="0"/>
        <w:autoSpaceDN w:val="0"/>
        <w:adjustRightInd w:val="0"/>
        <w:spacing w:line="360" w:lineRule="auto"/>
        <w:ind w:right="-720"/>
        <w:jc w:val="both"/>
        <w:rPr>
          <w:rFonts w:ascii="Arial" w:hAnsi="Arial" w:cs="Arial"/>
        </w:rPr>
      </w:pPr>
      <w:r w:rsidRPr="00693AA5">
        <w:rPr>
          <w:rFonts w:ascii="Arial" w:hAnsi="Arial" w:cs="Arial"/>
        </w:rPr>
        <w:lastRenderedPageBreak/>
        <w:t>Multi-level agile project management challenges: A self-organizing team perspective</w:t>
      </w:r>
    </w:p>
    <w:p w14:paraId="44AF46A6" w14:textId="77777777" w:rsidR="00693AA5" w:rsidRPr="00693AA5" w:rsidRDefault="00693AA5" w:rsidP="00DD4109">
      <w:pPr>
        <w:autoSpaceDE w:val="0"/>
        <w:autoSpaceDN w:val="0"/>
        <w:adjustRightInd w:val="0"/>
        <w:spacing w:line="360" w:lineRule="auto"/>
        <w:ind w:right="-720"/>
        <w:jc w:val="both"/>
        <w:rPr>
          <w:rFonts w:ascii="Arial" w:hAnsi="Arial" w:cs="Arial"/>
          <w:b/>
          <w:bCs/>
        </w:rPr>
      </w:pPr>
      <w:hyperlink r:id="rId25" w:tooltip="Go to Journal of Systems and Software on ScienceDirect" w:history="1">
        <w:r w:rsidRPr="00693AA5">
          <w:rPr>
            <w:rStyle w:val="Hyperlink"/>
            <w:rFonts w:ascii="Arial" w:hAnsi="Arial" w:cs="Arial"/>
          </w:rPr>
          <w:t>Journal of Systems and Software</w:t>
        </w:r>
      </w:hyperlink>
    </w:p>
    <w:p w14:paraId="0C8D1835" w14:textId="154AE84D" w:rsidR="00693AA5" w:rsidRPr="00693AA5" w:rsidRDefault="00693AA5" w:rsidP="00DD4109">
      <w:pPr>
        <w:autoSpaceDE w:val="0"/>
        <w:autoSpaceDN w:val="0"/>
        <w:adjustRightInd w:val="0"/>
        <w:spacing w:line="360" w:lineRule="auto"/>
        <w:ind w:right="-720"/>
        <w:jc w:val="both"/>
        <w:rPr>
          <w:rFonts w:ascii="Arial" w:hAnsi="Arial" w:cs="Arial"/>
        </w:rPr>
      </w:pPr>
      <w:hyperlink r:id="rId26" w:tooltip="Go to table of contents for this volume/issue" w:history="1">
        <w:r w:rsidRPr="00693AA5">
          <w:rPr>
            <w:rStyle w:val="Hyperlink"/>
            <w:rFonts w:ascii="Arial" w:hAnsi="Arial" w:cs="Arial"/>
          </w:rPr>
          <w:t>Volume 117</w:t>
        </w:r>
      </w:hyperlink>
      <w:r w:rsidRPr="00693AA5">
        <w:rPr>
          <w:rFonts w:ascii="Arial" w:hAnsi="Arial" w:cs="Arial"/>
        </w:rPr>
        <w:t>, July 2016, Pages 245-257</w:t>
      </w:r>
    </w:p>
    <w:p w14:paraId="2F8B5BAD" w14:textId="6090D526" w:rsidR="00693AA5" w:rsidRPr="00DD4109" w:rsidRDefault="00693AA5" w:rsidP="00DD4109">
      <w:pPr>
        <w:autoSpaceDE w:val="0"/>
        <w:autoSpaceDN w:val="0"/>
        <w:adjustRightInd w:val="0"/>
        <w:spacing w:line="360" w:lineRule="auto"/>
        <w:ind w:right="-720"/>
        <w:jc w:val="both"/>
        <w:rPr>
          <w:rFonts w:ascii="Arial" w:hAnsi="Arial" w:cs="Arial"/>
        </w:rPr>
      </w:pPr>
      <w:bookmarkStart w:id="32" w:name="_Hlk112610071"/>
      <w:r w:rsidRPr="00DD4109">
        <w:rPr>
          <w:rFonts w:ascii="Arial" w:hAnsi="Arial" w:cs="Arial"/>
        </w:rPr>
        <w:t>Online</w:t>
      </w:r>
      <w:bookmarkEnd w:id="32"/>
      <w:r w:rsidRPr="00DD4109">
        <w:rPr>
          <w:rFonts w:ascii="Arial" w:hAnsi="Arial" w:cs="Arial"/>
        </w:rPr>
        <w:t xml:space="preserve"> [</w:t>
      </w:r>
      <w:r w:rsidR="00B37226" w:rsidRPr="009064CB">
        <w:rPr>
          <w:rFonts w:ascii="Arial" w:hAnsi="Arial" w:cs="Arial"/>
          <w:lang w:val="en-GB"/>
        </w:rPr>
        <w:t xml:space="preserve">Accessed </w:t>
      </w:r>
      <w:r w:rsidRPr="00DD4109">
        <w:rPr>
          <w:rFonts w:ascii="Arial" w:hAnsi="Arial" w:cs="Arial"/>
        </w:rPr>
        <w:t>1</w:t>
      </w:r>
      <w:r w:rsidRPr="00DD4109">
        <w:rPr>
          <w:rFonts w:ascii="Arial" w:hAnsi="Arial" w:cs="Arial"/>
        </w:rPr>
        <w:t>2</w:t>
      </w:r>
      <w:r w:rsidRPr="00DD4109">
        <w:rPr>
          <w:rFonts w:ascii="Arial" w:hAnsi="Arial" w:cs="Arial"/>
        </w:rPr>
        <w:t xml:space="preserve"> August 2022]</w:t>
      </w:r>
    </w:p>
    <w:p w14:paraId="5BFC8009" w14:textId="79181858" w:rsidR="007A30A6" w:rsidRDefault="007A30A6" w:rsidP="00DD4109">
      <w:pPr>
        <w:autoSpaceDE w:val="0"/>
        <w:autoSpaceDN w:val="0"/>
        <w:adjustRightInd w:val="0"/>
        <w:spacing w:line="360" w:lineRule="auto"/>
        <w:ind w:right="-720"/>
        <w:jc w:val="both"/>
        <w:rPr>
          <w:rFonts w:ascii="Arial" w:hAnsi="Arial" w:cs="Arial"/>
        </w:rPr>
      </w:pPr>
      <w:hyperlink r:id="rId27" w:history="1">
        <w:r w:rsidRPr="00FA37F1">
          <w:rPr>
            <w:rStyle w:val="Hyperlink"/>
            <w:rFonts w:ascii="Arial" w:hAnsi="Arial" w:cs="Arial"/>
          </w:rPr>
          <w:t>https://www.sciencedirect.com/science/article/abs/pii/S0164121216000807</w:t>
        </w:r>
      </w:hyperlink>
    </w:p>
    <w:p w14:paraId="61F2969C" w14:textId="3288D728" w:rsidR="007A30A6" w:rsidRDefault="007A30A6" w:rsidP="00DD4109">
      <w:pPr>
        <w:autoSpaceDE w:val="0"/>
        <w:autoSpaceDN w:val="0"/>
        <w:adjustRightInd w:val="0"/>
        <w:spacing w:line="360" w:lineRule="auto"/>
        <w:ind w:right="-720"/>
        <w:jc w:val="both"/>
        <w:rPr>
          <w:rFonts w:ascii="Arial" w:hAnsi="Arial" w:cs="Arial"/>
        </w:rPr>
      </w:pPr>
    </w:p>
    <w:p w14:paraId="106A71C1" w14:textId="77777777" w:rsidR="007A30A6" w:rsidRPr="007A30A6" w:rsidRDefault="007A30A6" w:rsidP="007A30A6">
      <w:pPr>
        <w:autoSpaceDE w:val="0"/>
        <w:autoSpaceDN w:val="0"/>
        <w:adjustRightInd w:val="0"/>
        <w:spacing w:line="360" w:lineRule="auto"/>
        <w:ind w:right="-720"/>
        <w:jc w:val="both"/>
        <w:rPr>
          <w:rFonts w:ascii="Arial" w:hAnsi="Arial" w:cs="Arial"/>
          <w:lang w:val="en-GB"/>
        </w:rPr>
      </w:pPr>
      <w:r w:rsidRPr="007A30A6">
        <w:rPr>
          <w:rFonts w:ascii="Arial" w:hAnsi="Arial" w:cs="Arial"/>
        </w:rPr>
        <w:t>Project: </w:t>
      </w:r>
      <w:hyperlink r:id="rId28" w:history="1">
        <w:r w:rsidRPr="007A30A6">
          <w:rPr>
            <w:rStyle w:val="Hyperlink"/>
            <w:rFonts w:ascii="Arial" w:hAnsi="Arial" w:cs="Arial"/>
          </w:rPr>
          <w:t>The Benefits and Key Challenges of Agile Project Management under Recent Research Opportunities</w:t>
        </w:r>
      </w:hyperlink>
    </w:p>
    <w:p w14:paraId="5E9AA086" w14:textId="0D27B80C" w:rsidR="007A30A6" w:rsidRPr="007A30A6" w:rsidRDefault="007A30A6" w:rsidP="007A30A6">
      <w:pPr>
        <w:autoSpaceDE w:val="0"/>
        <w:autoSpaceDN w:val="0"/>
        <w:adjustRightInd w:val="0"/>
        <w:spacing w:line="360" w:lineRule="auto"/>
        <w:ind w:right="-720"/>
        <w:jc w:val="both"/>
        <w:rPr>
          <w:rFonts w:ascii="Arial" w:hAnsi="Arial" w:cs="Arial"/>
        </w:rPr>
      </w:pPr>
      <w:bookmarkStart w:id="33" w:name="_Hlk112597188"/>
      <w:r w:rsidRPr="007A30A6">
        <w:rPr>
          <w:rFonts w:ascii="Arial" w:hAnsi="Arial" w:cs="Arial"/>
        </w:rPr>
        <w:t>Online [</w:t>
      </w:r>
      <w:r w:rsidR="00B37226" w:rsidRPr="009064CB">
        <w:rPr>
          <w:rFonts w:ascii="Arial" w:hAnsi="Arial" w:cs="Arial"/>
          <w:lang w:val="en-GB"/>
        </w:rPr>
        <w:t xml:space="preserve">Accessed </w:t>
      </w:r>
      <w:r w:rsidRPr="007A30A6">
        <w:rPr>
          <w:rFonts w:ascii="Arial" w:hAnsi="Arial" w:cs="Arial"/>
        </w:rPr>
        <w:t>13 August 2022]</w:t>
      </w:r>
    </w:p>
    <w:bookmarkEnd w:id="33"/>
    <w:p w14:paraId="6D0D2359" w14:textId="77777777" w:rsidR="007A30A6" w:rsidRPr="007A30A6" w:rsidRDefault="007A30A6" w:rsidP="007A30A6">
      <w:pPr>
        <w:autoSpaceDE w:val="0"/>
        <w:autoSpaceDN w:val="0"/>
        <w:adjustRightInd w:val="0"/>
        <w:spacing w:line="360" w:lineRule="auto"/>
        <w:ind w:right="-720"/>
        <w:jc w:val="both"/>
        <w:rPr>
          <w:rFonts w:ascii="Arial" w:hAnsi="Arial" w:cs="Arial"/>
        </w:rPr>
      </w:pPr>
      <w:r w:rsidRPr="007A30A6">
        <w:rPr>
          <w:rFonts w:ascii="Arial" w:hAnsi="Arial" w:cs="Arial"/>
        </w:rPr>
        <w:fldChar w:fldCharType="begin"/>
      </w:r>
      <w:r w:rsidRPr="007A30A6">
        <w:rPr>
          <w:rFonts w:ascii="Arial" w:hAnsi="Arial" w:cs="Arial"/>
        </w:rPr>
        <w:instrText xml:space="preserve"> HYPERLINK "https://www.researchgate.net/publication/316239082_The_Benefits_and_Key_Challenges_of_Agile_Project_Management_under_Recent_Research_Opportunities" </w:instrText>
      </w:r>
      <w:r w:rsidRPr="007A30A6">
        <w:rPr>
          <w:rFonts w:ascii="Arial" w:hAnsi="Arial" w:cs="Arial"/>
        </w:rPr>
        <w:fldChar w:fldCharType="separate"/>
      </w:r>
      <w:r w:rsidRPr="007A30A6">
        <w:rPr>
          <w:rStyle w:val="Hyperlink"/>
          <w:rFonts w:ascii="Arial" w:hAnsi="Arial" w:cs="Arial"/>
        </w:rPr>
        <w:t>https://www.researchgate.net/publication/316239082_The_Benefits_and_Key_Challenges_of_Agile_Project_Management_under_Recent_Research_Opportunities</w:t>
      </w:r>
      <w:r w:rsidRPr="007A30A6">
        <w:rPr>
          <w:rFonts w:ascii="Arial" w:hAnsi="Arial" w:cs="Arial"/>
        </w:rPr>
        <w:fldChar w:fldCharType="end"/>
      </w:r>
    </w:p>
    <w:p w14:paraId="00592AD4" w14:textId="75B5C993" w:rsidR="00956A93" w:rsidRPr="00DD4109" w:rsidRDefault="00956A93" w:rsidP="00DD4109">
      <w:pPr>
        <w:autoSpaceDE w:val="0"/>
        <w:autoSpaceDN w:val="0"/>
        <w:adjustRightInd w:val="0"/>
        <w:spacing w:line="360" w:lineRule="auto"/>
        <w:ind w:right="-720"/>
        <w:jc w:val="both"/>
        <w:rPr>
          <w:rFonts w:ascii="Arial" w:hAnsi="Arial" w:cs="Arial"/>
          <w:lang w:val="en-GB"/>
        </w:rPr>
      </w:pPr>
    </w:p>
    <w:p w14:paraId="54AEE225" w14:textId="2C6AEA1F" w:rsidR="00560437" w:rsidRPr="00DD4109" w:rsidRDefault="00560437" w:rsidP="00DD4109">
      <w:pPr>
        <w:autoSpaceDE w:val="0"/>
        <w:autoSpaceDN w:val="0"/>
        <w:adjustRightInd w:val="0"/>
        <w:spacing w:line="360" w:lineRule="auto"/>
        <w:ind w:right="-720"/>
        <w:jc w:val="both"/>
        <w:rPr>
          <w:rFonts w:ascii="Arial" w:hAnsi="Arial" w:cs="Arial"/>
        </w:rPr>
      </w:pPr>
      <w:r w:rsidRPr="00560437">
        <w:rPr>
          <w:rFonts w:ascii="Arial" w:hAnsi="Arial" w:cs="Arial"/>
        </w:rPr>
        <w:t>The Benefits and Key Challenges of Agile Project Management under Recent Research Opportunities</w:t>
      </w:r>
      <w:r w:rsidRPr="00DD4109">
        <w:rPr>
          <w:rFonts w:ascii="Arial" w:hAnsi="Arial" w:cs="Arial"/>
        </w:rPr>
        <w:t xml:space="preserve"> </w:t>
      </w:r>
      <w:r w:rsidRPr="00560437">
        <w:rPr>
          <w:rFonts w:ascii="Arial" w:hAnsi="Arial" w:cs="Arial"/>
        </w:rPr>
        <w:t>February 2017</w:t>
      </w:r>
    </w:p>
    <w:p w14:paraId="441823B7" w14:textId="2604BEC0" w:rsidR="00FE0AF1" w:rsidRPr="00DD4109" w:rsidRDefault="00FE0AF1" w:rsidP="00DD4109">
      <w:pPr>
        <w:autoSpaceDE w:val="0"/>
        <w:autoSpaceDN w:val="0"/>
        <w:adjustRightInd w:val="0"/>
        <w:spacing w:line="360" w:lineRule="auto"/>
        <w:ind w:right="-720"/>
        <w:jc w:val="both"/>
        <w:rPr>
          <w:rFonts w:ascii="Arial" w:hAnsi="Arial" w:cs="Arial"/>
        </w:rPr>
      </w:pPr>
      <w:r w:rsidRPr="00DD4109">
        <w:rPr>
          <w:rFonts w:ascii="Arial" w:hAnsi="Arial" w:cs="Arial"/>
        </w:rPr>
        <w:t>The Case for Agile Methodologies against Traditional Ones in Financial Software Projects</w:t>
      </w:r>
    </w:p>
    <w:p w14:paraId="32E469B8" w14:textId="0DB9C81F" w:rsidR="00560437" w:rsidRPr="00DD4109" w:rsidRDefault="00941E34" w:rsidP="00DD4109">
      <w:pPr>
        <w:autoSpaceDE w:val="0"/>
        <w:autoSpaceDN w:val="0"/>
        <w:adjustRightInd w:val="0"/>
        <w:spacing w:line="360" w:lineRule="auto"/>
        <w:ind w:right="-720"/>
        <w:jc w:val="both"/>
        <w:rPr>
          <w:rFonts w:ascii="Arial" w:hAnsi="Arial" w:cs="Arial"/>
        </w:rPr>
      </w:pPr>
      <w:r w:rsidRPr="00DD4109">
        <w:rPr>
          <w:rFonts w:ascii="Arial" w:hAnsi="Arial" w:cs="Arial"/>
        </w:rPr>
        <w:t>European</w:t>
      </w:r>
      <w:r w:rsidRPr="00DD4109">
        <w:rPr>
          <w:rFonts w:ascii="Arial" w:hAnsi="Arial" w:cs="Arial"/>
        </w:rPr>
        <w:t xml:space="preserve"> Journal of Business and Management Research </w:t>
      </w:r>
      <w:hyperlink r:id="rId29" w:history="1">
        <w:r w:rsidRPr="00DD4109">
          <w:rPr>
            <w:rStyle w:val="Hyperlink"/>
            <w:rFonts w:ascii="Arial" w:hAnsi="Arial" w:cs="Arial"/>
          </w:rPr>
          <w:t>www.ejbmr.org</w:t>
        </w:r>
      </w:hyperlink>
    </w:p>
    <w:p w14:paraId="69119066" w14:textId="426FB105" w:rsidR="00941E34" w:rsidRPr="00DD4109" w:rsidRDefault="00941E34" w:rsidP="00DD4109">
      <w:pPr>
        <w:autoSpaceDE w:val="0"/>
        <w:autoSpaceDN w:val="0"/>
        <w:adjustRightInd w:val="0"/>
        <w:spacing w:line="360" w:lineRule="auto"/>
        <w:ind w:right="-720"/>
        <w:jc w:val="both"/>
        <w:rPr>
          <w:rFonts w:ascii="Arial" w:hAnsi="Arial" w:cs="Arial"/>
        </w:rPr>
      </w:pPr>
      <w:r w:rsidRPr="00DD4109">
        <w:rPr>
          <w:rFonts w:ascii="Arial" w:hAnsi="Arial" w:cs="Arial"/>
        </w:rPr>
        <w:t xml:space="preserve">European Journal of Business and Management Research </w:t>
      </w:r>
      <w:hyperlink r:id="rId30" w:history="1">
        <w:r w:rsidRPr="00DD4109">
          <w:rPr>
            <w:rStyle w:val="Hyperlink"/>
            <w:rFonts w:ascii="Arial" w:hAnsi="Arial" w:cs="Arial"/>
          </w:rPr>
          <w:t>www.ejbmr.org</w:t>
        </w:r>
      </w:hyperlink>
    </w:p>
    <w:p w14:paraId="74543D6D" w14:textId="655D6B8C" w:rsidR="00941E34" w:rsidRDefault="00941E34" w:rsidP="00DD4109">
      <w:pPr>
        <w:autoSpaceDE w:val="0"/>
        <w:autoSpaceDN w:val="0"/>
        <w:adjustRightInd w:val="0"/>
        <w:spacing w:line="360" w:lineRule="auto"/>
        <w:ind w:right="-720"/>
        <w:jc w:val="both"/>
        <w:rPr>
          <w:rFonts w:ascii="Arial" w:hAnsi="Arial" w:cs="Arial"/>
        </w:rPr>
      </w:pPr>
      <w:bookmarkStart w:id="34" w:name="_Hlk112598185"/>
      <w:r w:rsidRPr="00941E34">
        <w:rPr>
          <w:rFonts w:ascii="Arial" w:hAnsi="Arial" w:cs="Arial"/>
        </w:rPr>
        <w:t>Online [</w:t>
      </w:r>
      <w:r w:rsidR="00B37226" w:rsidRPr="009064CB">
        <w:rPr>
          <w:rFonts w:ascii="Arial" w:hAnsi="Arial" w:cs="Arial"/>
          <w:lang w:val="en-GB"/>
        </w:rPr>
        <w:t xml:space="preserve">Accessed </w:t>
      </w:r>
      <w:r w:rsidRPr="00941E34">
        <w:rPr>
          <w:rFonts w:ascii="Arial" w:hAnsi="Arial" w:cs="Arial"/>
        </w:rPr>
        <w:t>1</w:t>
      </w:r>
      <w:r w:rsidRPr="00DD4109">
        <w:rPr>
          <w:rFonts w:ascii="Arial" w:hAnsi="Arial" w:cs="Arial"/>
        </w:rPr>
        <w:t>4</w:t>
      </w:r>
      <w:r w:rsidRPr="00941E34">
        <w:rPr>
          <w:rFonts w:ascii="Arial" w:hAnsi="Arial" w:cs="Arial"/>
        </w:rPr>
        <w:t xml:space="preserve"> August 2022]</w:t>
      </w:r>
    </w:p>
    <w:bookmarkEnd w:id="34"/>
    <w:p w14:paraId="52DD8F36" w14:textId="77777777" w:rsidR="00CC7AB7" w:rsidRPr="00941E34" w:rsidRDefault="00CC7AB7" w:rsidP="00DD4109">
      <w:pPr>
        <w:autoSpaceDE w:val="0"/>
        <w:autoSpaceDN w:val="0"/>
        <w:adjustRightInd w:val="0"/>
        <w:spacing w:line="360" w:lineRule="auto"/>
        <w:ind w:right="-720"/>
        <w:jc w:val="both"/>
        <w:rPr>
          <w:rFonts w:ascii="Arial" w:hAnsi="Arial" w:cs="Arial"/>
        </w:rPr>
      </w:pPr>
    </w:p>
    <w:p w14:paraId="4F0C4FE9" w14:textId="6E5A9E32" w:rsidR="00941E34" w:rsidRPr="00DD4109" w:rsidRDefault="00941E34" w:rsidP="00DD4109">
      <w:pPr>
        <w:autoSpaceDE w:val="0"/>
        <w:autoSpaceDN w:val="0"/>
        <w:adjustRightInd w:val="0"/>
        <w:spacing w:line="360" w:lineRule="auto"/>
        <w:ind w:right="-720"/>
        <w:jc w:val="both"/>
        <w:rPr>
          <w:rFonts w:ascii="Arial" w:hAnsi="Arial" w:cs="Arial"/>
        </w:rPr>
      </w:pPr>
      <w:hyperlink r:id="rId31" w:history="1">
        <w:r w:rsidRPr="00DD4109">
          <w:rPr>
            <w:rStyle w:val="Hyperlink"/>
            <w:rFonts w:ascii="Arial" w:hAnsi="Arial" w:cs="Arial"/>
          </w:rPr>
          <w:t>https://ejbmr.org/index.php/ejbmr/article/view/741/411</w:t>
        </w:r>
      </w:hyperlink>
    </w:p>
    <w:p w14:paraId="62F0D830" w14:textId="77777777" w:rsidR="00CC7AB7" w:rsidRDefault="009064CB" w:rsidP="00CC7AB7">
      <w:pPr>
        <w:autoSpaceDE w:val="0"/>
        <w:autoSpaceDN w:val="0"/>
        <w:adjustRightInd w:val="0"/>
        <w:spacing w:line="360" w:lineRule="auto"/>
        <w:ind w:right="-720"/>
        <w:jc w:val="both"/>
        <w:rPr>
          <w:rFonts w:ascii="Arial" w:hAnsi="Arial" w:cs="Arial"/>
          <w:sz w:val="22"/>
          <w:szCs w:val="22"/>
          <w:lang w:val="en-GB"/>
        </w:rPr>
      </w:pPr>
      <w:hyperlink r:id="rId32" w:tooltip="Elena Zavyalova" w:history="1">
        <w:r w:rsidRPr="009064CB">
          <w:rPr>
            <w:rStyle w:val="Hyperlink"/>
            <w:rFonts w:ascii="Arial" w:hAnsi="Arial" w:cs="Arial"/>
            <w:sz w:val="22"/>
            <w:szCs w:val="22"/>
            <w:lang w:val="en-GB"/>
          </w:rPr>
          <w:t>Zavyalova, E.</w:t>
        </w:r>
      </w:hyperlink>
      <w:r w:rsidRPr="009064CB">
        <w:rPr>
          <w:rFonts w:ascii="Arial" w:hAnsi="Arial" w:cs="Arial"/>
          <w:sz w:val="22"/>
          <w:szCs w:val="22"/>
          <w:lang w:val="en-GB"/>
        </w:rPr>
        <w:t>, </w:t>
      </w:r>
      <w:hyperlink r:id="rId33" w:tooltip="Dmitri Sokolov" w:history="1">
        <w:r w:rsidRPr="009064CB">
          <w:rPr>
            <w:rStyle w:val="Hyperlink"/>
            <w:rFonts w:ascii="Arial" w:hAnsi="Arial" w:cs="Arial"/>
            <w:sz w:val="22"/>
            <w:szCs w:val="22"/>
            <w:lang w:val="en-GB"/>
          </w:rPr>
          <w:t>Sokolov, D.</w:t>
        </w:r>
      </w:hyperlink>
      <w:r w:rsidRPr="009064CB">
        <w:rPr>
          <w:rFonts w:ascii="Arial" w:hAnsi="Arial" w:cs="Arial"/>
          <w:sz w:val="22"/>
          <w:szCs w:val="22"/>
          <w:lang w:val="en-GB"/>
        </w:rPr>
        <w:t> and </w:t>
      </w:r>
      <w:hyperlink r:id="rId34" w:tooltip="Antonina Lisovskaya" w:history="1">
        <w:r w:rsidRPr="009064CB">
          <w:rPr>
            <w:rStyle w:val="Hyperlink"/>
            <w:rFonts w:ascii="Arial" w:hAnsi="Arial" w:cs="Arial"/>
            <w:sz w:val="22"/>
            <w:szCs w:val="22"/>
            <w:lang w:val="en-GB"/>
          </w:rPr>
          <w:t>Lisovskaya, A.</w:t>
        </w:r>
      </w:hyperlink>
      <w:r w:rsidRPr="009064CB">
        <w:rPr>
          <w:rFonts w:ascii="Arial" w:hAnsi="Arial" w:cs="Arial"/>
          <w:sz w:val="22"/>
          <w:szCs w:val="22"/>
          <w:lang w:val="en-GB"/>
        </w:rPr>
        <w:t> (2020), "Agile vs traditional project management approaches: Comparing human resource management architectures", </w:t>
      </w:r>
      <w:hyperlink r:id="rId35" w:history="1">
        <w:r w:rsidRPr="009064CB">
          <w:rPr>
            <w:rStyle w:val="Hyperlink"/>
            <w:rFonts w:ascii="Arial" w:hAnsi="Arial" w:cs="Arial"/>
            <w:i/>
            <w:iCs/>
            <w:sz w:val="22"/>
            <w:szCs w:val="22"/>
            <w:lang w:val="en-GB"/>
          </w:rPr>
          <w:t>International Journal of Organizational Analysis</w:t>
        </w:r>
      </w:hyperlink>
      <w:r w:rsidRPr="009064CB">
        <w:rPr>
          <w:rFonts w:ascii="Arial" w:hAnsi="Arial" w:cs="Arial"/>
          <w:sz w:val="22"/>
          <w:szCs w:val="22"/>
          <w:lang w:val="en-GB"/>
        </w:rPr>
        <w:t>, Vol. 28 No. 5, pp. 1095-1112.</w:t>
      </w:r>
    </w:p>
    <w:p w14:paraId="696FE260" w14:textId="15C05C5C" w:rsidR="009064CB" w:rsidRDefault="009064CB" w:rsidP="00CC7AB7">
      <w:pPr>
        <w:autoSpaceDE w:val="0"/>
        <w:autoSpaceDN w:val="0"/>
        <w:adjustRightInd w:val="0"/>
        <w:spacing w:line="360" w:lineRule="auto"/>
        <w:ind w:right="-720"/>
        <w:jc w:val="both"/>
        <w:rPr>
          <w:rFonts w:ascii="Arial" w:hAnsi="Arial" w:cs="Arial"/>
          <w:sz w:val="22"/>
          <w:szCs w:val="22"/>
        </w:rPr>
      </w:pPr>
      <w:r w:rsidRPr="009064CB">
        <w:rPr>
          <w:rFonts w:ascii="Arial" w:hAnsi="Arial" w:cs="Arial"/>
          <w:sz w:val="22"/>
          <w:szCs w:val="22"/>
          <w:lang w:val="en-GB"/>
        </w:rPr>
        <w:t> </w:t>
      </w:r>
      <w:hyperlink r:id="rId36" w:tooltip="DOI: https://doi.org/10.1108/IJOA-08-2019-1857" w:history="1">
        <w:r w:rsidRPr="009064CB">
          <w:rPr>
            <w:rStyle w:val="Hyperlink"/>
            <w:rFonts w:ascii="Arial" w:hAnsi="Arial" w:cs="Arial"/>
            <w:sz w:val="22"/>
            <w:szCs w:val="22"/>
            <w:lang w:val="en-GB"/>
          </w:rPr>
          <w:t>https://doi.org/10.1108/IJOA-08-2019-1857</w:t>
        </w:r>
      </w:hyperlink>
    </w:p>
    <w:p w14:paraId="61D3C734" w14:textId="28BAB01B" w:rsidR="00CC7AB7" w:rsidRPr="009064CB" w:rsidRDefault="00CC7AB7" w:rsidP="00CC7AB7">
      <w:pPr>
        <w:autoSpaceDE w:val="0"/>
        <w:autoSpaceDN w:val="0"/>
        <w:adjustRightInd w:val="0"/>
        <w:spacing w:line="360" w:lineRule="auto"/>
        <w:ind w:right="-720"/>
        <w:jc w:val="both"/>
        <w:rPr>
          <w:rFonts w:ascii="Arial" w:hAnsi="Arial" w:cs="Arial"/>
          <w:sz w:val="22"/>
          <w:szCs w:val="22"/>
        </w:rPr>
      </w:pPr>
      <w:r w:rsidRPr="00CC7AB7">
        <w:rPr>
          <w:rFonts w:ascii="Arial" w:hAnsi="Arial" w:cs="Arial"/>
          <w:sz w:val="22"/>
          <w:szCs w:val="22"/>
        </w:rPr>
        <w:t>Online [</w:t>
      </w:r>
      <w:r w:rsidR="00B37226" w:rsidRPr="009064CB">
        <w:rPr>
          <w:rFonts w:ascii="Arial" w:hAnsi="Arial" w:cs="Arial"/>
          <w:sz w:val="22"/>
          <w:szCs w:val="22"/>
          <w:lang w:val="en-GB"/>
        </w:rPr>
        <w:t xml:space="preserve">Accessed </w:t>
      </w:r>
      <w:r w:rsidRPr="00CC7AB7">
        <w:rPr>
          <w:rFonts w:ascii="Arial" w:hAnsi="Arial" w:cs="Arial"/>
          <w:sz w:val="22"/>
          <w:szCs w:val="22"/>
        </w:rPr>
        <w:t>1</w:t>
      </w:r>
      <w:r>
        <w:rPr>
          <w:rFonts w:ascii="Arial" w:hAnsi="Arial" w:cs="Arial"/>
          <w:sz w:val="22"/>
          <w:szCs w:val="22"/>
        </w:rPr>
        <w:t>5</w:t>
      </w:r>
      <w:r w:rsidRPr="00CC7AB7">
        <w:rPr>
          <w:rFonts w:ascii="Arial" w:hAnsi="Arial" w:cs="Arial"/>
          <w:sz w:val="22"/>
          <w:szCs w:val="22"/>
        </w:rPr>
        <w:t xml:space="preserve"> August 2022]</w:t>
      </w:r>
    </w:p>
    <w:p w14:paraId="13AF9229" w14:textId="77777777" w:rsidR="00CC7AB7" w:rsidRDefault="00CC7AB7" w:rsidP="00CC7AB7">
      <w:pPr>
        <w:autoSpaceDE w:val="0"/>
        <w:autoSpaceDN w:val="0"/>
        <w:adjustRightInd w:val="0"/>
        <w:spacing w:line="360" w:lineRule="auto"/>
        <w:ind w:right="-720"/>
        <w:jc w:val="both"/>
        <w:rPr>
          <w:rFonts w:ascii="Arial" w:hAnsi="Arial" w:cs="Arial"/>
          <w:sz w:val="22"/>
          <w:szCs w:val="22"/>
          <w:lang w:val="en-GB"/>
        </w:rPr>
      </w:pPr>
    </w:p>
    <w:p w14:paraId="3F4820F1" w14:textId="77777777" w:rsidR="00CC7AB7" w:rsidRDefault="009064CB" w:rsidP="00CC7AB7">
      <w:pPr>
        <w:autoSpaceDE w:val="0"/>
        <w:autoSpaceDN w:val="0"/>
        <w:adjustRightInd w:val="0"/>
        <w:spacing w:line="360" w:lineRule="auto"/>
        <w:ind w:right="-720"/>
        <w:jc w:val="both"/>
        <w:rPr>
          <w:rFonts w:ascii="Arial" w:hAnsi="Arial" w:cs="Arial"/>
          <w:sz w:val="22"/>
          <w:szCs w:val="22"/>
          <w:lang w:val="en-GB"/>
        </w:rPr>
      </w:pPr>
      <w:r w:rsidRPr="009064CB">
        <w:rPr>
          <w:rFonts w:ascii="Arial" w:hAnsi="Arial" w:cs="Arial"/>
          <w:sz w:val="22"/>
          <w:szCs w:val="22"/>
          <w:lang w:val="en-GB"/>
        </w:rPr>
        <w:t>Simplilearn.com. 2021. </w:t>
      </w:r>
      <w:r w:rsidRPr="009064CB">
        <w:rPr>
          <w:rFonts w:ascii="Arial" w:hAnsi="Arial" w:cs="Arial"/>
          <w:i/>
          <w:iCs/>
          <w:sz w:val="22"/>
          <w:szCs w:val="22"/>
          <w:lang w:val="en-GB"/>
        </w:rPr>
        <w:t>Advantages and Disadvantages of Scrum</w:t>
      </w:r>
      <w:r w:rsidRPr="009064CB">
        <w:rPr>
          <w:rFonts w:ascii="Arial" w:hAnsi="Arial" w:cs="Arial"/>
          <w:sz w:val="22"/>
          <w:szCs w:val="22"/>
          <w:lang w:val="en-GB"/>
        </w:rPr>
        <w:t xml:space="preserve">. </w:t>
      </w:r>
    </w:p>
    <w:p w14:paraId="0FA86AD0" w14:textId="77777777" w:rsidR="00CC7AB7" w:rsidRDefault="009064CB" w:rsidP="00CC7AB7">
      <w:pPr>
        <w:autoSpaceDE w:val="0"/>
        <w:autoSpaceDN w:val="0"/>
        <w:adjustRightInd w:val="0"/>
        <w:spacing w:line="360" w:lineRule="auto"/>
        <w:ind w:right="-720"/>
        <w:jc w:val="both"/>
        <w:rPr>
          <w:rFonts w:ascii="Arial" w:hAnsi="Arial" w:cs="Arial"/>
          <w:sz w:val="22"/>
          <w:szCs w:val="22"/>
          <w:lang w:val="en-GB"/>
        </w:rPr>
      </w:pPr>
      <w:r w:rsidRPr="009064CB">
        <w:rPr>
          <w:rFonts w:ascii="Arial" w:hAnsi="Arial" w:cs="Arial"/>
          <w:sz w:val="22"/>
          <w:szCs w:val="22"/>
          <w:lang w:val="en-GB"/>
        </w:rPr>
        <w:t xml:space="preserve">[online] Available at: </w:t>
      </w:r>
    </w:p>
    <w:p w14:paraId="5AA7DFF2" w14:textId="77777777" w:rsidR="00B37226" w:rsidRDefault="00CC7AB7" w:rsidP="00CC7AB7">
      <w:pPr>
        <w:autoSpaceDE w:val="0"/>
        <w:autoSpaceDN w:val="0"/>
        <w:adjustRightInd w:val="0"/>
        <w:spacing w:line="360" w:lineRule="auto"/>
        <w:ind w:right="-720"/>
        <w:jc w:val="both"/>
        <w:rPr>
          <w:rFonts w:ascii="Arial" w:hAnsi="Arial" w:cs="Arial"/>
          <w:sz w:val="22"/>
          <w:szCs w:val="22"/>
          <w:lang w:val="en-GB"/>
        </w:rPr>
      </w:pPr>
      <w:hyperlink r:id="rId37" w:history="1">
        <w:r w:rsidRPr="009064CB">
          <w:rPr>
            <w:rStyle w:val="Hyperlink"/>
            <w:rFonts w:ascii="Arial" w:hAnsi="Arial" w:cs="Arial"/>
            <w:sz w:val="22"/>
            <w:szCs w:val="22"/>
            <w:lang w:val="en-GB"/>
          </w:rPr>
          <w:t>https://www.simplilearn.com/scrum-project-management-article</w:t>
        </w:r>
      </w:hyperlink>
    </w:p>
    <w:p w14:paraId="3B8E6E85" w14:textId="0F3BFF40" w:rsidR="009064CB" w:rsidRPr="009064CB" w:rsidRDefault="00B37226" w:rsidP="00CC7AB7">
      <w:pPr>
        <w:autoSpaceDE w:val="0"/>
        <w:autoSpaceDN w:val="0"/>
        <w:adjustRightInd w:val="0"/>
        <w:spacing w:line="360" w:lineRule="auto"/>
        <w:ind w:right="-720"/>
        <w:jc w:val="both"/>
        <w:rPr>
          <w:rFonts w:ascii="Arial" w:hAnsi="Arial" w:cs="Arial"/>
          <w:sz w:val="22"/>
          <w:szCs w:val="22"/>
          <w:lang w:val="en-GB"/>
        </w:rPr>
      </w:pPr>
      <w:r w:rsidRPr="00CC7AB7">
        <w:rPr>
          <w:rFonts w:ascii="Arial" w:hAnsi="Arial" w:cs="Arial"/>
          <w:sz w:val="22"/>
          <w:szCs w:val="22"/>
        </w:rPr>
        <w:t>Online</w:t>
      </w:r>
      <w:r w:rsidR="009064CB" w:rsidRPr="009064CB">
        <w:rPr>
          <w:rFonts w:ascii="Arial" w:hAnsi="Arial" w:cs="Arial"/>
          <w:sz w:val="22"/>
          <w:szCs w:val="22"/>
          <w:lang w:val="en-GB"/>
        </w:rPr>
        <w:t xml:space="preserve"> [</w:t>
      </w:r>
      <w:bookmarkStart w:id="35" w:name="_Hlk112610022"/>
      <w:r w:rsidR="009064CB" w:rsidRPr="009064CB">
        <w:rPr>
          <w:rFonts w:ascii="Arial" w:hAnsi="Arial" w:cs="Arial"/>
          <w:sz w:val="22"/>
          <w:szCs w:val="22"/>
          <w:lang w:val="en-GB"/>
        </w:rPr>
        <w:t xml:space="preserve">Accessed </w:t>
      </w:r>
      <w:bookmarkEnd w:id="35"/>
      <w:r w:rsidR="009064CB" w:rsidRPr="009064CB">
        <w:rPr>
          <w:rFonts w:ascii="Arial" w:hAnsi="Arial" w:cs="Arial"/>
          <w:sz w:val="22"/>
          <w:szCs w:val="22"/>
          <w:lang w:val="en-GB"/>
        </w:rPr>
        <w:t>24 May 2021].</w:t>
      </w:r>
    </w:p>
    <w:p w14:paraId="3E12BC97" w14:textId="425D72AD" w:rsidR="00941E34" w:rsidRDefault="00941E34" w:rsidP="00941E34">
      <w:pPr>
        <w:autoSpaceDE w:val="0"/>
        <w:autoSpaceDN w:val="0"/>
        <w:adjustRightInd w:val="0"/>
        <w:spacing w:line="360" w:lineRule="auto"/>
        <w:ind w:right="-720"/>
        <w:jc w:val="both"/>
        <w:rPr>
          <w:rFonts w:ascii="Arial" w:hAnsi="Arial" w:cs="Arial"/>
          <w:sz w:val="22"/>
          <w:szCs w:val="22"/>
        </w:rPr>
      </w:pPr>
    </w:p>
    <w:p w14:paraId="16053722" w14:textId="77777777" w:rsidR="00941E34" w:rsidRPr="00941E34" w:rsidRDefault="00941E34" w:rsidP="00941E34">
      <w:pPr>
        <w:autoSpaceDE w:val="0"/>
        <w:autoSpaceDN w:val="0"/>
        <w:adjustRightInd w:val="0"/>
        <w:spacing w:line="360" w:lineRule="auto"/>
        <w:ind w:right="-720"/>
        <w:jc w:val="both"/>
        <w:rPr>
          <w:rFonts w:ascii="Arial" w:hAnsi="Arial" w:cs="Arial"/>
          <w:sz w:val="22"/>
          <w:szCs w:val="22"/>
        </w:rPr>
      </w:pPr>
    </w:p>
    <w:p w14:paraId="542C7577" w14:textId="77777777" w:rsidR="00941E34" w:rsidRDefault="00941E34" w:rsidP="00560437">
      <w:pPr>
        <w:autoSpaceDE w:val="0"/>
        <w:autoSpaceDN w:val="0"/>
        <w:adjustRightInd w:val="0"/>
        <w:spacing w:line="360" w:lineRule="auto"/>
        <w:ind w:right="-720"/>
        <w:jc w:val="both"/>
        <w:rPr>
          <w:rFonts w:ascii="Arial" w:hAnsi="Arial" w:cs="Arial"/>
          <w:sz w:val="22"/>
          <w:szCs w:val="22"/>
        </w:rPr>
      </w:pPr>
    </w:p>
    <w:p w14:paraId="46B701B7" w14:textId="77777777" w:rsidR="00560437" w:rsidRPr="00560437" w:rsidRDefault="00560437" w:rsidP="00560437">
      <w:pPr>
        <w:autoSpaceDE w:val="0"/>
        <w:autoSpaceDN w:val="0"/>
        <w:adjustRightInd w:val="0"/>
        <w:spacing w:line="360" w:lineRule="auto"/>
        <w:ind w:right="-720"/>
        <w:jc w:val="both"/>
        <w:rPr>
          <w:rFonts w:ascii="Arial" w:hAnsi="Arial" w:cs="Arial"/>
          <w:sz w:val="22"/>
          <w:szCs w:val="22"/>
        </w:rPr>
      </w:pPr>
    </w:p>
    <w:sectPr w:rsidR="00560437" w:rsidRPr="00560437" w:rsidSect="006F1A27">
      <w:footerReference w:type="default" r:id="rId38"/>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8E79A" w14:textId="77777777" w:rsidR="0082285D" w:rsidRDefault="0082285D" w:rsidP="00CB6497">
      <w:r>
        <w:separator/>
      </w:r>
    </w:p>
  </w:endnote>
  <w:endnote w:type="continuationSeparator" w:id="0">
    <w:p w14:paraId="5D931ADE" w14:textId="77777777" w:rsidR="0082285D" w:rsidRDefault="0082285D" w:rsidP="00CB6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19083179"/>
      <w:docPartObj>
        <w:docPartGallery w:val="Page Numbers (Bottom of Page)"/>
        <w:docPartUnique/>
      </w:docPartObj>
    </w:sdtPr>
    <w:sdtContent>
      <w:p w14:paraId="523D7DC0" w14:textId="5B7DF793" w:rsidR="006F1A27" w:rsidRDefault="006F1A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C0F40">
          <w:rPr>
            <w:rStyle w:val="PageNumber"/>
            <w:noProof/>
          </w:rPr>
          <w:t>2</w:t>
        </w:r>
        <w:r>
          <w:rPr>
            <w:rStyle w:val="PageNumber"/>
          </w:rPr>
          <w:fldChar w:fldCharType="end"/>
        </w:r>
      </w:p>
    </w:sdtContent>
  </w:sdt>
  <w:p w14:paraId="7E9FC45F" w14:textId="77777777" w:rsidR="006F1A27" w:rsidRDefault="006F1A27" w:rsidP="006F1A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BED56" w14:textId="77777777" w:rsidR="006F1A27" w:rsidRDefault="006F1A27" w:rsidP="006F1A2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1092964"/>
      <w:docPartObj>
        <w:docPartGallery w:val="Page Numbers (Bottom of Page)"/>
        <w:docPartUnique/>
      </w:docPartObj>
    </w:sdtPr>
    <w:sdtContent>
      <w:p w14:paraId="0A901352" w14:textId="77777777" w:rsidR="006F1A27" w:rsidRDefault="006F1A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41F56C" w14:textId="77777777" w:rsidR="006F1A27" w:rsidRDefault="006F1A27" w:rsidP="006F1A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08A86" w14:textId="77777777" w:rsidR="0082285D" w:rsidRDefault="0082285D" w:rsidP="00CB6497">
      <w:r>
        <w:separator/>
      </w:r>
    </w:p>
  </w:footnote>
  <w:footnote w:type="continuationSeparator" w:id="0">
    <w:p w14:paraId="03AA994E" w14:textId="77777777" w:rsidR="0082285D" w:rsidRDefault="0082285D" w:rsidP="00CB6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A5B655E"/>
    <w:multiLevelType w:val="hybridMultilevel"/>
    <w:tmpl w:val="20B410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A7C7746"/>
    <w:multiLevelType w:val="hybridMultilevel"/>
    <w:tmpl w:val="F316141E"/>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BF448FE"/>
    <w:multiLevelType w:val="hybridMultilevel"/>
    <w:tmpl w:val="1E002FD6"/>
    <w:lvl w:ilvl="0" w:tplc="0000012E">
      <w:start w:val="1"/>
      <w:numFmt w:val="bullet"/>
      <w:lvlText w:val="•"/>
      <w:lvlJc w:val="left"/>
      <w:pPr>
        <w:ind w:left="144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22D7641"/>
    <w:multiLevelType w:val="hybridMultilevel"/>
    <w:tmpl w:val="BEE61EF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4034B0"/>
    <w:multiLevelType w:val="multilevel"/>
    <w:tmpl w:val="206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835DB"/>
    <w:multiLevelType w:val="multilevel"/>
    <w:tmpl w:val="AEA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F3E7B"/>
    <w:multiLevelType w:val="hybridMultilevel"/>
    <w:tmpl w:val="8EEEE92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3E62A6"/>
    <w:multiLevelType w:val="multilevel"/>
    <w:tmpl w:val="729A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908FF"/>
    <w:multiLevelType w:val="hybridMultilevel"/>
    <w:tmpl w:val="8520B4DE"/>
    <w:lvl w:ilvl="0" w:tplc="04090003">
      <w:start w:val="1"/>
      <w:numFmt w:val="bullet"/>
      <w:lvlText w:val="o"/>
      <w:lvlJc w:val="left"/>
      <w:pPr>
        <w:ind w:left="1079" w:hanging="360"/>
      </w:pPr>
      <w:rPr>
        <w:rFonts w:ascii="Courier New" w:hAnsi="Courier New" w:cs="Courier New" w:hint="default"/>
      </w:rPr>
    </w:lvl>
    <w:lvl w:ilvl="1" w:tplc="08090003" w:tentative="1">
      <w:start w:val="1"/>
      <w:numFmt w:val="bullet"/>
      <w:lvlText w:val="o"/>
      <w:lvlJc w:val="left"/>
      <w:pPr>
        <w:ind w:left="1799" w:hanging="360"/>
      </w:pPr>
      <w:rPr>
        <w:rFonts w:ascii="Courier New" w:hAnsi="Courier New" w:cs="Courier New" w:hint="default"/>
      </w:rPr>
    </w:lvl>
    <w:lvl w:ilvl="2" w:tplc="08090005" w:tentative="1">
      <w:start w:val="1"/>
      <w:numFmt w:val="bullet"/>
      <w:lvlText w:val=""/>
      <w:lvlJc w:val="left"/>
      <w:pPr>
        <w:ind w:left="2519" w:hanging="360"/>
      </w:pPr>
      <w:rPr>
        <w:rFonts w:ascii="Wingdings" w:hAnsi="Wingdings" w:hint="default"/>
      </w:rPr>
    </w:lvl>
    <w:lvl w:ilvl="3" w:tplc="08090001" w:tentative="1">
      <w:start w:val="1"/>
      <w:numFmt w:val="bullet"/>
      <w:lvlText w:val=""/>
      <w:lvlJc w:val="left"/>
      <w:pPr>
        <w:ind w:left="3239" w:hanging="360"/>
      </w:pPr>
      <w:rPr>
        <w:rFonts w:ascii="Symbol" w:hAnsi="Symbol" w:hint="default"/>
      </w:rPr>
    </w:lvl>
    <w:lvl w:ilvl="4" w:tplc="08090003" w:tentative="1">
      <w:start w:val="1"/>
      <w:numFmt w:val="bullet"/>
      <w:lvlText w:val="o"/>
      <w:lvlJc w:val="left"/>
      <w:pPr>
        <w:ind w:left="3959" w:hanging="360"/>
      </w:pPr>
      <w:rPr>
        <w:rFonts w:ascii="Courier New" w:hAnsi="Courier New" w:cs="Courier New" w:hint="default"/>
      </w:rPr>
    </w:lvl>
    <w:lvl w:ilvl="5" w:tplc="08090005" w:tentative="1">
      <w:start w:val="1"/>
      <w:numFmt w:val="bullet"/>
      <w:lvlText w:val=""/>
      <w:lvlJc w:val="left"/>
      <w:pPr>
        <w:ind w:left="4679" w:hanging="360"/>
      </w:pPr>
      <w:rPr>
        <w:rFonts w:ascii="Wingdings" w:hAnsi="Wingdings" w:hint="default"/>
      </w:rPr>
    </w:lvl>
    <w:lvl w:ilvl="6" w:tplc="08090001" w:tentative="1">
      <w:start w:val="1"/>
      <w:numFmt w:val="bullet"/>
      <w:lvlText w:val=""/>
      <w:lvlJc w:val="left"/>
      <w:pPr>
        <w:ind w:left="5399" w:hanging="360"/>
      </w:pPr>
      <w:rPr>
        <w:rFonts w:ascii="Symbol" w:hAnsi="Symbol" w:hint="default"/>
      </w:rPr>
    </w:lvl>
    <w:lvl w:ilvl="7" w:tplc="08090003" w:tentative="1">
      <w:start w:val="1"/>
      <w:numFmt w:val="bullet"/>
      <w:lvlText w:val="o"/>
      <w:lvlJc w:val="left"/>
      <w:pPr>
        <w:ind w:left="6119" w:hanging="360"/>
      </w:pPr>
      <w:rPr>
        <w:rFonts w:ascii="Courier New" w:hAnsi="Courier New" w:cs="Courier New" w:hint="default"/>
      </w:rPr>
    </w:lvl>
    <w:lvl w:ilvl="8" w:tplc="08090005" w:tentative="1">
      <w:start w:val="1"/>
      <w:numFmt w:val="bullet"/>
      <w:lvlText w:val=""/>
      <w:lvlJc w:val="left"/>
      <w:pPr>
        <w:ind w:left="6839" w:hanging="360"/>
      </w:pPr>
      <w:rPr>
        <w:rFonts w:ascii="Wingdings" w:hAnsi="Wingdings" w:hint="default"/>
      </w:rPr>
    </w:lvl>
  </w:abstractNum>
  <w:abstractNum w:abstractNumId="15" w15:restartNumberingAfterBreak="0">
    <w:nsid w:val="2B1D2093"/>
    <w:multiLevelType w:val="multilevel"/>
    <w:tmpl w:val="B97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0422E"/>
    <w:multiLevelType w:val="hybridMultilevel"/>
    <w:tmpl w:val="5BC4E2FA"/>
    <w:lvl w:ilvl="0" w:tplc="0000012E">
      <w:start w:val="1"/>
      <w:numFmt w:val="bullet"/>
      <w:lvlText w:val="•"/>
      <w:lvlJc w:val="left"/>
      <w:pPr>
        <w:ind w:left="1800" w:hanging="360"/>
      </w:p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254083A"/>
    <w:multiLevelType w:val="hybridMultilevel"/>
    <w:tmpl w:val="96629EC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E075FF"/>
    <w:multiLevelType w:val="hybridMultilevel"/>
    <w:tmpl w:val="15248972"/>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B68394B"/>
    <w:multiLevelType w:val="hybridMultilevel"/>
    <w:tmpl w:val="6F94F35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006952"/>
    <w:multiLevelType w:val="multilevel"/>
    <w:tmpl w:val="88D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22E1B"/>
    <w:multiLevelType w:val="hybridMultilevel"/>
    <w:tmpl w:val="031EDFD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CA6169E"/>
    <w:multiLevelType w:val="hybridMultilevel"/>
    <w:tmpl w:val="6D48E772"/>
    <w:lvl w:ilvl="0" w:tplc="45AAEBA2">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F90E00"/>
    <w:multiLevelType w:val="hybridMultilevel"/>
    <w:tmpl w:val="A400FC6E"/>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62DC6BE5"/>
    <w:multiLevelType w:val="multilevel"/>
    <w:tmpl w:val="0F546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0E3937"/>
    <w:multiLevelType w:val="multilevel"/>
    <w:tmpl w:val="72C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B69CD"/>
    <w:multiLevelType w:val="hybridMultilevel"/>
    <w:tmpl w:val="71124F80"/>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D174876"/>
    <w:multiLevelType w:val="hybridMultilevel"/>
    <w:tmpl w:val="26A2A1E4"/>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722D7C60"/>
    <w:multiLevelType w:val="hybridMultilevel"/>
    <w:tmpl w:val="A2C284D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576089"/>
    <w:multiLevelType w:val="hybridMultilevel"/>
    <w:tmpl w:val="5B24F7D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0869F8"/>
    <w:multiLevelType w:val="hybridMultilevel"/>
    <w:tmpl w:val="43E414F6"/>
    <w:lvl w:ilvl="0" w:tplc="0000012E">
      <w:start w:val="1"/>
      <w:numFmt w:val="bullet"/>
      <w:lvlText w:val="•"/>
      <w:lvlJc w:val="left"/>
      <w:pPr>
        <w:ind w:left="1800" w:hanging="360"/>
      </w:p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97402912">
    <w:abstractNumId w:val="13"/>
  </w:num>
  <w:num w:numId="2" w16cid:durableId="1762331779">
    <w:abstractNumId w:val="15"/>
  </w:num>
  <w:num w:numId="3" w16cid:durableId="2141611935">
    <w:abstractNumId w:val="10"/>
  </w:num>
  <w:num w:numId="4" w16cid:durableId="1228761450">
    <w:abstractNumId w:val="24"/>
  </w:num>
  <w:num w:numId="5" w16cid:durableId="64256276">
    <w:abstractNumId w:val="24"/>
  </w:num>
  <w:num w:numId="6" w16cid:durableId="165558705">
    <w:abstractNumId w:val="20"/>
  </w:num>
  <w:num w:numId="7" w16cid:durableId="1225414961">
    <w:abstractNumId w:val="9"/>
  </w:num>
  <w:num w:numId="8" w16cid:durableId="2061900981">
    <w:abstractNumId w:val="0"/>
  </w:num>
  <w:num w:numId="9" w16cid:durableId="451749259">
    <w:abstractNumId w:val="1"/>
  </w:num>
  <w:num w:numId="10" w16cid:durableId="1001742847">
    <w:abstractNumId w:val="2"/>
  </w:num>
  <w:num w:numId="11" w16cid:durableId="409886853">
    <w:abstractNumId w:val="3"/>
  </w:num>
  <w:num w:numId="12" w16cid:durableId="2031952831">
    <w:abstractNumId w:val="4"/>
  </w:num>
  <w:num w:numId="13" w16cid:durableId="424885819">
    <w:abstractNumId w:val="5"/>
  </w:num>
  <w:num w:numId="14" w16cid:durableId="1810247222">
    <w:abstractNumId w:val="18"/>
  </w:num>
  <w:num w:numId="15" w16cid:durableId="1337994570">
    <w:abstractNumId w:val="7"/>
  </w:num>
  <w:num w:numId="16" w16cid:durableId="1402755885">
    <w:abstractNumId w:val="16"/>
  </w:num>
  <w:num w:numId="17" w16cid:durableId="671301919">
    <w:abstractNumId w:val="30"/>
  </w:num>
  <w:num w:numId="18" w16cid:durableId="1559591574">
    <w:abstractNumId w:val="8"/>
  </w:num>
  <w:num w:numId="19" w16cid:durableId="2129665582">
    <w:abstractNumId w:val="17"/>
  </w:num>
  <w:num w:numId="20" w16cid:durableId="961182858">
    <w:abstractNumId w:val="28"/>
  </w:num>
  <w:num w:numId="21" w16cid:durableId="922253539">
    <w:abstractNumId w:val="29"/>
  </w:num>
  <w:num w:numId="22" w16cid:durableId="1324040673">
    <w:abstractNumId w:val="12"/>
  </w:num>
  <w:num w:numId="23" w16cid:durableId="1844198165">
    <w:abstractNumId w:val="14"/>
  </w:num>
  <w:num w:numId="24" w16cid:durableId="209466776">
    <w:abstractNumId w:val="23"/>
  </w:num>
  <w:num w:numId="25" w16cid:durableId="1154224336">
    <w:abstractNumId w:val="26"/>
  </w:num>
  <w:num w:numId="26" w16cid:durableId="1655184460">
    <w:abstractNumId w:val="27"/>
  </w:num>
  <w:num w:numId="27" w16cid:durableId="1679236417">
    <w:abstractNumId w:val="19"/>
  </w:num>
  <w:num w:numId="28" w16cid:durableId="333578246">
    <w:abstractNumId w:val="22"/>
  </w:num>
  <w:num w:numId="29" w16cid:durableId="988249019">
    <w:abstractNumId w:val="6"/>
  </w:num>
  <w:num w:numId="30" w16cid:durableId="180559648">
    <w:abstractNumId w:val="11"/>
  </w:num>
  <w:num w:numId="31" w16cid:durableId="1170178027">
    <w:abstractNumId w:val="25"/>
  </w:num>
  <w:num w:numId="32" w16cid:durableId="10097930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A35C9"/>
    <w:rsid w:val="00006DFE"/>
    <w:rsid w:val="00017876"/>
    <w:rsid w:val="00024643"/>
    <w:rsid w:val="00026D66"/>
    <w:rsid w:val="0003637B"/>
    <w:rsid w:val="00050452"/>
    <w:rsid w:val="000527F2"/>
    <w:rsid w:val="00057629"/>
    <w:rsid w:val="00057A5E"/>
    <w:rsid w:val="000643D9"/>
    <w:rsid w:val="000772DB"/>
    <w:rsid w:val="000802DD"/>
    <w:rsid w:val="00081585"/>
    <w:rsid w:val="000836B9"/>
    <w:rsid w:val="000877A5"/>
    <w:rsid w:val="000B066E"/>
    <w:rsid w:val="000E1C67"/>
    <w:rsid w:val="000F0E8F"/>
    <w:rsid w:val="0010593E"/>
    <w:rsid w:val="0012074B"/>
    <w:rsid w:val="0013222C"/>
    <w:rsid w:val="00155194"/>
    <w:rsid w:val="00155B03"/>
    <w:rsid w:val="0016295A"/>
    <w:rsid w:val="0016385A"/>
    <w:rsid w:val="00171169"/>
    <w:rsid w:val="00180301"/>
    <w:rsid w:val="00182CB4"/>
    <w:rsid w:val="001871A6"/>
    <w:rsid w:val="001958CA"/>
    <w:rsid w:val="0019637C"/>
    <w:rsid w:val="001B63BA"/>
    <w:rsid w:val="001C1445"/>
    <w:rsid w:val="001C5C6A"/>
    <w:rsid w:val="001C6852"/>
    <w:rsid w:val="001E14D4"/>
    <w:rsid w:val="001E6EA0"/>
    <w:rsid w:val="001F2AE9"/>
    <w:rsid w:val="002035A3"/>
    <w:rsid w:val="00222AB3"/>
    <w:rsid w:val="00236F17"/>
    <w:rsid w:val="00253D3D"/>
    <w:rsid w:val="00256F45"/>
    <w:rsid w:val="002602AF"/>
    <w:rsid w:val="0028377E"/>
    <w:rsid w:val="0029392D"/>
    <w:rsid w:val="00293B66"/>
    <w:rsid w:val="002A23AF"/>
    <w:rsid w:val="002B1F1F"/>
    <w:rsid w:val="002B3CB9"/>
    <w:rsid w:val="002B4394"/>
    <w:rsid w:val="002C1467"/>
    <w:rsid w:val="002E12E5"/>
    <w:rsid w:val="003021BC"/>
    <w:rsid w:val="003039A3"/>
    <w:rsid w:val="00304725"/>
    <w:rsid w:val="0031112F"/>
    <w:rsid w:val="00323E31"/>
    <w:rsid w:val="003304D5"/>
    <w:rsid w:val="00342578"/>
    <w:rsid w:val="003508C2"/>
    <w:rsid w:val="00352416"/>
    <w:rsid w:val="00362F31"/>
    <w:rsid w:val="00363980"/>
    <w:rsid w:val="003660E2"/>
    <w:rsid w:val="00384FFF"/>
    <w:rsid w:val="003A385E"/>
    <w:rsid w:val="003C3A99"/>
    <w:rsid w:val="003C6AEC"/>
    <w:rsid w:val="003D0513"/>
    <w:rsid w:val="003D69E4"/>
    <w:rsid w:val="003E7461"/>
    <w:rsid w:val="003F3593"/>
    <w:rsid w:val="003F4F33"/>
    <w:rsid w:val="003F5B6A"/>
    <w:rsid w:val="00424F21"/>
    <w:rsid w:val="0043560E"/>
    <w:rsid w:val="00445AC2"/>
    <w:rsid w:val="0044684A"/>
    <w:rsid w:val="00451832"/>
    <w:rsid w:val="00457DE3"/>
    <w:rsid w:val="00466E13"/>
    <w:rsid w:val="004718EC"/>
    <w:rsid w:val="004815F8"/>
    <w:rsid w:val="004856B2"/>
    <w:rsid w:val="004944AE"/>
    <w:rsid w:val="004A1B04"/>
    <w:rsid w:val="004A6161"/>
    <w:rsid w:val="004B19AE"/>
    <w:rsid w:val="004D2617"/>
    <w:rsid w:val="004D3268"/>
    <w:rsid w:val="00500A86"/>
    <w:rsid w:val="00511022"/>
    <w:rsid w:val="005128BF"/>
    <w:rsid w:val="005330FB"/>
    <w:rsid w:val="00536E41"/>
    <w:rsid w:val="0054163F"/>
    <w:rsid w:val="005440C5"/>
    <w:rsid w:val="0054749D"/>
    <w:rsid w:val="00547AE6"/>
    <w:rsid w:val="00551F61"/>
    <w:rsid w:val="005527F9"/>
    <w:rsid w:val="005601FE"/>
    <w:rsid w:val="00560437"/>
    <w:rsid w:val="005668B8"/>
    <w:rsid w:val="0057306E"/>
    <w:rsid w:val="00580844"/>
    <w:rsid w:val="005A2038"/>
    <w:rsid w:val="005B1A67"/>
    <w:rsid w:val="005B54D6"/>
    <w:rsid w:val="005D31E9"/>
    <w:rsid w:val="005E0CAC"/>
    <w:rsid w:val="005E7C84"/>
    <w:rsid w:val="005F3FE5"/>
    <w:rsid w:val="005F5830"/>
    <w:rsid w:val="005F5C10"/>
    <w:rsid w:val="00614080"/>
    <w:rsid w:val="00631EFD"/>
    <w:rsid w:val="00635F55"/>
    <w:rsid w:val="00650406"/>
    <w:rsid w:val="00680947"/>
    <w:rsid w:val="00682421"/>
    <w:rsid w:val="006857FF"/>
    <w:rsid w:val="00693AA5"/>
    <w:rsid w:val="0069409D"/>
    <w:rsid w:val="00695878"/>
    <w:rsid w:val="006A5DF7"/>
    <w:rsid w:val="006B2CDF"/>
    <w:rsid w:val="006B7A38"/>
    <w:rsid w:val="006C1D0D"/>
    <w:rsid w:val="006C2E1B"/>
    <w:rsid w:val="006C4842"/>
    <w:rsid w:val="006F1A27"/>
    <w:rsid w:val="00706525"/>
    <w:rsid w:val="00707041"/>
    <w:rsid w:val="007172B6"/>
    <w:rsid w:val="0073307A"/>
    <w:rsid w:val="00733BD7"/>
    <w:rsid w:val="00740B8D"/>
    <w:rsid w:val="00740DEB"/>
    <w:rsid w:val="00752485"/>
    <w:rsid w:val="00762D9B"/>
    <w:rsid w:val="00764290"/>
    <w:rsid w:val="007730FF"/>
    <w:rsid w:val="00773E2E"/>
    <w:rsid w:val="00783AD6"/>
    <w:rsid w:val="007957A9"/>
    <w:rsid w:val="007A30A6"/>
    <w:rsid w:val="007A572E"/>
    <w:rsid w:val="007B42AD"/>
    <w:rsid w:val="007C5117"/>
    <w:rsid w:val="007C6641"/>
    <w:rsid w:val="007D5ED4"/>
    <w:rsid w:val="007D72E1"/>
    <w:rsid w:val="007F0809"/>
    <w:rsid w:val="00811CAE"/>
    <w:rsid w:val="008151A7"/>
    <w:rsid w:val="0082285D"/>
    <w:rsid w:val="00823BCE"/>
    <w:rsid w:val="00832355"/>
    <w:rsid w:val="00837A07"/>
    <w:rsid w:val="0084050A"/>
    <w:rsid w:val="00842751"/>
    <w:rsid w:val="00844C2A"/>
    <w:rsid w:val="00846B0D"/>
    <w:rsid w:val="00855DFB"/>
    <w:rsid w:val="008575BE"/>
    <w:rsid w:val="008579D9"/>
    <w:rsid w:val="00857E30"/>
    <w:rsid w:val="008673C1"/>
    <w:rsid w:val="008C35A8"/>
    <w:rsid w:val="008E1073"/>
    <w:rsid w:val="008E78AA"/>
    <w:rsid w:val="009064CB"/>
    <w:rsid w:val="00926131"/>
    <w:rsid w:val="00933512"/>
    <w:rsid w:val="009335FF"/>
    <w:rsid w:val="009347A1"/>
    <w:rsid w:val="00941E34"/>
    <w:rsid w:val="00942685"/>
    <w:rsid w:val="00956A93"/>
    <w:rsid w:val="00960F9F"/>
    <w:rsid w:val="00961697"/>
    <w:rsid w:val="009642FD"/>
    <w:rsid w:val="009665C9"/>
    <w:rsid w:val="00975B70"/>
    <w:rsid w:val="0099402C"/>
    <w:rsid w:val="009A7062"/>
    <w:rsid w:val="009B314F"/>
    <w:rsid w:val="009B72CB"/>
    <w:rsid w:val="009C200F"/>
    <w:rsid w:val="009E41C0"/>
    <w:rsid w:val="00A05019"/>
    <w:rsid w:val="00A06C55"/>
    <w:rsid w:val="00A06C62"/>
    <w:rsid w:val="00A16206"/>
    <w:rsid w:val="00A36D51"/>
    <w:rsid w:val="00A43DD0"/>
    <w:rsid w:val="00A46467"/>
    <w:rsid w:val="00A61473"/>
    <w:rsid w:val="00A63842"/>
    <w:rsid w:val="00A65CAD"/>
    <w:rsid w:val="00A74279"/>
    <w:rsid w:val="00A9010B"/>
    <w:rsid w:val="00A90CF7"/>
    <w:rsid w:val="00AB4B99"/>
    <w:rsid w:val="00AC0F40"/>
    <w:rsid w:val="00B13C85"/>
    <w:rsid w:val="00B156C9"/>
    <w:rsid w:val="00B1775A"/>
    <w:rsid w:val="00B37226"/>
    <w:rsid w:val="00B37EB8"/>
    <w:rsid w:val="00B443A9"/>
    <w:rsid w:val="00B53E27"/>
    <w:rsid w:val="00B63B30"/>
    <w:rsid w:val="00B86FED"/>
    <w:rsid w:val="00B87A77"/>
    <w:rsid w:val="00B94D9E"/>
    <w:rsid w:val="00B95263"/>
    <w:rsid w:val="00B95A9A"/>
    <w:rsid w:val="00BA15B7"/>
    <w:rsid w:val="00BB36CB"/>
    <w:rsid w:val="00BB4CE1"/>
    <w:rsid w:val="00BC24DD"/>
    <w:rsid w:val="00BD3167"/>
    <w:rsid w:val="00BF12E9"/>
    <w:rsid w:val="00BF51C5"/>
    <w:rsid w:val="00C07E5A"/>
    <w:rsid w:val="00C2138A"/>
    <w:rsid w:val="00C27E8A"/>
    <w:rsid w:val="00C3448B"/>
    <w:rsid w:val="00C42809"/>
    <w:rsid w:val="00C44E61"/>
    <w:rsid w:val="00C454BA"/>
    <w:rsid w:val="00C50002"/>
    <w:rsid w:val="00C527B9"/>
    <w:rsid w:val="00C563AD"/>
    <w:rsid w:val="00C57A39"/>
    <w:rsid w:val="00C70C09"/>
    <w:rsid w:val="00C72AC5"/>
    <w:rsid w:val="00C77C74"/>
    <w:rsid w:val="00C84CD6"/>
    <w:rsid w:val="00C90509"/>
    <w:rsid w:val="00CB6497"/>
    <w:rsid w:val="00CC4565"/>
    <w:rsid w:val="00CC7AB7"/>
    <w:rsid w:val="00CE02CD"/>
    <w:rsid w:val="00CE1704"/>
    <w:rsid w:val="00D02BA0"/>
    <w:rsid w:val="00D12B8F"/>
    <w:rsid w:val="00D22A5C"/>
    <w:rsid w:val="00D23EDD"/>
    <w:rsid w:val="00D31A5E"/>
    <w:rsid w:val="00D32DEF"/>
    <w:rsid w:val="00D3495A"/>
    <w:rsid w:val="00D378A4"/>
    <w:rsid w:val="00D407AC"/>
    <w:rsid w:val="00D51A8D"/>
    <w:rsid w:val="00D544E9"/>
    <w:rsid w:val="00D57CC8"/>
    <w:rsid w:val="00D95148"/>
    <w:rsid w:val="00DA318C"/>
    <w:rsid w:val="00DA4359"/>
    <w:rsid w:val="00DA7D53"/>
    <w:rsid w:val="00DB79E4"/>
    <w:rsid w:val="00DC1B72"/>
    <w:rsid w:val="00DD4109"/>
    <w:rsid w:val="00E011A1"/>
    <w:rsid w:val="00E11128"/>
    <w:rsid w:val="00E11E61"/>
    <w:rsid w:val="00E1521D"/>
    <w:rsid w:val="00E1646D"/>
    <w:rsid w:val="00E24527"/>
    <w:rsid w:val="00E37CCD"/>
    <w:rsid w:val="00E660B2"/>
    <w:rsid w:val="00E663D0"/>
    <w:rsid w:val="00E7127B"/>
    <w:rsid w:val="00E731AC"/>
    <w:rsid w:val="00E83DE8"/>
    <w:rsid w:val="00E84015"/>
    <w:rsid w:val="00E8402E"/>
    <w:rsid w:val="00EA35C9"/>
    <w:rsid w:val="00EA5273"/>
    <w:rsid w:val="00EA6D0A"/>
    <w:rsid w:val="00EA7BC2"/>
    <w:rsid w:val="00EC7AC1"/>
    <w:rsid w:val="00ED5FA6"/>
    <w:rsid w:val="00EE4D39"/>
    <w:rsid w:val="00EE6450"/>
    <w:rsid w:val="00EF30F0"/>
    <w:rsid w:val="00F16D76"/>
    <w:rsid w:val="00F17DAF"/>
    <w:rsid w:val="00F214D5"/>
    <w:rsid w:val="00F33E7C"/>
    <w:rsid w:val="00F34341"/>
    <w:rsid w:val="00F52037"/>
    <w:rsid w:val="00F56C5B"/>
    <w:rsid w:val="00F64EF0"/>
    <w:rsid w:val="00F66E44"/>
    <w:rsid w:val="00F72148"/>
    <w:rsid w:val="00F74D31"/>
    <w:rsid w:val="00F8429F"/>
    <w:rsid w:val="00FA50C3"/>
    <w:rsid w:val="00FB38F4"/>
    <w:rsid w:val="00FB6C93"/>
    <w:rsid w:val="00FC0ED6"/>
    <w:rsid w:val="00FC3D20"/>
    <w:rsid w:val="00FD176B"/>
    <w:rsid w:val="00FD5302"/>
    <w:rsid w:val="00FD6B08"/>
    <w:rsid w:val="00FE0A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57AC156"/>
  <w15:docId w15:val="{8DE9B299-D56C-4E67-97CB-4B55A5F8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AB7"/>
  </w:style>
  <w:style w:type="paragraph" w:styleId="Heading1">
    <w:name w:val="heading 1"/>
    <w:basedOn w:val="Normal"/>
    <w:next w:val="Normal"/>
    <w:link w:val="Heading1Char"/>
    <w:uiPriority w:val="9"/>
    <w:qFormat/>
    <w:rsid w:val="00F72148"/>
    <w:pPr>
      <w:spacing w:line="360" w:lineRule="auto"/>
      <w:outlineLvl w:val="0"/>
    </w:pPr>
    <w:rPr>
      <w:rFonts w:ascii="Arial" w:hAnsi="Arial" w:cs="Arial"/>
      <w:b/>
      <w:bCs/>
    </w:rPr>
  </w:style>
  <w:style w:type="paragraph" w:styleId="Heading2">
    <w:name w:val="heading 2"/>
    <w:basedOn w:val="Normal"/>
    <w:next w:val="Normal"/>
    <w:link w:val="Heading2Char"/>
    <w:uiPriority w:val="9"/>
    <w:unhideWhenUsed/>
    <w:qFormat/>
    <w:rsid w:val="00EF30F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93AA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148"/>
    <w:rPr>
      <w:rFonts w:ascii="Arial" w:hAnsi="Arial" w:cs="Arial"/>
      <w:b/>
      <w:bCs/>
    </w:rPr>
  </w:style>
  <w:style w:type="paragraph" w:styleId="TOCHeading">
    <w:name w:val="TOC Heading"/>
    <w:basedOn w:val="Heading1"/>
    <w:next w:val="Normal"/>
    <w:uiPriority w:val="39"/>
    <w:unhideWhenUsed/>
    <w:qFormat/>
    <w:rsid w:val="00E24527"/>
    <w:pPr>
      <w:spacing w:before="480" w:line="276" w:lineRule="auto"/>
      <w:outlineLvl w:val="9"/>
    </w:pPr>
    <w:rPr>
      <w:b w:val="0"/>
      <w:bCs w:val="0"/>
      <w:sz w:val="28"/>
      <w:szCs w:val="28"/>
      <w:lang w:val="en-US"/>
    </w:rPr>
  </w:style>
  <w:style w:type="paragraph" w:styleId="TOC1">
    <w:name w:val="toc 1"/>
    <w:basedOn w:val="Normal"/>
    <w:next w:val="Normal"/>
    <w:autoRedefine/>
    <w:uiPriority w:val="39"/>
    <w:unhideWhenUsed/>
    <w:rsid w:val="00E24527"/>
    <w:pPr>
      <w:spacing w:before="120"/>
    </w:pPr>
    <w:rPr>
      <w:rFonts w:cstheme="minorHAnsi"/>
      <w:b/>
      <w:bCs/>
      <w:i/>
      <w:iCs/>
    </w:rPr>
  </w:style>
  <w:style w:type="character" w:styleId="Hyperlink">
    <w:name w:val="Hyperlink"/>
    <w:basedOn w:val="DefaultParagraphFont"/>
    <w:uiPriority w:val="99"/>
    <w:unhideWhenUsed/>
    <w:rsid w:val="00E24527"/>
    <w:rPr>
      <w:color w:val="0563C1" w:themeColor="hyperlink"/>
      <w:u w:val="single"/>
    </w:rPr>
  </w:style>
  <w:style w:type="paragraph" w:styleId="TOC2">
    <w:name w:val="toc 2"/>
    <w:basedOn w:val="Normal"/>
    <w:next w:val="Normal"/>
    <w:autoRedefine/>
    <w:uiPriority w:val="39"/>
    <w:unhideWhenUsed/>
    <w:rsid w:val="00E24527"/>
    <w:pPr>
      <w:spacing w:before="120"/>
      <w:ind w:left="240"/>
    </w:pPr>
    <w:rPr>
      <w:rFonts w:cstheme="minorHAnsi"/>
      <w:b/>
      <w:bCs/>
      <w:sz w:val="22"/>
      <w:szCs w:val="22"/>
    </w:rPr>
  </w:style>
  <w:style w:type="paragraph" w:styleId="TOC3">
    <w:name w:val="toc 3"/>
    <w:basedOn w:val="Normal"/>
    <w:next w:val="Normal"/>
    <w:autoRedefine/>
    <w:uiPriority w:val="39"/>
    <w:unhideWhenUsed/>
    <w:rsid w:val="00E24527"/>
    <w:pPr>
      <w:ind w:left="480"/>
    </w:pPr>
    <w:rPr>
      <w:rFonts w:cstheme="minorHAnsi"/>
      <w:sz w:val="20"/>
      <w:szCs w:val="20"/>
    </w:rPr>
  </w:style>
  <w:style w:type="paragraph" w:styleId="TOC4">
    <w:name w:val="toc 4"/>
    <w:basedOn w:val="Normal"/>
    <w:next w:val="Normal"/>
    <w:autoRedefine/>
    <w:uiPriority w:val="39"/>
    <w:semiHidden/>
    <w:unhideWhenUsed/>
    <w:rsid w:val="00E24527"/>
    <w:pPr>
      <w:ind w:left="720"/>
    </w:pPr>
    <w:rPr>
      <w:rFonts w:cstheme="minorHAnsi"/>
      <w:sz w:val="20"/>
      <w:szCs w:val="20"/>
    </w:rPr>
  </w:style>
  <w:style w:type="paragraph" w:styleId="TOC5">
    <w:name w:val="toc 5"/>
    <w:basedOn w:val="Normal"/>
    <w:next w:val="Normal"/>
    <w:autoRedefine/>
    <w:uiPriority w:val="39"/>
    <w:semiHidden/>
    <w:unhideWhenUsed/>
    <w:rsid w:val="00E24527"/>
    <w:pPr>
      <w:ind w:left="960"/>
    </w:pPr>
    <w:rPr>
      <w:rFonts w:cstheme="minorHAnsi"/>
      <w:sz w:val="20"/>
      <w:szCs w:val="20"/>
    </w:rPr>
  </w:style>
  <w:style w:type="paragraph" w:styleId="TOC6">
    <w:name w:val="toc 6"/>
    <w:basedOn w:val="Normal"/>
    <w:next w:val="Normal"/>
    <w:autoRedefine/>
    <w:uiPriority w:val="39"/>
    <w:semiHidden/>
    <w:unhideWhenUsed/>
    <w:rsid w:val="00E24527"/>
    <w:pPr>
      <w:ind w:left="1200"/>
    </w:pPr>
    <w:rPr>
      <w:rFonts w:cstheme="minorHAnsi"/>
      <w:sz w:val="20"/>
      <w:szCs w:val="20"/>
    </w:rPr>
  </w:style>
  <w:style w:type="paragraph" w:styleId="TOC7">
    <w:name w:val="toc 7"/>
    <w:basedOn w:val="Normal"/>
    <w:next w:val="Normal"/>
    <w:autoRedefine/>
    <w:uiPriority w:val="39"/>
    <w:semiHidden/>
    <w:unhideWhenUsed/>
    <w:rsid w:val="00E24527"/>
    <w:pPr>
      <w:ind w:left="1440"/>
    </w:pPr>
    <w:rPr>
      <w:rFonts w:cstheme="minorHAnsi"/>
      <w:sz w:val="20"/>
      <w:szCs w:val="20"/>
    </w:rPr>
  </w:style>
  <w:style w:type="paragraph" w:styleId="TOC8">
    <w:name w:val="toc 8"/>
    <w:basedOn w:val="Normal"/>
    <w:next w:val="Normal"/>
    <w:autoRedefine/>
    <w:uiPriority w:val="39"/>
    <w:semiHidden/>
    <w:unhideWhenUsed/>
    <w:rsid w:val="00E24527"/>
    <w:pPr>
      <w:ind w:left="1680"/>
    </w:pPr>
    <w:rPr>
      <w:rFonts w:cstheme="minorHAnsi"/>
      <w:sz w:val="20"/>
      <w:szCs w:val="20"/>
    </w:rPr>
  </w:style>
  <w:style w:type="paragraph" w:styleId="TOC9">
    <w:name w:val="toc 9"/>
    <w:basedOn w:val="Normal"/>
    <w:next w:val="Normal"/>
    <w:autoRedefine/>
    <w:uiPriority w:val="39"/>
    <w:semiHidden/>
    <w:unhideWhenUsed/>
    <w:rsid w:val="00E24527"/>
    <w:pPr>
      <w:ind w:left="1920"/>
    </w:pPr>
    <w:rPr>
      <w:rFonts w:cstheme="minorHAnsi"/>
      <w:sz w:val="20"/>
      <w:szCs w:val="20"/>
    </w:rPr>
  </w:style>
  <w:style w:type="table" w:styleId="TableGrid">
    <w:name w:val="Table Grid"/>
    <w:basedOn w:val="TableNormal"/>
    <w:uiPriority w:val="39"/>
    <w:rsid w:val="00E2452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46B0D"/>
  </w:style>
  <w:style w:type="paragraph" w:styleId="Caption">
    <w:name w:val="caption"/>
    <w:basedOn w:val="Normal"/>
    <w:next w:val="Normal"/>
    <w:uiPriority w:val="35"/>
    <w:unhideWhenUsed/>
    <w:qFormat/>
    <w:rsid w:val="00740B8D"/>
    <w:pPr>
      <w:spacing w:after="200"/>
    </w:pPr>
    <w:rPr>
      <w:i/>
      <w:iCs/>
      <w:color w:val="44546A" w:themeColor="text2"/>
      <w:sz w:val="18"/>
      <w:szCs w:val="18"/>
    </w:rPr>
  </w:style>
  <w:style w:type="paragraph" w:styleId="NormalWeb">
    <w:name w:val="Normal (Web)"/>
    <w:basedOn w:val="Normal"/>
    <w:uiPriority w:val="99"/>
    <w:unhideWhenUsed/>
    <w:rsid w:val="00C50002"/>
    <w:pPr>
      <w:spacing w:before="100" w:beforeAutospacing="1" w:after="100" w:afterAutospacing="1"/>
    </w:pPr>
    <w:rPr>
      <w:rFonts w:ascii="Times New Roman" w:eastAsia="Times New Roman" w:hAnsi="Times New Roman" w:cs="Times New Roman"/>
      <w:lang w:eastAsia="en-GB"/>
    </w:rPr>
  </w:style>
  <w:style w:type="character" w:styleId="FollowedHyperlink">
    <w:name w:val="FollowedHyperlink"/>
    <w:basedOn w:val="DefaultParagraphFont"/>
    <w:uiPriority w:val="99"/>
    <w:semiHidden/>
    <w:unhideWhenUsed/>
    <w:rsid w:val="00A46467"/>
    <w:rPr>
      <w:color w:val="954F72" w:themeColor="followedHyperlink"/>
      <w:u w:val="single"/>
    </w:rPr>
  </w:style>
  <w:style w:type="paragraph" w:styleId="Footer">
    <w:name w:val="footer"/>
    <w:basedOn w:val="Normal"/>
    <w:link w:val="FooterChar"/>
    <w:uiPriority w:val="99"/>
    <w:unhideWhenUsed/>
    <w:rsid w:val="00CB6497"/>
    <w:pPr>
      <w:tabs>
        <w:tab w:val="center" w:pos="4680"/>
        <w:tab w:val="right" w:pos="9360"/>
      </w:tabs>
    </w:pPr>
  </w:style>
  <w:style w:type="character" w:customStyle="1" w:styleId="FooterChar">
    <w:name w:val="Footer Char"/>
    <w:basedOn w:val="DefaultParagraphFont"/>
    <w:link w:val="Footer"/>
    <w:uiPriority w:val="99"/>
    <w:rsid w:val="00CB6497"/>
  </w:style>
  <w:style w:type="character" w:styleId="PageNumber">
    <w:name w:val="page number"/>
    <w:basedOn w:val="DefaultParagraphFont"/>
    <w:uiPriority w:val="99"/>
    <w:semiHidden/>
    <w:unhideWhenUsed/>
    <w:rsid w:val="00CB6497"/>
  </w:style>
  <w:style w:type="paragraph" w:styleId="Header">
    <w:name w:val="header"/>
    <w:basedOn w:val="Normal"/>
    <w:link w:val="HeaderChar"/>
    <w:uiPriority w:val="99"/>
    <w:unhideWhenUsed/>
    <w:rsid w:val="006F1A27"/>
    <w:pPr>
      <w:tabs>
        <w:tab w:val="center" w:pos="4680"/>
        <w:tab w:val="right" w:pos="9360"/>
      </w:tabs>
    </w:pPr>
  </w:style>
  <w:style w:type="character" w:customStyle="1" w:styleId="HeaderChar">
    <w:name w:val="Header Char"/>
    <w:basedOn w:val="DefaultParagraphFont"/>
    <w:link w:val="Header"/>
    <w:uiPriority w:val="99"/>
    <w:rsid w:val="006F1A27"/>
  </w:style>
  <w:style w:type="character" w:customStyle="1" w:styleId="Heading2Char">
    <w:name w:val="Heading 2 Char"/>
    <w:basedOn w:val="DefaultParagraphFont"/>
    <w:link w:val="Heading2"/>
    <w:uiPriority w:val="9"/>
    <w:rsid w:val="00EF30F0"/>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35F55"/>
    <w:rPr>
      <w:color w:val="605E5C"/>
      <w:shd w:val="clear" w:color="auto" w:fill="E1DFDD"/>
    </w:rPr>
  </w:style>
  <w:style w:type="paragraph" w:styleId="ListParagraph">
    <w:name w:val="List Paragraph"/>
    <w:basedOn w:val="Normal"/>
    <w:uiPriority w:val="34"/>
    <w:qFormat/>
    <w:rsid w:val="0012074B"/>
    <w:pPr>
      <w:ind w:left="720"/>
      <w:contextualSpacing/>
    </w:pPr>
  </w:style>
  <w:style w:type="character" w:customStyle="1" w:styleId="fontstyle01">
    <w:name w:val="fontstyle01"/>
    <w:basedOn w:val="DefaultParagraphFont"/>
    <w:rsid w:val="00FC3D20"/>
    <w:rPr>
      <w:rFonts w:ascii="Calibri-Bold" w:hAnsi="Calibri-Bold" w:hint="default"/>
      <w:b/>
      <w:bCs/>
      <w:i w:val="0"/>
      <w:iCs w:val="0"/>
      <w:color w:val="000000"/>
      <w:sz w:val="26"/>
      <w:szCs w:val="26"/>
    </w:rPr>
  </w:style>
  <w:style w:type="character" w:customStyle="1" w:styleId="Heading3Char">
    <w:name w:val="Heading 3 Char"/>
    <w:basedOn w:val="DefaultParagraphFont"/>
    <w:link w:val="Heading3"/>
    <w:uiPriority w:val="9"/>
    <w:semiHidden/>
    <w:rsid w:val="00693AA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4">
      <w:bodyDiv w:val="1"/>
      <w:marLeft w:val="0"/>
      <w:marRight w:val="0"/>
      <w:marTop w:val="0"/>
      <w:marBottom w:val="0"/>
      <w:divBdr>
        <w:top w:val="none" w:sz="0" w:space="0" w:color="auto"/>
        <w:left w:val="none" w:sz="0" w:space="0" w:color="auto"/>
        <w:bottom w:val="none" w:sz="0" w:space="0" w:color="auto"/>
        <w:right w:val="none" w:sz="0" w:space="0" w:color="auto"/>
      </w:divBdr>
    </w:div>
    <w:div w:id="28649342">
      <w:bodyDiv w:val="1"/>
      <w:marLeft w:val="0"/>
      <w:marRight w:val="0"/>
      <w:marTop w:val="0"/>
      <w:marBottom w:val="0"/>
      <w:divBdr>
        <w:top w:val="none" w:sz="0" w:space="0" w:color="auto"/>
        <w:left w:val="none" w:sz="0" w:space="0" w:color="auto"/>
        <w:bottom w:val="none" w:sz="0" w:space="0" w:color="auto"/>
        <w:right w:val="none" w:sz="0" w:space="0" w:color="auto"/>
      </w:divBdr>
    </w:div>
    <w:div w:id="38020420">
      <w:bodyDiv w:val="1"/>
      <w:marLeft w:val="0"/>
      <w:marRight w:val="0"/>
      <w:marTop w:val="0"/>
      <w:marBottom w:val="0"/>
      <w:divBdr>
        <w:top w:val="none" w:sz="0" w:space="0" w:color="auto"/>
        <w:left w:val="none" w:sz="0" w:space="0" w:color="auto"/>
        <w:bottom w:val="none" w:sz="0" w:space="0" w:color="auto"/>
        <w:right w:val="none" w:sz="0" w:space="0" w:color="auto"/>
      </w:divBdr>
    </w:div>
    <w:div w:id="136997486">
      <w:bodyDiv w:val="1"/>
      <w:marLeft w:val="0"/>
      <w:marRight w:val="0"/>
      <w:marTop w:val="0"/>
      <w:marBottom w:val="0"/>
      <w:divBdr>
        <w:top w:val="none" w:sz="0" w:space="0" w:color="auto"/>
        <w:left w:val="none" w:sz="0" w:space="0" w:color="auto"/>
        <w:bottom w:val="none" w:sz="0" w:space="0" w:color="auto"/>
        <w:right w:val="none" w:sz="0" w:space="0" w:color="auto"/>
      </w:divBdr>
    </w:div>
    <w:div w:id="198588327">
      <w:bodyDiv w:val="1"/>
      <w:marLeft w:val="0"/>
      <w:marRight w:val="0"/>
      <w:marTop w:val="0"/>
      <w:marBottom w:val="0"/>
      <w:divBdr>
        <w:top w:val="none" w:sz="0" w:space="0" w:color="auto"/>
        <w:left w:val="none" w:sz="0" w:space="0" w:color="auto"/>
        <w:bottom w:val="none" w:sz="0" w:space="0" w:color="auto"/>
        <w:right w:val="none" w:sz="0" w:space="0" w:color="auto"/>
      </w:divBdr>
    </w:div>
    <w:div w:id="356662970">
      <w:bodyDiv w:val="1"/>
      <w:marLeft w:val="0"/>
      <w:marRight w:val="0"/>
      <w:marTop w:val="0"/>
      <w:marBottom w:val="0"/>
      <w:divBdr>
        <w:top w:val="none" w:sz="0" w:space="0" w:color="auto"/>
        <w:left w:val="none" w:sz="0" w:space="0" w:color="auto"/>
        <w:bottom w:val="none" w:sz="0" w:space="0" w:color="auto"/>
        <w:right w:val="none" w:sz="0" w:space="0" w:color="auto"/>
      </w:divBdr>
    </w:div>
    <w:div w:id="368385486">
      <w:bodyDiv w:val="1"/>
      <w:marLeft w:val="0"/>
      <w:marRight w:val="0"/>
      <w:marTop w:val="0"/>
      <w:marBottom w:val="0"/>
      <w:divBdr>
        <w:top w:val="none" w:sz="0" w:space="0" w:color="auto"/>
        <w:left w:val="none" w:sz="0" w:space="0" w:color="auto"/>
        <w:bottom w:val="none" w:sz="0" w:space="0" w:color="auto"/>
        <w:right w:val="none" w:sz="0" w:space="0" w:color="auto"/>
      </w:divBdr>
    </w:div>
    <w:div w:id="403186605">
      <w:bodyDiv w:val="1"/>
      <w:marLeft w:val="0"/>
      <w:marRight w:val="0"/>
      <w:marTop w:val="0"/>
      <w:marBottom w:val="0"/>
      <w:divBdr>
        <w:top w:val="none" w:sz="0" w:space="0" w:color="auto"/>
        <w:left w:val="none" w:sz="0" w:space="0" w:color="auto"/>
        <w:bottom w:val="none" w:sz="0" w:space="0" w:color="auto"/>
        <w:right w:val="none" w:sz="0" w:space="0" w:color="auto"/>
      </w:divBdr>
    </w:div>
    <w:div w:id="455372047">
      <w:bodyDiv w:val="1"/>
      <w:marLeft w:val="0"/>
      <w:marRight w:val="0"/>
      <w:marTop w:val="0"/>
      <w:marBottom w:val="0"/>
      <w:divBdr>
        <w:top w:val="none" w:sz="0" w:space="0" w:color="auto"/>
        <w:left w:val="none" w:sz="0" w:space="0" w:color="auto"/>
        <w:bottom w:val="none" w:sz="0" w:space="0" w:color="auto"/>
        <w:right w:val="none" w:sz="0" w:space="0" w:color="auto"/>
      </w:divBdr>
    </w:div>
    <w:div w:id="469178565">
      <w:bodyDiv w:val="1"/>
      <w:marLeft w:val="0"/>
      <w:marRight w:val="0"/>
      <w:marTop w:val="0"/>
      <w:marBottom w:val="0"/>
      <w:divBdr>
        <w:top w:val="none" w:sz="0" w:space="0" w:color="auto"/>
        <w:left w:val="none" w:sz="0" w:space="0" w:color="auto"/>
        <w:bottom w:val="none" w:sz="0" w:space="0" w:color="auto"/>
        <w:right w:val="none" w:sz="0" w:space="0" w:color="auto"/>
      </w:divBdr>
    </w:div>
    <w:div w:id="514272562">
      <w:bodyDiv w:val="1"/>
      <w:marLeft w:val="0"/>
      <w:marRight w:val="0"/>
      <w:marTop w:val="0"/>
      <w:marBottom w:val="0"/>
      <w:divBdr>
        <w:top w:val="none" w:sz="0" w:space="0" w:color="auto"/>
        <w:left w:val="none" w:sz="0" w:space="0" w:color="auto"/>
        <w:bottom w:val="none" w:sz="0" w:space="0" w:color="auto"/>
        <w:right w:val="none" w:sz="0" w:space="0" w:color="auto"/>
      </w:divBdr>
    </w:div>
    <w:div w:id="535698188">
      <w:bodyDiv w:val="1"/>
      <w:marLeft w:val="0"/>
      <w:marRight w:val="0"/>
      <w:marTop w:val="0"/>
      <w:marBottom w:val="0"/>
      <w:divBdr>
        <w:top w:val="none" w:sz="0" w:space="0" w:color="auto"/>
        <w:left w:val="none" w:sz="0" w:space="0" w:color="auto"/>
        <w:bottom w:val="none" w:sz="0" w:space="0" w:color="auto"/>
        <w:right w:val="none" w:sz="0" w:space="0" w:color="auto"/>
      </w:divBdr>
    </w:div>
    <w:div w:id="762804542">
      <w:bodyDiv w:val="1"/>
      <w:marLeft w:val="0"/>
      <w:marRight w:val="0"/>
      <w:marTop w:val="0"/>
      <w:marBottom w:val="0"/>
      <w:divBdr>
        <w:top w:val="none" w:sz="0" w:space="0" w:color="auto"/>
        <w:left w:val="none" w:sz="0" w:space="0" w:color="auto"/>
        <w:bottom w:val="none" w:sz="0" w:space="0" w:color="auto"/>
        <w:right w:val="none" w:sz="0" w:space="0" w:color="auto"/>
      </w:divBdr>
    </w:div>
    <w:div w:id="873693049">
      <w:bodyDiv w:val="1"/>
      <w:marLeft w:val="0"/>
      <w:marRight w:val="0"/>
      <w:marTop w:val="0"/>
      <w:marBottom w:val="0"/>
      <w:divBdr>
        <w:top w:val="none" w:sz="0" w:space="0" w:color="auto"/>
        <w:left w:val="none" w:sz="0" w:space="0" w:color="auto"/>
        <w:bottom w:val="none" w:sz="0" w:space="0" w:color="auto"/>
        <w:right w:val="none" w:sz="0" w:space="0" w:color="auto"/>
      </w:divBdr>
    </w:div>
    <w:div w:id="906185622">
      <w:bodyDiv w:val="1"/>
      <w:marLeft w:val="0"/>
      <w:marRight w:val="0"/>
      <w:marTop w:val="0"/>
      <w:marBottom w:val="0"/>
      <w:divBdr>
        <w:top w:val="none" w:sz="0" w:space="0" w:color="auto"/>
        <w:left w:val="none" w:sz="0" w:space="0" w:color="auto"/>
        <w:bottom w:val="none" w:sz="0" w:space="0" w:color="auto"/>
        <w:right w:val="none" w:sz="0" w:space="0" w:color="auto"/>
      </w:divBdr>
    </w:div>
    <w:div w:id="926616200">
      <w:bodyDiv w:val="1"/>
      <w:marLeft w:val="0"/>
      <w:marRight w:val="0"/>
      <w:marTop w:val="0"/>
      <w:marBottom w:val="0"/>
      <w:divBdr>
        <w:top w:val="none" w:sz="0" w:space="0" w:color="auto"/>
        <w:left w:val="none" w:sz="0" w:space="0" w:color="auto"/>
        <w:bottom w:val="none" w:sz="0" w:space="0" w:color="auto"/>
        <w:right w:val="none" w:sz="0" w:space="0" w:color="auto"/>
      </w:divBdr>
    </w:div>
    <w:div w:id="1119375389">
      <w:bodyDiv w:val="1"/>
      <w:marLeft w:val="0"/>
      <w:marRight w:val="0"/>
      <w:marTop w:val="0"/>
      <w:marBottom w:val="0"/>
      <w:divBdr>
        <w:top w:val="none" w:sz="0" w:space="0" w:color="auto"/>
        <w:left w:val="none" w:sz="0" w:space="0" w:color="auto"/>
        <w:bottom w:val="none" w:sz="0" w:space="0" w:color="auto"/>
        <w:right w:val="none" w:sz="0" w:space="0" w:color="auto"/>
      </w:divBdr>
    </w:div>
    <w:div w:id="1199587874">
      <w:bodyDiv w:val="1"/>
      <w:marLeft w:val="0"/>
      <w:marRight w:val="0"/>
      <w:marTop w:val="0"/>
      <w:marBottom w:val="0"/>
      <w:divBdr>
        <w:top w:val="none" w:sz="0" w:space="0" w:color="auto"/>
        <w:left w:val="none" w:sz="0" w:space="0" w:color="auto"/>
        <w:bottom w:val="none" w:sz="0" w:space="0" w:color="auto"/>
        <w:right w:val="none" w:sz="0" w:space="0" w:color="auto"/>
      </w:divBdr>
    </w:div>
    <w:div w:id="1305311717">
      <w:bodyDiv w:val="1"/>
      <w:marLeft w:val="0"/>
      <w:marRight w:val="0"/>
      <w:marTop w:val="0"/>
      <w:marBottom w:val="0"/>
      <w:divBdr>
        <w:top w:val="none" w:sz="0" w:space="0" w:color="auto"/>
        <w:left w:val="none" w:sz="0" w:space="0" w:color="auto"/>
        <w:bottom w:val="none" w:sz="0" w:space="0" w:color="auto"/>
        <w:right w:val="none" w:sz="0" w:space="0" w:color="auto"/>
      </w:divBdr>
    </w:div>
    <w:div w:id="1423841793">
      <w:bodyDiv w:val="1"/>
      <w:marLeft w:val="0"/>
      <w:marRight w:val="0"/>
      <w:marTop w:val="0"/>
      <w:marBottom w:val="0"/>
      <w:divBdr>
        <w:top w:val="none" w:sz="0" w:space="0" w:color="auto"/>
        <w:left w:val="none" w:sz="0" w:space="0" w:color="auto"/>
        <w:bottom w:val="none" w:sz="0" w:space="0" w:color="auto"/>
        <w:right w:val="none" w:sz="0" w:space="0" w:color="auto"/>
      </w:divBdr>
    </w:div>
    <w:div w:id="1481189977">
      <w:bodyDiv w:val="1"/>
      <w:marLeft w:val="0"/>
      <w:marRight w:val="0"/>
      <w:marTop w:val="0"/>
      <w:marBottom w:val="0"/>
      <w:divBdr>
        <w:top w:val="none" w:sz="0" w:space="0" w:color="auto"/>
        <w:left w:val="none" w:sz="0" w:space="0" w:color="auto"/>
        <w:bottom w:val="none" w:sz="0" w:space="0" w:color="auto"/>
        <w:right w:val="none" w:sz="0" w:space="0" w:color="auto"/>
      </w:divBdr>
    </w:div>
    <w:div w:id="1511142720">
      <w:bodyDiv w:val="1"/>
      <w:marLeft w:val="0"/>
      <w:marRight w:val="0"/>
      <w:marTop w:val="0"/>
      <w:marBottom w:val="0"/>
      <w:divBdr>
        <w:top w:val="none" w:sz="0" w:space="0" w:color="auto"/>
        <w:left w:val="none" w:sz="0" w:space="0" w:color="auto"/>
        <w:bottom w:val="none" w:sz="0" w:space="0" w:color="auto"/>
        <w:right w:val="none" w:sz="0" w:space="0" w:color="auto"/>
      </w:divBdr>
    </w:div>
    <w:div w:id="1546063096">
      <w:bodyDiv w:val="1"/>
      <w:marLeft w:val="0"/>
      <w:marRight w:val="0"/>
      <w:marTop w:val="0"/>
      <w:marBottom w:val="0"/>
      <w:divBdr>
        <w:top w:val="none" w:sz="0" w:space="0" w:color="auto"/>
        <w:left w:val="none" w:sz="0" w:space="0" w:color="auto"/>
        <w:bottom w:val="none" w:sz="0" w:space="0" w:color="auto"/>
        <w:right w:val="none" w:sz="0" w:space="0" w:color="auto"/>
      </w:divBdr>
    </w:div>
    <w:div w:id="1596014575">
      <w:bodyDiv w:val="1"/>
      <w:marLeft w:val="0"/>
      <w:marRight w:val="0"/>
      <w:marTop w:val="0"/>
      <w:marBottom w:val="0"/>
      <w:divBdr>
        <w:top w:val="none" w:sz="0" w:space="0" w:color="auto"/>
        <w:left w:val="none" w:sz="0" w:space="0" w:color="auto"/>
        <w:bottom w:val="none" w:sz="0" w:space="0" w:color="auto"/>
        <w:right w:val="none" w:sz="0" w:space="0" w:color="auto"/>
      </w:divBdr>
    </w:div>
    <w:div w:id="1695569779">
      <w:bodyDiv w:val="1"/>
      <w:marLeft w:val="0"/>
      <w:marRight w:val="0"/>
      <w:marTop w:val="0"/>
      <w:marBottom w:val="0"/>
      <w:divBdr>
        <w:top w:val="none" w:sz="0" w:space="0" w:color="auto"/>
        <w:left w:val="none" w:sz="0" w:space="0" w:color="auto"/>
        <w:bottom w:val="none" w:sz="0" w:space="0" w:color="auto"/>
        <w:right w:val="none" w:sz="0" w:space="0" w:color="auto"/>
      </w:divBdr>
      <w:divsChild>
        <w:div w:id="1885557398">
          <w:marLeft w:val="0"/>
          <w:marRight w:val="0"/>
          <w:marTop w:val="0"/>
          <w:marBottom w:val="75"/>
          <w:divBdr>
            <w:top w:val="none" w:sz="0" w:space="0" w:color="auto"/>
            <w:left w:val="none" w:sz="0" w:space="0" w:color="auto"/>
            <w:bottom w:val="none" w:sz="0" w:space="0" w:color="auto"/>
            <w:right w:val="none" w:sz="0" w:space="0" w:color="auto"/>
          </w:divBdr>
        </w:div>
        <w:div w:id="1356155485">
          <w:marLeft w:val="0"/>
          <w:marRight w:val="0"/>
          <w:marTop w:val="0"/>
          <w:marBottom w:val="75"/>
          <w:divBdr>
            <w:top w:val="none" w:sz="0" w:space="0" w:color="auto"/>
            <w:left w:val="none" w:sz="0" w:space="0" w:color="auto"/>
            <w:bottom w:val="none" w:sz="0" w:space="0" w:color="auto"/>
            <w:right w:val="none" w:sz="0" w:space="0" w:color="auto"/>
          </w:divBdr>
        </w:div>
      </w:divsChild>
    </w:div>
    <w:div w:id="1710374038">
      <w:bodyDiv w:val="1"/>
      <w:marLeft w:val="0"/>
      <w:marRight w:val="0"/>
      <w:marTop w:val="0"/>
      <w:marBottom w:val="0"/>
      <w:divBdr>
        <w:top w:val="none" w:sz="0" w:space="0" w:color="auto"/>
        <w:left w:val="none" w:sz="0" w:space="0" w:color="auto"/>
        <w:bottom w:val="none" w:sz="0" w:space="0" w:color="auto"/>
        <w:right w:val="none" w:sz="0" w:space="0" w:color="auto"/>
      </w:divBdr>
    </w:div>
    <w:div w:id="1733235783">
      <w:bodyDiv w:val="1"/>
      <w:marLeft w:val="0"/>
      <w:marRight w:val="0"/>
      <w:marTop w:val="0"/>
      <w:marBottom w:val="0"/>
      <w:divBdr>
        <w:top w:val="none" w:sz="0" w:space="0" w:color="auto"/>
        <w:left w:val="none" w:sz="0" w:space="0" w:color="auto"/>
        <w:bottom w:val="none" w:sz="0" w:space="0" w:color="auto"/>
        <w:right w:val="none" w:sz="0" w:space="0" w:color="auto"/>
      </w:divBdr>
    </w:div>
    <w:div w:id="1784684927">
      <w:bodyDiv w:val="1"/>
      <w:marLeft w:val="0"/>
      <w:marRight w:val="0"/>
      <w:marTop w:val="0"/>
      <w:marBottom w:val="0"/>
      <w:divBdr>
        <w:top w:val="none" w:sz="0" w:space="0" w:color="auto"/>
        <w:left w:val="none" w:sz="0" w:space="0" w:color="auto"/>
        <w:bottom w:val="none" w:sz="0" w:space="0" w:color="auto"/>
        <w:right w:val="none" w:sz="0" w:space="0" w:color="auto"/>
      </w:divBdr>
    </w:div>
    <w:div w:id="1787193987">
      <w:bodyDiv w:val="1"/>
      <w:marLeft w:val="0"/>
      <w:marRight w:val="0"/>
      <w:marTop w:val="0"/>
      <w:marBottom w:val="0"/>
      <w:divBdr>
        <w:top w:val="none" w:sz="0" w:space="0" w:color="auto"/>
        <w:left w:val="none" w:sz="0" w:space="0" w:color="auto"/>
        <w:bottom w:val="none" w:sz="0" w:space="0" w:color="auto"/>
        <w:right w:val="none" w:sz="0" w:space="0" w:color="auto"/>
      </w:divBdr>
    </w:div>
    <w:div w:id="1844122798">
      <w:bodyDiv w:val="1"/>
      <w:marLeft w:val="0"/>
      <w:marRight w:val="0"/>
      <w:marTop w:val="0"/>
      <w:marBottom w:val="0"/>
      <w:divBdr>
        <w:top w:val="none" w:sz="0" w:space="0" w:color="auto"/>
        <w:left w:val="none" w:sz="0" w:space="0" w:color="auto"/>
        <w:bottom w:val="none" w:sz="0" w:space="0" w:color="auto"/>
        <w:right w:val="none" w:sz="0" w:space="0" w:color="auto"/>
      </w:divBdr>
    </w:div>
    <w:div w:id="1848445281">
      <w:bodyDiv w:val="1"/>
      <w:marLeft w:val="0"/>
      <w:marRight w:val="0"/>
      <w:marTop w:val="0"/>
      <w:marBottom w:val="0"/>
      <w:divBdr>
        <w:top w:val="none" w:sz="0" w:space="0" w:color="auto"/>
        <w:left w:val="none" w:sz="0" w:space="0" w:color="auto"/>
        <w:bottom w:val="none" w:sz="0" w:space="0" w:color="auto"/>
        <w:right w:val="none" w:sz="0" w:space="0" w:color="auto"/>
      </w:divBdr>
    </w:div>
    <w:div w:id="1906452446">
      <w:bodyDiv w:val="1"/>
      <w:marLeft w:val="0"/>
      <w:marRight w:val="0"/>
      <w:marTop w:val="0"/>
      <w:marBottom w:val="0"/>
      <w:divBdr>
        <w:top w:val="none" w:sz="0" w:space="0" w:color="auto"/>
        <w:left w:val="none" w:sz="0" w:space="0" w:color="auto"/>
        <w:bottom w:val="none" w:sz="0" w:space="0" w:color="auto"/>
        <w:right w:val="none" w:sz="0" w:space="0" w:color="auto"/>
      </w:divBdr>
    </w:div>
    <w:div w:id="1953628567">
      <w:bodyDiv w:val="1"/>
      <w:marLeft w:val="0"/>
      <w:marRight w:val="0"/>
      <w:marTop w:val="0"/>
      <w:marBottom w:val="0"/>
      <w:divBdr>
        <w:top w:val="none" w:sz="0" w:space="0" w:color="auto"/>
        <w:left w:val="none" w:sz="0" w:space="0" w:color="auto"/>
        <w:bottom w:val="none" w:sz="0" w:space="0" w:color="auto"/>
        <w:right w:val="none" w:sz="0" w:space="0" w:color="auto"/>
      </w:divBdr>
    </w:div>
    <w:div w:id="2049600440">
      <w:bodyDiv w:val="1"/>
      <w:marLeft w:val="0"/>
      <w:marRight w:val="0"/>
      <w:marTop w:val="0"/>
      <w:marBottom w:val="0"/>
      <w:divBdr>
        <w:top w:val="none" w:sz="0" w:space="0" w:color="auto"/>
        <w:left w:val="none" w:sz="0" w:space="0" w:color="auto"/>
        <w:bottom w:val="none" w:sz="0" w:space="0" w:color="auto"/>
        <w:right w:val="none" w:sz="0" w:space="0" w:color="auto"/>
      </w:divBdr>
    </w:div>
    <w:div w:id="2069330812">
      <w:bodyDiv w:val="1"/>
      <w:marLeft w:val="0"/>
      <w:marRight w:val="0"/>
      <w:marTop w:val="0"/>
      <w:marBottom w:val="0"/>
      <w:divBdr>
        <w:top w:val="none" w:sz="0" w:space="0" w:color="auto"/>
        <w:left w:val="none" w:sz="0" w:space="0" w:color="auto"/>
        <w:bottom w:val="none" w:sz="0" w:space="0" w:color="auto"/>
        <w:right w:val="none" w:sz="0" w:space="0" w:color="auto"/>
      </w:divBdr>
    </w:div>
    <w:div w:id="2084327264">
      <w:bodyDiv w:val="1"/>
      <w:marLeft w:val="0"/>
      <w:marRight w:val="0"/>
      <w:marTop w:val="0"/>
      <w:marBottom w:val="0"/>
      <w:divBdr>
        <w:top w:val="none" w:sz="0" w:space="0" w:color="auto"/>
        <w:left w:val="none" w:sz="0" w:space="0" w:color="auto"/>
        <w:bottom w:val="none" w:sz="0" w:space="0" w:color="auto"/>
        <w:right w:val="none" w:sz="0" w:space="0" w:color="auto"/>
      </w:divBdr>
    </w:div>
    <w:div w:id="2137095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quest.com/pubidlinkhandler/sng/pubtitle/The+Journal+of+Government+Financial+Management/$N/26015/OpenView/2101226812/$B/23956A2765C942D0PQ/1" TargetMode="External"/><Relationship Id="rId18" Type="http://schemas.openxmlformats.org/officeDocument/2006/relationships/hyperlink" Target="https://www.researchgate.net/profile/Natasa-Krstic/publication/328021879_THE_BUSINESS_IMPLICATIONS_OF_CHATBOTS/links/5c078f68a6fdcc315f9deeeb/THE-BUSINESS-IMPLICATIONS-OF-CHATBOTS.pdf#page=115" TargetMode="External"/><Relationship Id="rId26" Type="http://schemas.openxmlformats.org/officeDocument/2006/relationships/hyperlink" Target="https://www.sciencedirect.com/journal/journal-of-systems-and-software/vol/117/suppl/C" TargetMode="External"/><Relationship Id="rId39" Type="http://schemas.openxmlformats.org/officeDocument/2006/relationships/fontTable" Target="fontTable.xml"/><Relationship Id="rId21" Type="http://schemas.openxmlformats.org/officeDocument/2006/relationships/hyperlink" Target="https://contenteratechspace.com/blogs/top-ten-challenges-of-agile-methodology/" TargetMode="External"/><Relationship Id="rId34" Type="http://schemas.openxmlformats.org/officeDocument/2006/relationships/hyperlink" Target="https://www.emerald.com/insight/search?q=Antonina%20Lisovskaya"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apm.org.uk/resources/find-a-resource/agile-project-management" TargetMode="External"/><Relationship Id="rId25" Type="http://schemas.openxmlformats.org/officeDocument/2006/relationships/hyperlink" Target="https://www.sciencedirect.com/journal/journal-of-systems-and-software" TargetMode="External"/><Relationship Id="rId33" Type="http://schemas.openxmlformats.org/officeDocument/2006/relationships/hyperlink" Target="https://www.emerald.com/insight/search?q=Dmitri%20Sokolov"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proquest.com/openview/c52e4936305c71ff48196fc4d5c57b39/1?pq-origsite=gscholar&amp;cbl=26015" TargetMode="External"/><Relationship Id="rId20" Type="http://schemas.openxmlformats.org/officeDocument/2006/relationships/hyperlink" Target="https://link.springer.com/chapter/10.1007/978-3-319-59536-8_24#citeas" TargetMode="External"/><Relationship Id="rId29" Type="http://schemas.openxmlformats.org/officeDocument/2006/relationships/hyperlink" Target="http://www.ejbmr.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activecollab.com/blog/project-management/traditional-project-management" TargetMode="External"/><Relationship Id="rId32" Type="http://schemas.openxmlformats.org/officeDocument/2006/relationships/hyperlink" Target="https://www.emerald.com/insight/search?q=Elena%20Zavyalova" TargetMode="External"/><Relationship Id="rId37" Type="http://schemas.openxmlformats.org/officeDocument/2006/relationships/hyperlink" Target="https://www.simplilearn.com/scrum-project-management-articl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roquest.com/openview/c52e4936305c71ff48196fc4d5c57b39/1?pq-origsite=gscholar&amp;cbl=26015" TargetMode="External"/><Relationship Id="rId23" Type="http://schemas.openxmlformats.org/officeDocument/2006/relationships/hyperlink" Target="https://www.ccsenet.org/journal/index.php/cis/article/view/44383" TargetMode="External"/><Relationship Id="rId28" Type="http://schemas.openxmlformats.org/officeDocument/2006/relationships/hyperlink" Target="https://www.researchgate.net/project/The-Benefits-and-Key-Challenges-of-Agile-Project-Management-under-Recent-Research-Opportunities" TargetMode="External"/><Relationship Id="rId36" Type="http://schemas.openxmlformats.org/officeDocument/2006/relationships/hyperlink" Target="https://doi.org/10.1108/IJOA-08-2019-1857" TargetMode="External"/><Relationship Id="rId10" Type="http://schemas.openxmlformats.org/officeDocument/2006/relationships/footer" Target="footer1.xml"/><Relationship Id="rId19" Type="http://schemas.openxmlformats.org/officeDocument/2006/relationships/hyperlink" Target="https://citeseerx.ist.psu.edu/viewdoc/download?doi=10.1.1.434.2453&amp;rep=rep1&amp;type=pdf" TargetMode="External"/><Relationship Id="rId31" Type="http://schemas.openxmlformats.org/officeDocument/2006/relationships/hyperlink" Target="https://ejbmr.org/index.php/ejbmr/article/view/741/411" TargetMode="External"/><Relationship Id="rId4" Type="http://schemas.openxmlformats.org/officeDocument/2006/relationships/settings" Target="settings.xml"/><Relationship Id="rId9" Type="http://schemas.openxmlformats.org/officeDocument/2006/relationships/hyperlink" Target="https://www.cput.ac.za/storage/study_at_cput/STUDENT_Rules__Regulations_2019.pdf" TargetMode="External"/><Relationship Id="rId14" Type="http://schemas.openxmlformats.org/officeDocument/2006/relationships/hyperlink" Target="https://www.proquest.com/indexingvolumeissuelinkhandler/26015/The+Journal+of+Government+Financial+Management/02018Y04Y01$23Spring+2018$3b++Vol.+67+$281$29/67/1" TargetMode="External"/><Relationship Id="rId22" Type="http://schemas.openxmlformats.org/officeDocument/2006/relationships/hyperlink" Target="https://www.altexsoft.com/whitepapers/agile-project-management-best-practices-and-methodologies/" TargetMode="External"/><Relationship Id="rId27" Type="http://schemas.openxmlformats.org/officeDocument/2006/relationships/hyperlink" Target="https://www.sciencedirect.com/science/article/abs/pii/S0164121216000807" TargetMode="External"/><Relationship Id="rId30" Type="http://schemas.openxmlformats.org/officeDocument/2006/relationships/hyperlink" Target="http://www.ejbmr.org" TargetMode="External"/><Relationship Id="rId35" Type="http://schemas.openxmlformats.org/officeDocument/2006/relationships/hyperlink" Target="https://www.emerald.com/insight/publication/issn/1934-8835"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Ama18</b:Tag>
    <b:SourceType>InternetSite</b:SourceType>
    <b:Guid>{BADB36A6-07C4-5E44-A04E-DE2B84897CB7}</b:Guid>
    <b:Author>
      <b:Author>
        <b:NameList>
          <b:Person>
            <b:Last>Babu</b:Last>
            <b:First>Amarendra</b:First>
          </b:Person>
        </b:NameList>
      </b:Author>
    </b:Author>
    <b:Title>CodingSight</b:Title>
    <b:URL>https://codingsight.com/structured-query-language-importance-of-learning-sql/</b:URL>
    <b:Year>2018</b:Year>
    <b:YearAccessed>2021</b:YearAccessed>
    <b:MonthAccessed>10</b:MonthAccessed>
    <b:DayAccessed>18</b:DayAccessed>
    <b:RefOrder>1</b:RefOrder>
  </b:Source>
  <b:Source>
    <b:Tag>Jus20</b:Tag>
    <b:SourceType>InternetSite</b:SourceType>
    <b:Guid>{3647FEB6-BF0F-6F4A-85A4-6FD8685233B7}</b:Guid>
    <b:Author>
      <b:Author>
        <b:NameList>
          <b:Person>
            <b:Last>Stoltzfus</b:Last>
            <b:First>Justin</b:First>
          </b:Person>
        </b:NameList>
      </b:Author>
    </b:Author>
    <b:Title>techopedia</b:Title>
    <b:URL>https://www.techopedia.com/7/32157/technology-trends/what-are-the-biggest-uses-of-sql-today</b:URL>
    <b:Year>2020</b:Year>
    <b:YearAccessed>2021</b:YearAccessed>
    <b:MonthAccessed>10</b:MonthAccessed>
    <b:DayAccessed>18</b:DayAccessed>
    <b:RefOrder>3</b:RefOrder>
  </b:Source>
  <b:Source>
    <b:Tag>Ind21</b:Tag>
    <b:SourceType>InternetSite</b:SourceType>
    <b:Guid>{571A4099-F68C-8C48-9BC9-D87B030BB8DC}</b:Guid>
    <b:Author>
      <b:Author>
        <b:NameList>
          <b:Person>
            <b:Last>Indeed</b:Last>
          </b:Person>
        </b:NameList>
      </b:Author>
    </b:Author>
    <b:Title>Indeed</b:Title>
    <b:URL>https://www.indeed.com/career-advice/career-development/most-in-demand-coding-languages</b:URL>
    <b:Year>2021</b:Year>
    <b:YearAccessed>2021</b:YearAccessed>
    <b:MonthAccessed>10</b:MonthAccessed>
    <b:DayAccessed>18</b:DayAccessed>
    <b:RefOrder>4</b:RefOrder>
  </b:Source>
  <b:Source>
    <b:Tag>Jos21</b:Tag>
    <b:SourceType>InternetSite</b:SourceType>
    <b:Guid>{FF6DD488-2029-7F41-B8C7-46E15951BB8B}</b:Guid>
    <b:Author>
      <b:Author>
        <b:NameList>
          <b:Person>
            <b:Last>Mutai</b:Last>
            <b:First>Josphat</b:First>
          </b:Person>
        </b:NameList>
      </b:Author>
    </b:Author>
    <b:Title>Computing for Geeks</b:Title>
    <b:URL>https://computingforgeeks.com/how-important-are-sql-databases-in-data-science/</b:URL>
    <b:Year>2021</b:Year>
    <b:YearAccessed>2021</b:YearAccessed>
    <b:MonthAccessed>10</b:MonthAccessed>
    <b:DayAccessed>19</b:DayAccessed>
    <b:RefOrder>5</b:RefOrder>
  </b:Source>
  <b:Source>
    <b:Tag>Ter21</b:Tag>
    <b:SourceType>InternetSite</b:SourceType>
    <b:Guid>{DE590B0F-82B6-3847-8C64-2DFC0EDD2C1C}</b:Guid>
    <b:Author>
      <b:Author>
        <b:NameList>
          <b:Person>
            <b:Last>Shin</b:Last>
            <b:First>Terence</b:First>
          </b:Person>
        </b:NameList>
      </b:Author>
    </b:Author>
    <b:Title>towards data science</b:Title>
    <b:URL>https://towardsdatascience.com/the-most-in-demand-skills-for-data-scientists-in-2021-4b2a808f4005</b:URL>
    <b:Year>2021</b:Year>
    <b:YearAccessed>2021</b:YearAccessed>
    <b:MonthAccessed>10</b:MonthAccessed>
    <b:DayAccessed>19</b:DayAccessed>
    <b:RefOrder>6</b:RefOrder>
  </b:Source>
  <b:Source>
    <b:Tag>Nah21</b:Tag>
    <b:SourceType>InternetSite</b:SourceType>
    <b:Guid>{D73175D4-45F1-174E-930F-A124B65CED21}</b:Guid>
    <b:Author>
      <b:Author>
        <b:NameList>
          <b:Person>
            <b:Last>Davies</b:Last>
            <b:First>Nahla</b:First>
          </b:Person>
        </b:NameList>
      </b:Author>
    </b:Author>
    <b:Title>FreeCodeCamp</b:Title>
    <b:URL>https://www.freecodecamp.org/news/why-learn-sql/</b:URL>
    <b:Year>2021</b:Year>
    <b:YearAccessed>2021</b:YearAccessed>
    <b:MonthAccessed>10</b:MonthAccessed>
    <b:DayAccessed>17</b:DayAccessed>
    <b:RefOrder>2</b:RefOrder>
  </b:Source>
  <b:Source>
    <b:Tag>Ris21</b:Tag>
    <b:SourceType>InternetSite</b:SourceType>
    <b:Guid>{5BAE39DA-A93E-1242-B518-2F4CE670D34B}</b:Guid>
    <b:Author>
      <b:Author>
        <b:NameList>
          <b:Person>
            <b:Last>Chakraborty</b:Last>
            <b:First>Rishabh</b:First>
          </b:Person>
        </b:NameList>
      </b:Author>
    </b:Author>
    <b:Title>GeeksforGeeks</b:Title>
    <b:URL>https://www.geeksforgeeks.org/uses-of-sql/</b:URL>
    <b:Year>2021</b:Year>
    <b:YearAccessed>2021</b:YearAccessed>
    <b:MonthAccessed>10</b:MonthAccessed>
    <b:DayAccessed>18</b:DayAccessed>
    <b:RefOrder>7</b:RefOrder>
  </b:Source>
</b:Sources>
</file>

<file path=customXml/itemProps1.xml><?xml version="1.0" encoding="utf-8"?>
<ds:datastoreItem xmlns:ds="http://schemas.openxmlformats.org/officeDocument/2006/customXml" ds:itemID="{ED2480B3-E84B-2B4C-A8D1-DB5D7F9FB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5363</Words>
  <Characters>30574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Thabiso Matsaba Matsaba</cp:lastModifiedBy>
  <cp:revision>2</cp:revision>
  <cp:lastPrinted>2022-08-28T15:12:00Z</cp:lastPrinted>
  <dcterms:created xsi:type="dcterms:W3CDTF">2022-08-28T18:23:00Z</dcterms:created>
  <dcterms:modified xsi:type="dcterms:W3CDTF">2022-08-28T18:23:00Z</dcterms:modified>
</cp:coreProperties>
</file>