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FD256" w14:textId="77777777" w:rsidR="00E24527" w:rsidRDefault="00E24527" w:rsidP="00E24527">
      <w:r>
        <w:rPr>
          <w:noProof/>
        </w:rPr>
        <w:drawing>
          <wp:inline distT="0" distB="0" distL="0" distR="0" wp14:anchorId="0EA92389" wp14:editId="09C50595">
            <wp:extent cx="555001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ut-logo.jpeg"/>
                    <pic:cNvPicPr/>
                  </pic:nvPicPr>
                  <pic:blipFill>
                    <a:blip r:embed="rId8">
                      <a:extLst>
                        <a:ext uri="{28A0092B-C50C-407E-A947-70E740481C1C}">
                          <a14:useLocalDpi xmlns:a14="http://schemas.microsoft.com/office/drawing/2010/main" val="0"/>
                        </a:ext>
                      </a:extLst>
                    </a:blip>
                    <a:stretch>
                      <a:fillRect/>
                    </a:stretch>
                  </pic:blipFill>
                  <pic:spPr>
                    <a:xfrm>
                      <a:off x="0" y="0"/>
                      <a:ext cx="5558818" cy="1469178"/>
                    </a:xfrm>
                    <a:prstGeom prst="rect">
                      <a:avLst/>
                    </a:prstGeom>
                  </pic:spPr>
                </pic:pic>
              </a:graphicData>
            </a:graphic>
          </wp:inline>
        </w:drawing>
      </w:r>
    </w:p>
    <w:p w14:paraId="3AA52547" w14:textId="70A30D23" w:rsidR="00E24527" w:rsidRDefault="00E24527" w:rsidP="00E24527"/>
    <w:p w14:paraId="3A3BDEF7" w14:textId="25E58F43" w:rsidR="00A36D51" w:rsidRDefault="00A36D51" w:rsidP="00E24527"/>
    <w:p w14:paraId="72B5B589" w14:textId="77777777" w:rsidR="00A36D51" w:rsidRDefault="00A36D51" w:rsidP="00E24527"/>
    <w:p w14:paraId="6C93EE54" w14:textId="77777777" w:rsidR="00E24527" w:rsidRPr="00A36D51" w:rsidRDefault="00E24527" w:rsidP="00E24527">
      <w:pPr>
        <w:rPr>
          <w:rFonts w:ascii="Arial" w:hAnsi="Arial" w:cs="Arial"/>
        </w:rPr>
      </w:pPr>
    </w:p>
    <w:p w14:paraId="022B0F0B" w14:textId="16248C0D" w:rsidR="00E24527" w:rsidRPr="00A36D51" w:rsidRDefault="00E24527" w:rsidP="004A6161">
      <w:pPr>
        <w:spacing w:line="360" w:lineRule="auto"/>
        <w:rPr>
          <w:rFonts w:ascii="Arial" w:hAnsi="Arial" w:cs="Arial"/>
          <w:b/>
          <w:bCs/>
        </w:rPr>
      </w:pPr>
      <w:r w:rsidRPr="00A36D51">
        <w:rPr>
          <w:rFonts w:ascii="Arial" w:hAnsi="Arial" w:cs="Arial"/>
          <w:b/>
          <w:bCs/>
        </w:rPr>
        <w:t>Course:</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INFORMATION MANAGEMENT 2</w:t>
      </w:r>
    </w:p>
    <w:p w14:paraId="48ECDCA8" w14:textId="77777777" w:rsidR="00E24527" w:rsidRPr="00A36D51" w:rsidRDefault="00E24527" w:rsidP="004A6161">
      <w:pPr>
        <w:spacing w:line="360" w:lineRule="auto"/>
        <w:rPr>
          <w:rFonts w:ascii="Arial" w:hAnsi="Arial" w:cs="Arial"/>
          <w:b/>
          <w:bCs/>
        </w:rPr>
      </w:pPr>
    </w:p>
    <w:p w14:paraId="41D9F3B2" w14:textId="6FEDF031" w:rsidR="00E24527" w:rsidRPr="00A36D51" w:rsidRDefault="00E24527" w:rsidP="004A6161">
      <w:pPr>
        <w:spacing w:line="360" w:lineRule="auto"/>
        <w:rPr>
          <w:rFonts w:ascii="Arial" w:hAnsi="Arial" w:cs="Arial"/>
          <w:b/>
          <w:bCs/>
        </w:rPr>
      </w:pPr>
      <w:r w:rsidRPr="00A36D51">
        <w:rPr>
          <w:rFonts w:ascii="Arial" w:hAnsi="Arial" w:cs="Arial"/>
          <w:b/>
          <w:bCs/>
        </w:rPr>
        <w:t>Course Code:</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INM262S</w:t>
      </w:r>
    </w:p>
    <w:p w14:paraId="6166DC43" w14:textId="77777777" w:rsidR="00E24527" w:rsidRPr="00A36D51" w:rsidRDefault="00E24527"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p>
    <w:p w14:paraId="04C8BF12" w14:textId="733C6B51" w:rsidR="00E24527" w:rsidRPr="00A36D51" w:rsidRDefault="00E24527" w:rsidP="004A6161">
      <w:pPr>
        <w:spacing w:line="360" w:lineRule="auto"/>
        <w:rPr>
          <w:rFonts w:ascii="Arial" w:hAnsi="Arial" w:cs="Arial"/>
          <w:b/>
          <w:bCs/>
        </w:rPr>
      </w:pPr>
      <w:r w:rsidRPr="00A36D51">
        <w:rPr>
          <w:rFonts w:ascii="Arial" w:hAnsi="Arial" w:cs="Arial"/>
          <w:b/>
          <w:bCs/>
        </w:rPr>
        <w:t>Lecturer:</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Leon Small</w:t>
      </w:r>
      <w:r w:rsidRPr="00A36D51">
        <w:rPr>
          <w:rFonts w:ascii="Arial" w:hAnsi="Arial" w:cs="Arial"/>
          <w:b/>
          <w:bCs/>
        </w:rPr>
        <w:tab/>
        <w:t xml:space="preserve">                   </w:t>
      </w:r>
    </w:p>
    <w:p w14:paraId="2456B7B5" w14:textId="77777777" w:rsidR="00E24527" w:rsidRPr="00A36D51" w:rsidRDefault="00E24527" w:rsidP="004A6161">
      <w:pPr>
        <w:spacing w:line="360" w:lineRule="auto"/>
        <w:rPr>
          <w:rFonts w:ascii="Arial" w:hAnsi="Arial" w:cs="Arial"/>
          <w:b/>
          <w:bCs/>
        </w:rPr>
      </w:pPr>
      <w:r w:rsidRPr="00A36D51">
        <w:rPr>
          <w:rFonts w:ascii="Arial" w:hAnsi="Arial" w:cs="Arial"/>
          <w:b/>
          <w:bCs/>
        </w:rPr>
        <w:t xml:space="preserve">              </w:t>
      </w:r>
    </w:p>
    <w:p w14:paraId="2DD26E00" w14:textId="62C679D2" w:rsidR="00E24527" w:rsidRPr="00A36D51" w:rsidRDefault="00E24527" w:rsidP="004A6161">
      <w:pPr>
        <w:spacing w:line="360" w:lineRule="auto"/>
        <w:rPr>
          <w:rFonts w:ascii="Arial" w:hAnsi="Arial" w:cs="Arial"/>
          <w:b/>
          <w:bCs/>
        </w:rPr>
      </w:pPr>
      <w:r w:rsidRPr="00A36D51">
        <w:rPr>
          <w:rFonts w:ascii="Arial" w:hAnsi="Arial" w:cs="Arial"/>
          <w:b/>
          <w:bCs/>
        </w:rPr>
        <w:t>Assignment:</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00A36D51" w:rsidRPr="00A36D51">
        <w:rPr>
          <w:rFonts w:ascii="Arial" w:hAnsi="Arial" w:cs="Arial"/>
          <w:b/>
          <w:bCs/>
        </w:rPr>
        <w:t>Term 4 Group Project</w:t>
      </w:r>
      <w:r w:rsidRPr="00A36D51">
        <w:rPr>
          <w:rFonts w:ascii="Arial" w:hAnsi="Arial" w:cs="Arial"/>
          <w:b/>
          <w:bCs/>
        </w:rPr>
        <w:t xml:space="preserve"> </w:t>
      </w:r>
    </w:p>
    <w:p w14:paraId="7CD2C845" w14:textId="77777777" w:rsidR="00E24527" w:rsidRPr="00A36D51" w:rsidRDefault="00E24527" w:rsidP="004A6161">
      <w:pPr>
        <w:spacing w:line="360" w:lineRule="auto"/>
        <w:rPr>
          <w:rFonts w:ascii="Arial" w:hAnsi="Arial" w:cs="Arial"/>
          <w:b/>
          <w:bCs/>
        </w:rPr>
      </w:pPr>
    </w:p>
    <w:p w14:paraId="3D59E9D7" w14:textId="3159F2DB" w:rsidR="00E24527" w:rsidRPr="00A36D51" w:rsidRDefault="00E24527" w:rsidP="004A6161">
      <w:pPr>
        <w:spacing w:line="360" w:lineRule="auto"/>
        <w:rPr>
          <w:rFonts w:ascii="Arial" w:hAnsi="Arial" w:cs="Arial"/>
          <w:b/>
          <w:bCs/>
        </w:rPr>
      </w:pPr>
      <w:r w:rsidRPr="00A36D51">
        <w:rPr>
          <w:rFonts w:ascii="Arial" w:hAnsi="Arial" w:cs="Arial"/>
          <w:b/>
          <w:bCs/>
        </w:rPr>
        <w:t>Total Marks:</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100</w:t>
      </w:r>
    </w:p>
    <w:p w14:paraId="3D6CB0CD" w14:textId="77777777" w:rsidR="00E24527" w:rsidRPr="00A36D51" w:rsidRDefault="00E24527" w:rsidP="004A6161">
      <w:pPr>
        <w:spacing w:line="360" w:lineRule="auto"/>
        <w:rPr>
          <w:rFonts w:ascii="Arial" w:hAnsi="Arial" w:cs="Arial"/>
          <w:b/>
          <w:bCs/>
        </w:rPr>
      </w:pPr>
    </w:p>
    <w:p w14:paraId="0DC77E32" w14:textId="0FA06424" w:rsidR="00E24527" w:rsidRPr="00A36D51" w:rsidRDefault="001958CA" w:rsidP="004A6161">
      <w:pPr>
        <w:spacing w:line="360" w:lineRule="auto"/>
        <w:rPr>
          <w:rFonts w:ascii="Arial" w:hAnsi="Arial" w:cs="Arial"/>
          <w:b/>
          <w:bCs/>
        </w:rPr>
      </w:pPr>
      <w:r>
        <w:rPr>
          <w:rFonts w:ascii="Arial" w:hAnsi="Arial" w:cs="Arial"/>
          <w:b/>
          <w:bCs/>
        </w:rPr>
        <w:t>Students</w:t>
      </w:r>
      <w:r w:rsidR="00E24527" w:rsidRPr="00A36D51">
        <w:rPr>
          <w:rFonts w:ascii="Arial" w:hAnsi="Arial" w:cs="Arial"/>
          <w:b/>
          <w:bCs/>
        </w:rPr>
        <w:t>:</w:t>
      </w:r>
      <w:r w:rsidR="00E24527" w:rsidRPr="00A36D51">
        <w:rPr>
          <w:rFonts w:ascii="Arial" w:hAnsi="Arial" w:cs="Arial"/>
          <w:b/>
          <w:bCs/>
        </w:rPr>
        <w:tab/>
      </w:r>
      <w:r w:rsidR="00E24527" w:rsidRPr="00A36D51">
        <w:rPr>
          <w:rFonts w:ascii="Arial" w:hAnsi="Arial" w:cs="Arial"/>
          <w:b/>
          <w:bCs/>
        </w:rPr>
        <w:tab/>
      </w:r>
      <w:r w:rsidR="00A36D51">
        <w:rPr>
          <w:rFonts w:ascii="Arial" w:hAnsi="Arial" w:cs="Arial"/>
          <w:b/>
          <w:bCs/>
        </w:rPr>
        <w:tab/>
      </w:r>
      <w:r>
        <w:rPr>
          <w:rFonts w:ascii="Arial" w:hAnsi="Arial" w:cs="Arial"/>
          <w:b/>
          <w:bCs/>
        </w:rPr>
        <w:tab/>
      </w:r>
      <w:r>
        <w:rPr>
          <w:rFonts w:ascii="Arial" w:hAnsi="Arial" w:cs="Arial"/>
          <w:b/>
          <w:bCs/>
        </w:rPr>
        <w:tab/>
      </w:r>
      <w:r w:rsidR="00E24527" w:rsidRPr="00A36D51">
        <w:rPr>
          <w:rFonts w:ascii="Arial" w:hAnsi="Arial" w:cs="Arial"/>
          <w:b/>
          <w:bCs/>
        </w:rPr>
        <w:t>Jody Kearns</w:t>
      </w:r>
      <w:r w:rsidR="00A36D51" w:rsidRPr="00A36D51">
        <w:rPr>
          <w:rFonts w:ascii="Arial" w:hAnsi="Arial" w:cs="Arial"/>
          <w:b/>
          <w:bCs/>
        </w:rPr>
        <w:t xml:space="preserve"> – 209023651</w:t>
      </w:r>
    </w:p>
    <w:p w14:paraId="3120F431" w14:textId="172E63DD" w:rsidR="00A36D51" w:rsidRP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proofErr w:type="spellStart"/>
      <w:r w:rsidRPr="00A36D51">
        <w:rPr>
          <w:rFonts w:ascii="Arial" w:hAnsi="Arial" w:cs="Arial"/>
          <w:b/>
          <w:bCs/>
        </w:rPr>
        <w:t>Curstin</w:t>
      </w:r>
      <w:proofErr w:type="spellEnd"/>
      <w:r w:rsidRPr="00A36D51">
        <w:rPr>
          <w:rFonts w:ascii="Arial" w:hAnsi="Arial" w:cs="Arial"/>
          <w:b/>
          <w:bCs/>
        </w:rPr>
        <w:t xml:space="preserve"> Jade Rose – 220275408</w:t>
      </w:r>
    </w:p>
    <w:p w14:paraId="7E60CC03" w14:textId="69B9E442" w:rsidR="00A36D51" w:rsidRP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 xml:space="preserve">Simphiwe Nation </w:t>
      </w:r>
      <w:proofErr w:type="spellStart"/>
      <w:r w:rsidRPr="00A36D51">
        <w:rPr>
          <w:rFonts w:ascii="Arial" w:hAnsi="Arial" w:cs="Arial"/>
          <w:b/>
          <w:bCs/>
        </w:rPr>
        <w:t>Kahlana</w:t>
      </w:r>
      <w:proofErr w:type="spellEnd"/>
      <w:r w:rsidRPr="00A36D51">
        <w:rPr>
          <w:rFonts w:ascii="Arial" w:hAnsi="Arial" w:cs="Arial"/>
          <w:b/>
          <w:bCs/>
        </w:rPr>
        <w:t xml:space="preserve"> – 220162891</w:t>
      </w:r>
    </w:p>
    <w:p w14:paraId="6135E705" w14:textId="5145ECA4" w:rsid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 xml:space="preserve">Thabiso </w:t>
      </w:r>
      <w:proofErr w:type="spellStart"/>
      <w:r w:rsidRPr="00A36D51">
        <w:rPr>
          <w:rFonts w:ascii="Arial" w:hAnsi="Arial" w:cs="Arial"/>
          <w:b/>
          <w:bCs/>
        </w:rPr>
        <w:t>Matsaba</w:t>
      </w:r>
      <w:proofErr w:type="spellEnd"/>
      <w:r w:rsidRPr="00A36D51">
        <w:rPr>
          <w:rFonts w:ascii="Arial" w:hAnsi="Arial" w:cs="Arial"/>
          <w:b/>
          <w:bCs/>
        </w:rPr>
        <w:t xml:space="preserve"> – 220296006</w:t>
      </w:r>
    </w:p>
    <w:p w14:paraId="02943ACE" w14:textId="0BA0A18B" w:rsidR="00457DE3" w:rsidRDefault="00457DE3" w:rsidP="004A6161">
      <w:pPr>
        <w:spacing w:line="360" w:lineRule="auto"/>
        <w:rPr>
          <w:rFonts w:ascii="Arial" w:hAnsi="Arial" w:cs="Arial"/>
          <w:b/>
          <w:bCs/>
        </w:rPr>
      </w:pPr>
    </w:p>
    <w:p w14:paraId="2C620786" w14:textId="315DEAEB" w:rsidR="00457DE3" w:rsidRPr="00A36D51" w:rsidRDefault="00457DE3" w:rsidP="004A6161">
      <w:pPr>
        <w:spacing w:line="360" w:lineRule="auto"/>
        <w:rPr>
          <w:rFonts w:ascii="Arial" w:hAnsi="Arial" w:cs="Arial"/>
          <w:b/>
          <w:bCs/>
        </w:rPr>
      </w:pPr>
      <w:r>
        <w:rPr>
          <w:rFonts w:ascii="Arial" w:hAnsi="Arial" w:cs="Arial"/>
          <w:b/>
          <w:bCs/>
        </w:rPr>
        <w:t>Group:</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Pr="00457DE3">
        <w:rPr>
          <w:rFonts w:ascii="Arial" w:hAnsi="Arial" w:cs="Arial"/>
          <w:b/>
          <w:bCs/>
        </w:rPr>
        <w:t>Group 4</w:t>
      </w:r>
    </w:p>
    <w:p w14:paraId="5CEFD345" w14:textId="77777777" w:rsidR="00A36D51" w:rsidRDefault="00A36D51" w:rsidP="004A6161">
      <w:pPr>
        <w:spacing w:line="360" w:lineRule="auto"/>
        <w:rPr>
          <w:b/>
          <w:bCs/>
        </w:rPr>
      </w:pPr>
    </w:p>
    <w:p w14:paraId="3DBDACEF" w14:textId="0706B4E4" w:rsidR="00A36D51" w:rsidRDefault="00A36D51" w:rsidP="004A6161">
      <w:pPr>
        <w:spacing w:line="360" w:lineRule="auto"/>
        <w:rPr>
          <w:b/>
          <w:bCs/>
        </w:rPr>
      </w:pPr>
      <w:r>
        <w:rPr>
          <w:b/>
          <w:bCs/>
        </w:rPr>
        <w:tab/>
      </w:r>
      <w:r>
        <w:rPr>
          <w:b/>
          <w:bCs/>
        </w:rPr>
        <w:tab/>
      </w:r>
      <w:r>
        <w:rPr>
          <w:b/>
          <w:bCs/>
        </w:rPr>
        <w:tab/>
      </w:r>
      <w:r>
        <w:rPr>
          <w:b/>
          <w:bCs/>
        </w:rPr>
        <w:tab/>
      </w:r>
      <w:r>
        <w:rPr>
          <w:b/>
          <w:bCs/>
        </w:rPr>
        <w:tab/>
      </w:r>
      <w:r>
        <w:rPr>
          <w:b/>
          <w:bCs/>
        </w:rPr>
        <w:tab/>
      </w:r>
    </w:p>
    <w:p w14:paraId="3940EFD9" w14:textId="77777777" w:rsidR="00E24527" w:rsidRPr="001B0F2F" w:rsidRDefault="00E24527" w:rsidP="004A6161">
      <w:pPr>
        <w:spacing w:line="360" w:lineRule="auto"/>
        <w:rPr>
          <w:b/>
          <w:bCs/>
        </w:rPr>
      </w:pPr>
    </w:p>
    <w:p w14:paraId="7729F936" w14:textId="77777777" w:rsidR="00E24527" w:rsidRDefault="00E24527" w:rsidP="004A6161">
      <w:pPr>
        <w:spacing w:line="360" w:lineRule="auto"/>
      </w:pPr>
    </w:p>
    <w:p w14:paraId="0B738086" w14:textId="77777777" w:rsidR="00E24527" w:rsidRPr="001B0F2F" w:rsidRDefault="00E24527" w:rsidP="004A6161">
      <w:pPr>
        <w:spacing w:line="360" w:lineRule="auto"/>
        <w:rPr>
          <w:b/>
          <w:bCs/>
        </w:rPr>
      </w:pPr>
    </w:p>
    <w:p w14:paraId="20E1B9FF" w14:textId="77777777" w:rsidR="00E24527" w:rsidRDefault="00E24527" w:rsidP="004A6161">
      <w:pPr>
        <w:spacing w:line="360" w:lineRule="auto"/>
        <w:rPr>
          <w:lang w:val="en-US"/>
        </w:rPr>
      </w:pPr>
    </w:p>
    <w:p w14:paraId="637F566A" w14:textId="592E8EF4" w:rsidR="00E24527" w:rsidRDefault="00E24527" w:rsidP="004A6161">
      <w:pPr>
        <w:pStyle w:val="Heading1"/>
        <w:spacing w:line="360" w:lineRule="auto"/>
        <w:rPr>
          <w:rFonts w:ascii="Arial" w:hAnsi="Arial" w:cs="Arial"/>
          <w:b/>
          <w:bCs/>
          <w:sz w:val="24"/>
          <w:szCs w:val="24"/>
          <w:lang w:val="en-US"/>
        </w:rPr>
      </w:pPr>
    </w:p>
    <w:p w14:paraId="6A2F0FD6" w14:textId="77777777" w:rsidR="00E24527" w:rsidRDefault="00E24527" w:rsidP="004A6161">
      <w:pPr>
        <w:spacing w:line="360" w:lineRule="auto"/>
        <w:rPr>
          <w:rFonts w:ascii="Arial" w:eastAsiaTheme="majorEastAsia" w:hAnsi="Arial" w:cs="Arial"/>
          <w:b/>
          <w:bCs/>
          <w:color w:val="2F5496" w:themeColor="accent1" w:themeShade="BF"/>
          <w:lang w:val="en-US"/>
        </w:rPr>
      </w:pPr>
      <w:r>
        <w:rPr>
          <w:rFonts w:ascii="Arial" w:hAnsi="Arial" w:cs="Arial"/>
          <w:b/>
          <w:bCs/>
          <w:lang w:val="en-US"/>
        </w:rPr>
        <w:br w:type="page"/>
      </w:r>
    </w:p>
    <w:p w14:paraId="49FDFE23" w14:textId="1F850B38" w:rsidR="009C200F" w:rsidRDefault="009C200F" w:rsidP="004A6161">
      <w:pPr>
        <w:spacing w:line="360" w:lineRule="auto"/>
        <w:rPr>
          <w:rFonts w:ascii="Arial" w:hAnsi="Arial" w:cs="Arial"/>
          <w:b/>
          <w:bCs/>
          <w:lang w:val="en-US"/>
        </w:rPr>
      </w:pPr>
      <w:r w:rsidRPr="005668B8">
        <w:rPr>
          <w:rFonts w:ascii="Arial" w:hAnsi="Arial" w:cs="Arial"/>
          <w:b/>
          <w:bCs/>
          <w:lang w:val="en-US"/>
        </w:rPr>
        <w:lastRenderedPageBreak/>
        <w:t>Assignment tasks</w:t>
      </w:r>
    </w:p>
    <w:p w14:paraId="4E0C1A1E" w14:textId="067186A1" w:rsidR="00B86FED" w:rsidRDefault="00B86FED" w:rsidP="004A6161">
      <w:pPr>
        <w:spacing w:line="360" w:lineRule="auto"/>
        <w:rPr>
          <w:rFonts w:ascii="Arial" w:hAnsi="Arial" w:cs="Arial"/>
          <w:b/>
          <w:bCs/>
          <w:lang w:val="en-US"/>
        </w:rPr>
      </w:pPr>
    </w:p>
    <w:p w14:paraId="4C467261" w14:textId="79890C3B" w:rsidR="00B86FED" w:rsidRPr="009665C9" w:rsidRDefault="00171169" w:rsidP="004A6161">
      <w:pPr>
        <w:spacing w:line="360" w:lineRule="auto"/>
        <w:rPr>
          <w:rFonts w:ascii="Arial" w:hAnsi="Arial" w:cs="Arial"/>
          <w:b/>
          <w:bCs/>
          <w:sz w:val="22"/>
          <w:szCs w:val="22"/>
          <w:lang w:val="en-US"/>
        </w:rPr>
      </w:pPr>
      <w:proofErr w:type="spellStart"/>
      <w:r w:rsidRPr="009665C9">
        <w:rPr>
          <w:rFonts w:ascii="Arial" w:hAnsi="Arial" w:cs="Arial"/>
          <w:b/>
          <w:bCs/>
          <w:sz w:val="22"/>
          <w:szCs w:val="22"/>
          <w:lang w:val="en-US"/>
        </w:rPr>
        <w:t>Curstin</w:t>
      </w:r>
      <w:proofErr w:type="spellEnd"/>
      <w:r w:rsidRPr="009665C9">
        <w:rPr>
          <w:rFonts w:ascii="Arial" w:hAnsi="Arial" w:cs="Arial"/>
          <w:b/>
          <w:bCs/>
          <w:sz w:val="22"/>
          <w:szCs w:val="22"/>
          <w:lang w:val="en-US"/>
        </w:rPr>
        <w:t xml:space="preserve"> Jade Rose</w:t>
      </w:r>
    </w:p>
    <w:p w14:paraId="19A71DD6" w14:textId="479CB1C4" w:rsidR="00171169" w:rsidRPr="00B37EB8" w:rsidRDefault="00171169" w:rsidP="00171169">
      <w:pPr>
        <w:pStyle w:val="ListParagraph"/>
        <w:numPr>
          <w:ilvl w:val="0"/>
          <w:numId w:val="28"/>
        </w:numPr>
        <w:spacing w:line="360" w:lineRule="auto"/>
        <w:rPr>
          <w:rFonts w:ascii="Arial" w:hAnsi="Arial" w:cs="Arial"/>
          <w:sz w:val="22"/>
          <w:szCs w:val="22"/>
          <w:lang w:val="en-US"/>
        </w:rPr>
      </w:pPr>
      <w:r w:rsidRPr="00B37EB8">
        <w:rPr>
          <w:rFonts w:ascii="Arial" w:hAnsi="Arial" w:cs="Arial"/>
          <w:sz w:val="22"/>
          <w:szCs w:val="22"/>
          <w:lang w:val="en-US"/>
        </w:rPr>
        <w:t>Completed the introduction of the report</w:t>
      </w:r>
    </w:p>
    <w:p w14:paraId="615C89C9" w14:textId="2B585B45" w:rsidR="00171169" w:rsidRPr="00B37EB8" w:rsidRDefault="00171169" w:rsidP="00171169">
      <w:pPr>
        <w:pStyle w:val="ListParagraph"/>
        <w:numPr>
          <w:ilvl w:val="0"/>
          <w:numId w:val="28"/>
        </w:numPr>
        <w:spacing w:line="360" w:lineRule="auto"/>
        <w:rPr>
          <w:rFonts w:ascii="Arial" w:hAnsi="Arial" w:cs="Arial"/>
          <w:sz w:val="22"/>
          <w:szCs w:val="22"/>
          <w:lang w:val="en-US"/>
        </w:rPr>
      </w:pPr>
      <w:r w:rsidRPr="00B37EB8">
        <w:rPr>
          <w:rFonts w:ascii="Arial" w:hAnsi="Arial" w:cs="Arial"/>
          <w:sz w:val="22"/>
          <w:szCs w:val="22"/>
          <w:lang w:val="en-US"/>
        </w:rPr>
        <w:t>Worked on the SQL part of the assignment (section 2)</w:t>
      </w:r>
    </w:p>
    <w:p w14:paraId="7BBDFCA4" w14:textId="24CCB2A7" w:rsidR="00171169" w:rsidRPr="009665C9" w:rsidRDefault="00171169" w:rsidP="00171169">
      <w:pPr>
        <w:spacing w:line="360" w:lineRule="auto"/>
        <w:rPr>
          <w:rFonts w:ascii="Arial" w:hAnsi="Arial" w:cs="Arial"/>
          <w:b/>
          <w:bCs/>
          <w:sz w:val="22"/>
          <w:szCs w:val="22"/>
          <w:lang w:val="en-US"/>
        </w:rPr>
      </w:pPr>
      <w:r w:rsidRPr="009665C9">
        <w:rPr>
          <w:rFonts w:ascii="Arial" w:hAnsi="Arial" w:cs="Arial"/>
          <w:b/>
          <w:bCs/>
          <w:sz w:val="22"/>
          <w:szCs w:val="22"/>
          <w:lang w:val="en-US"/>
        </w:rPr>
        <w:t>Jody Kearns</w:t>
      </w:r>
    </w:p>
    <w:p w14:paraId="5BEE67D0" w14:textId="48F7D1A5" w:rsidR="00171169" w:rsidRPr="00B37EB8" w:rsidRDefault="00E11E61" w:rsidP="00171169">
      <w:pPr>
        <w:pStyle w:val="ListParagraph"/>
        <w:numPr>
          <w:ilvl w:val="0"/>
          <w:numId w:val="28"/>
        </w:numPr>
        <w:spacing w:line="360" w:lineRule="auto"/>
        <w:rPr>
          <w:rFonts w:ascii="Arial" w:hAnsi="Arial" w:cs="Arial"/>
          <w:sz w:val="22"/>
          <w:szCs w:val="22"/>
          <w:lang w:val="en-US"/>
        </w:rPr>
      </w:pPr>
      <w:r>
        <w:rPr>
          <w:rFonts w:ascii="Arial" w:hAnsi="Arial" w:cs="Arial"/>
          <w:sz w:val="22"/>
          <w:szCs w:val="22"/>
          <w:lang w:val="en-US"/>
        </w:rPr>
        <w:t>Completed</w:t>
      </w:r>
      <w:r w:rsidR="00171169" w:rsidRPr="00B37EB8">
        <w:rPr>
          <w:rFonts w:ascii="Arial" w:hAnsi="Arial" w:cs="Arial"/>
          <w:sz w:val="22"/>
          <w:szCs w:val="22"/>
          <w:lang w:val="en-US"/>
        </w:rPr>
        <w:t xml:space="preserve"> the body of the </w:t>
      </w:r>
      <w:r w:rsidR="00CE1704">
        <w:rPr>
          <w:rFonts w:ascii="Arial" w:hAnsi="Arial" w:cs="Arial"/>
          <w:sz w:val="22"/>
          <w:szCs w:val="22"/>
          <w:lang w:val="en-US"/>
        </w:rPr>
        <w:t>report</w:t>
      </w:r>
    </w:p>
    <w:p w14:paraId="59A2D656" w14:textId="1AB70F5A" w:rsidR="00171169" w:rsidRPr="00B37EB8" w:rsidRDefault="00171169" w:rsidP="00171169">
      <w:pPr>
        <w:pStyle w:val="ListParagraph"/>
        <w:numPr>
          <w:ilvl w:val="0"/>
          <w:numId w:val="28"/>
        </w:numPr>
        <w:spacing w:line="360" w:lineRule="auto"/>
        <w:rPr>
          <w:rFonts w:ascii="Arial" w:hAnsi="Arial" w:cs="Arial"/>
          <w:sz w:val="22"/>
          <w:szCs w:val="22"/>
          <w:lang w:val="en-US"/>
        </w:rPr>
      </w:pPr>
      <w:r w:rsidRPr="00B37EB8">
        <w:rPr>
          <w:rFonts w:ascii="Arial" w:hAnsi="Arial" w:cs="Arial"/>
          <w:sz w:val="22"/>
          <w:szCs w:val="22"/>
          <w:lang w:val="en-US"/>
        </w:rPr>
        <w:t>Worked on the SQL part of the assignment (section 2)</w:t>
      </w:r>
    </w:p>
    <w:p w14:paraId="7BD4B108" w14:textId="72C11D5B" w:rsidR="003F5B6A" w:rsidRPr="00B37EB8" w:rsidRDefault="003F5B6A" w:rsidP="00171169">
      <w:pPr>
        <w:pStyle w:val="ListParagraph"/>
        <w:numPr>
          <w:ilvl w:val="0"/>
          <w:numId w:val="28"/>
        </w:numPr>
        <w:spacing w:line="360" w:lineRule="auto"/>
        <w:rPr>
          <w:rFonts w:ascii="Arial" w:hAnsi="Arial" w:cs="Arial"/>
          <w:sz w:val="22"/>
          <w:szCs w:val="22"/>
          <w:lang w:val="en-US"/>
        </w:rPr>
      </w:pPr>
      <w:r w:rsidRPr="00B37EB8">
        <w:rPr>
          <w:rFonts w:ascii="Arial" w:hAnsi="Arial" w:cs="Arial"/>
          <w:sz w:val="22"/>
          <w:szCs w:val="22"/>
          <w:lang w:val="en-US"/>
        </w:rPr>
        <w:t>Formatting of the report</w:t>
      </w:r>
    </w:p>
    <w:p w14:paraId="794E817F" w14:textId="0B8AE4A9" w:rsidR="00171169" w:rsidRPr="009665C9" w:rsidRDefault="00171169" w:rsidP="00171169">
      <w:pPr>
        <w:spacing w:line="360" w:lineRule="auto"/>
        <w:rPr>
          <w:rFonts w:ascii="Arial" w:hAnsi="Arial" w:cs="Arial"/>
          <w:b/>
          <w:bCs/>
          <w:sz w:val="22"/>
          <w:szCs w:val="22"/>
          <w:lang w:val="en-US"/>
        </w:rPr>
      </w:pPr>
      <w:r w:rsidRPr="009665C9">
        <w:rPr>
          <w:rFonts w:ascii="Arial" w:hAnsi="Arial" w:cs="Arial"/>
          <w:b/>
          <w:bCs/>
          <w:sz w:val="22"/>
          <w:szCs w:val="22"/>
          <w:lang w:val="en-US"/>
        </w:rPr>
        <w:t xml:space="preserve">Thabiso </w:t>
      </w:r>
      <w:proofErr w:type="spellStart"/>
      <w:r w:rsidRPr="009665C9">
        <w:rPr>
          <w:rFonts w:ascii="Arial" w:hAnsi="Arial" w:cs="Arial"/>
          <w:b/>
          <w:bCs/>
          <w:sz w:val="22"/>
          <w:szCs w:val="22"/>
          <w:lang w:val="en-US"/>
        </w:rPr>
        <w:t>Matsaba</w:t>
      </w:r>
      <w:proofErr w:type="spellEnd"/>
    </w:p>
    <w:p w14:paraId="6A72CF67" w14:textId="31558A49" w:rsidR="00171169" w:rsidRPr="00B37EB8" w:rsidRDefault="00171169" w:rsidP="00171169">
      <w:pPr>
        <w:pStyle w:val="ListParagraph"/>
        <w:numPr>
          <w:ilvl w:val="0"/>
          <w:numId w:val="28"/>
        </w:numPr>
        <w:spacing w:line="360" w:lineRule="auto"/>
        <w:rPr>
          <w:rFonts w:ascii="Arial" w:hAnsi="Arial" w:cs="Arial"/>
          <w:sz w:val="22"/>
          <w:szCs w:val="22"/>
          <w:lang w:val="en-US"/>
        </w:rPr>
      </w:pPr>
      <w:r w:rsidRPr="00B37EB8">
        <w:rPr>
          <w:rFonts w:ascii="Arial" w:hAnsi="Arial" w:cs="Arial"/>
          <w:sz w:val="22"/>
          <w:szCs w:val="22"/>
          <w:lang w:val="en-US"/>
        </w:rPr>
        <w:t xml:space="preserve">Completed </w:t>
      </w:r>
      <w:r w:rsidR="001E6EA0">
        <w:rPr>
          <w:rFonts w:ascii="Arial" w:hAnsi="Arial" w:cs="Arial"/>
          <w:sz w:val="22"/>
          <w:szCs w:val="22"/>
          <w:lang w:val="en-US"/>
        </w:rPr>
        <w:t xml:space="preserve">the </w:t>
      </w:r>
      <w:r w:rsidRPr="00B37EB8">
        <w:rPr>
          <w:rFonts w:ascii="Arial" w:hAnsi="Arial" w:cs="Arial"/>
          <w:sz w:val="22"/>
          <w:szCs w:val="22"/>
          <w:lang w:val="en-US"/>
        </w:rPr>
        <w:t>conclusion</w:t>
      </w:r>
      <w:r w:rsidR="001E6EA0">
        <w:rPr>
          <w:rFonts w:ascii="Arial" w:hAnsi="Arial" w:cs="Arial"/>
          <w:sz w:val="22"/>
          <w:szCs w:val="22"/>
          <w:lang w:val="en-US"/>
        </w:rPr>
        <w:t xml:space="preserve"> of the report</w:t>
      </w:r>
    </w:p>
    <w:p w14:paraId="7893953A" w14:textId="1F6DD013" w:rsidR="00171169" w:rsidRPr="00B37EB8" w:rsidRDefault="00171169" w:rsidP="00171169">
      <w:pPr>
        <w:pStyle w:val="ListParagraph"/>
        <w:numPr>
          <w:ilvl w:val="0"/>
          <w:numId w:val="28"/>
        </w:numPr>
        <w:spacing w:line="360" w:lineRule="auto"/>
        <w:rPr>
          <w:rFonts w:ascii="Arial" w:hAnsi="Arial" w:cs="Arial"/>
          <w:sz w:val="22"/>
          <w:szCs w:val="22"/>
          <w:lang w:val="en-US"/>
        </w:rPr>
      </w:pPr>
      <w:r w:rsidRPr="00B37EB8">
        <w:rPr>
          <w:rFonts w:ascii="Arial" w:hAnsi="Arial" w:cs="Arial"/>
          <w:sz w:val="22"/>
          <w:szCs w:val="22"/>
          <w:lang w:val="en-US"/>
        </w:rPr>
        <w:t>Worked on the SQL part of the assignment (section 2)</w:t>
      </w:r>
    </w:p>
    <w:p w14:paraId="52D43088" w14:textId="7ED70C33" w:rsidR="00171169" w:rsidRPr="009665C9" w:rsidRDefault="003F5B6A" w:rsidP="00171169">
      <w:pPr>
        <w:spacing w:line="360" w:lineRule="auto"/>
        <w:rPr>
          <w:rFonts w:ascii="Arial" w:hAnsi="Arial" w:cs="Arial"/>
          <w:b/>
          <w:bCs/>
          <w:sz w:val="22"/>
          <w:szCs w:val="22"/>
          <w:lang w:val="en-US"/>
        </w:rPr>
      </w:pPr>
      <w:r w:rsidRPr="009665C9">
        <w:rPr>
          <w:rFonts w:ascii="Arial" w:hAnsi="Arial" w:cs="Arial"/>
          <w:b/>
          <w:bCs/>
          <w:sz w:val="22"/>
          <w:szCs w:val="22"/>
          <w:lang w:val="en-US"/>
        </w:rPr>
        <w:t xml:space="preserve">Simphiwe Nation </w:t>
      </w:r>
      <w:proofErr w:type="spellStart"/>
      <w:r w:rsidRPr="009665C9">
        <w:rPr>
          <w:rFonts w:ascii="Arial" w:hAnsi="Arial" w:cs="Arial"/>
          <w:b/>
          <w:bCs/>
          <w:sz w:val="22"/>
          <w:szCs w:val="22"/>
          <w:lang w:val="en-US"/>
        </w:rPr>
        <w:t>Kahlana</w:t>
      </w:r>
      <w:proofErr w:type="spellEnd"/>
    </w:p>
    <w:p w14:paraId="4E532AB8" w14:textId="4374474C" w:rsidR="003F5B6A" w:rsidRPr="00B37EB8" w:rsidRDefault="00E11E61" w:rsidP="003F5B6A">
      <w:pPr>
        <w:pStyle w:val="ListParagraph"/>
        <w:numPr>
          <w:ilvl w:val="0"/>
          <w:numId w:val="28"/>
        </w:numPr>
        <w:spacing w:line="360" w:lineRule="auto"/>
        <w:rPr>
          <w:rFonts w:ascii="Arial" w:hAnsi="Arial" w:cs="Arial"/>
          <w:sz w:val="22"/>
          <w:szCs w:val="22"/>
          <w:lang w:val="en-US"/>
        </w:rPr>
      </w:pPr>
      <w:r>
        <w:rPr>
          <w:rFonts w:ascii="Arial" w:hAnsi="Arial" w:cs="Arial"/>
          <w:sz w:val="22"/>
          <w:szCs w:val="22"/>
          <w:lang w:val="en-US"/>
        </w:rPr>
        <w:t>Completed</w:t>
      </w:r>
      <w:r w:rsidR="003F5B6A" w:rsidRPr="00B37EB8">
        <w:rPr>
          <w:rFonts w:ascii="Arial" w:hAnsi="Arial" w:cs="Arial"/>
          <w:sz w:val="22"/>
          <w:szCs w:val="22"/>
          <w:lang w:val="en-US"/>
        </w:rPr>
        <w:t xml:space="preserve"> the body of the </w:t>
      </w:r>
      <w:r w:rsidR="001E6EA0">
        <w:rPr>
          <w:rFonts w:ascii="Arial" w:hAnsi="Arial" w:cs="Arial"/>
          <w:sz w:val="22"/>
          <w:szCs w:val="22"/>
          <w:lang w:val="en-US"/>
        </w:rPr>
        <w:t>report</w:t>
      </w:r>
    </w:p>
    <w:p w14:paraId="2D8321DE" w14:textId="77777777" w:rsidR="003F5B6A" w:rsidRPr="00B37EB8" w:rsidRDefault="003F5B6A" w:rsidP="003F5B6A">
      <w:pPr>
        <w:pStyle w:val="ListParagraph"/>
        <w:numPr>
          <w:ilvl w:val="0"/>
          <w:numId w:val="28"/>
        </w:numPr>
        <w:spacing w:line="360" w:lineRule="auto"/>
        <w:rPr>
          <w:rFonts w:ascii="Arial" w:hAnsi="Arial" w:cs="Arial"/>
          <w:sz w:val="22"/>
          <w:szCs w:val="22"/>
          <w:lang w:val="en-US"/>
        </w:rPr>
      </w:pPr>
      <w:r w:rsidRPr="00B37EB8">
        <w:rPr>
          <w:rFonts w:ascii="Arial" w:hAnsi="Arial" w:cs="Arial"/>
          <w:sz w:val="22"/>
          <w:szCs w:val="22"/>
          <w:lang w:val="en-US"/>
        </w:rPr>
        <w:t>Worked on the SQL part of the assignment (section 2)</w:t>
      </w:r>
    </w:p>
    <w:p w14:paraId="43DFCD99" w14:textId="59DDF9B4" w:rsidR="00B86FED" w:rsidRDefault="00B86FED" w:rsidP="004A6161">
      <w:pPr>
        <w:spacing w:line="360" w:lineRule="auto"/>
        <w:rPr>
          <w:rFonts w:ascii="Arial" w:hAnsi="Arial" w:cs="Arial"/>
          <w:b/>
          <w:bCs/>
          <w:lang w:val="en-US"/>
        </w:rPr>
      </w:pPr>
    </w:p>
    <w:p w14:paraId="33C142C3" w14:textId="353FDDF4" w:rsidR="00B86FED" w:rsidRDefault="00B86FED" w:rsidP="004A6161">
      <w:pPr>
        <w:spacing w:line="360" w:lineRule="auto"/>
        <w:rPr>
          <w:rFonts w:ascii="Arial" w:hAnsi="Arial" w:cs="Arial"/>
          <w:b/>
          <w:bCs/>
          <w:lang w:val="en-US"/>
        </w:rPr>
      </w:pPr>
    </w:p>
    <w:p w14:paraId="6E3299ED" w14:textId="671FDFBA" w:rsidR="00B86FED" w:rsidRDefault="00B86FED" w:rsidP="004A6161">
      <w:pPr>
        <w:spacing w:line="360" w:lineRule="auto"/>
        <w:rPr>
          <w:rFonts w:ascii="Arial" w:hAnsi="Arial" w:cs="Arial"/>
          <w:b/>
          <w:bCs/>
          <w:lang w:val="en-US"/>
        </w:rPr>
      </w:pPr>
    </w:p>
    <w:p w14:paraId="4CD6DC2E" w14:textId="4680C7A0" w:rsidR="00B86FED" w:rsidRDefault="00B86FED" w:rsidP="004A6161">
      <w:pPr>
        <w:spacing w:line="360" w:lineRule="auto"/>
        <w:rPr>
          <w:rFonts w:ascii="Arial" w:hAnsi="Arial" w:cs="Arial"/>
          <w:b/>
          <w:bCs/>
          <w:lang w:val="en-US"/>
        </w:rPr>
      </w:pPr>
    </w:p>
    <w:p w14:paraId="557713E0" w14:textId="4328706A" w:rsidR="00B86FED" w:rsidRDefault="00B86FED" w:rsidP="004A6161">
      <w:pPr>
        <w:spacing w:line="360" w:lineRule="auto"/>
        <w:rPr>
          <w:rFonts w:ascii="Arial" w:hAnsi="Arial" w:cs="Arial"/>
          <w:b/>
          <w:bCs/>
          <w:lang w:val="en-US"/>
        </w:rPr>
      </w:pPr>
    </w:p>
    <w:p w14:paraId="016D74BE" w14:textId="44B40383" w:rsidR="00B86FED" w:rsidRDefault="00B86FED" w:rsidP="004A6161">
      <w:pPr>
        <w:spacing w:line="360" w:lineRule="auto"/>
        <w:rPr>
          <w:rFonts w:ascii="Arial" w:hAnsi="Arial" w:cs="Arial"/>
          <w:b/>
          <w:bCs/>
          <w:lang w:val="en-US"/>
        </w:rPr>
      </w:pPr>
    </w:p>
    <w:p w14:paraId="48F797E6" w14:textId="76D5E68C" w:rsidR="00B86FED" w:rsidRDefault="00B86FED" w:rsidP="004A6161">
      <w:pPr>
        <w:spacing w:line="360" w:lineRule="auto"/>
        <w:rPr>
          <w:rFonts w:ascii="Arial" w:hAnsi="Arial" w:cs="Arial"/>
          <w:b/>
          <w:bCs/>
          <w:lang w:val="en-US"/>
        </w:rPr>
      </w:pPr>
    </w:p>
    <w:p w14:paraId="06FA8671" w14:textId="78E771D0" w:rsidR="00B86FED" w:rsidRDefault="00B86FED" w:rsidP="004A6161">
      <w:pPr>
        <w:spacing w:line="360" w:lineRule="auto"/>
        <w:rPr>
          <w:rFonts w:ascii="Arial" w:hAnsi="Arial" w:cs="Arial"/>
          <w:b/>
          <w:bCs/>
          <w:lang w:val="en-US"/>
        </w:rPr>
      </w:pPr>
    </w:p>
    <w:p w14:paraId="620632D8" w14:textId="11A4B76A" w:rsidR="00B86FED" w:rsidRDefault="00B86FED" w:rsidP="004A6161">
      <w:pPr>
        <w:spacing w:line="360" w:lineRule="auto"/>
        <w:rPr>
          <w:rFonts w:ascii="Arial" w:hAnsi="Arial" w:cs="Arial"/>
          <w:b/>
          <w:bCs/>
          <w:lang w:val="en-US"/>
        </w:rPr>
      </w:pPr>
    </w:p>
    <w:p w14:paraId="771D0C8F" w14:textId="6C23D46D" w:rsidR="00B86FED" w:rsidRDefault="00B86FED" w:rsidP="004A6161">
      <w:pPr>
        <w:spacing w:line="360" w:lineRule="auto"/>
        <w:rPr>
          <w:rFonts w:ascii="Arial" w:hAnsi="Arial" w:cs="Arial"/>
          <w:b/>
          <w:bCs/>
          <w:lang w:val="en-US"/>
        </w:rPr>
      </w:pPr>
    </w:p>
    <w:p w14:paraId="359957B4" w14:textId="6238C8D1" w:rsidR="00B86FED" w:rsidRDefault="00B86FED" w:rsidP="004A6161">
      <w:pPr>
        <w:spacing w:line="360" w:lineRule="auto"/>
        <w:rPr>
          <w:rFonts w:ascii="Arial" w:hAnsi="Arial" w:cs="Arial"/>
          <w:b/>
          <w:bCs/>
          <w:lang w:val="en-US"/>
        </w:rPr>
      </w:pPr>
    </w:p>
    <w:p w14:paraId="377CDBEF" w14:textId="1318A488" w:rsidR="00B86FED" w:rsidRDefault="00B86FED" w:rsidP="004A6161">
      <w:pPr>
        <w:spacing w:line="360" w:lineRule="auto"/>
        <w:rPr>
          <w:rFonts w:ascii="Arial" w:hAnsi="Arial" w:cs="Arial"/>
          <w:b/>
          <w:bCs/>
          <w:lang w:val="en-US"/>
        </w:rPr>
      </w:pPr>
    </w:p>
    <w:p w14:paraId="336CC0EF" w14:textId="2833A941" w:rsidR="00B86FED" w:rsidRDefault="00B86FED" w:rsidP="004A6161">
      <w:pPr>
        <w:spacing w:line="360" w:lineRule="auto"/>
        <w:rPr>
          <w:rFonts w:ascii="Arial" w:hAnsi="Arial" w:cs="Arial"/>
          <w:b/>
          <w:bCs/>
          <w:lang w:val="en-US"/>
        </w:rPr>
      </w:pPr>
    </w:p>
    <w:p w14:paraId="60F0EA65" w14:textId="68E148FF" w:rsidR="00B86FED" w:rsidRDefault="00B86FED" w:rsidP="004A6161">
      <w:pPr>
        <w:spacing w:line="360" w:lineRule="auto"/>
        <w:rPr>
          <w:rFonts w:ascii="Arial" w:hAnsi="Arial" w:cs="Arial"/>
          <w:b/>
          <w:bCs/>
          <w:lang w:val="en-US"/>
        </w:rPr>
      </w:pPr>
    </w:p>
    <w:p w14:paraId="25BA557A" w14:textId="4FDAE474" w:rsidR="00B86FED" w:rsidRDefault="00B86FED" w:rsidP="004A6161">
      <w:pPr>
        <w:spacing w:line="360" w:lineRule="auto"/>
        <w:rPr>
          <w:rFonts w:ascii="Arial" w:hAnsi="Arial" w:cs="Arial"/>
          <w:b/>
          <w:bCs/>
          <w:lang w:val="en-US"/>
        </w:rPr>
      </w:pPr>
    </w:p>
    <w:p w14:paraId="1B7B141A" w14:textId="2956DEA8" w:rsidR="00B86FED" w:rsidRDefault="00B86FED" w:rsidP="004A6161">
      <w:pPr>
        <w:spacing w:line="360" w:lineRule="auto"/>
        <w:rPr>
          <w:rFonts w:ascii="Arial" w:hAnsi="Arial" w:cs="Arial"/>
          <w:b/>
          <w:bCs/>
          <w:lang w:val="en-US"/>
        </w:rPr>
      </w:pPr>
    </w:p>
    <w:p w14:paraId="04A89CEA" w14:textId="65D518C4" w:rsidR="00B86FED" w:rsidRDefault="00B86FED" w:rsidP="004A6161">
      <w:pPr>
        <w:spacing w:line="360" w:lineRule="auto"/>
        <w:rPr>
          <w:rFonts w:ascii="Arial" w:hAnsi="Arial" w:cs="Arial"/>
          <w:b/>
          <w:bCs/>
          <w:lang w:val="en-US"/>
        </w:rPr>
      </w:pPr>
    </w:p>
    <w:p w14:paraId="3B23F829" w14:textId="7B944C13" w:rsidR="00B86FED" w:rsidRDefault="00B86FED" w:rsidP="004A6161">
      <w:pPr>
        <w:spacing w:line="360" w:lineRule="auto"/>
        <w:rPr>
          <w:rFonts w:ascii="Arial" w:hAnsi="Arial" w:cs="Arial"/>
          <w:b/>
          <w:bCs/>
          <w:lang w:val="en-US"/>
        </w:rPr>
      </w:pPr>
    </w:p>
    <w:p w14:paraId="033771BD" w14:textId="4B236EC8" w:rsidR="00B86FED" w:rsidRDefault="00B86FED" w:rsidP="004A6161">
      <w:pPr>
        <w:spacing w:line="360" w:lineRule="auto"/>
        <w:rPr>
          <w:rFonts w:ascii="Arial" w:hAnsi="Arial" w:cs="Arial"/>
          <w:b/>
          <w:bCs/>
          <w:lang w:val="en-US"/>
        </w:rPr>
      </w:pPr>
    </w:p>
    <w:p w14:paraId="2643F432" w14:textId="77777777" w:rsidR="00B86FED" w:rsidRDefault="00B86FED" w:rsidP="004A6161">
      <w:pPr>
        <w:spacing w:line="360" w:lineRule="auto"/>
        <w:rPr>
          <w:rFonts w:ascii="Arial" w:hAnsi="Arial" w:cs="Arial"/>
          <w:b/>
          <w:bCs/>
          <w:lang w:val="en-US"/>
        </w:rPr>
      </w:pPr>
    </w:p>
    <w:p w14:paraId="5EB456FB"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bookmarkStart w:id="0" w:name="OLE_LINK148"/>
      <w:bookmarkStart w:id="1" w:name="OLE_LINK149"/>
      <w:r w:rsidRPr="0057306E">
        <w:rPr>
          <w:rFonts w:ascii="Arial" w:hAnsi="Arial" w:cs="Arial"/>
          <w:sz w:val="22"/>
          <w:szCs w:val="22"/>
        </w:rPr>
        <w:lastRenderedPageBreak/>
        <w:t>Cape Peninsula University of Technology</w:t>
      </w:r>
    </w:p>
    <w:p w14:paraId="4779C9A1"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r w:rsidRPr="0057306E">
        <w:rPr>
          <w:rFonts w:ascii="Arial" w:hAnsi="Arial" w:cs="Arial"/>
          <w:sz w:val="22"/>
          <w:szCs w:val="22"/>
        </w:rPr>
        <w:t>Department of Information Technology</w:t>
      </w:r>
    </w:p>
    <w:p w14:paraId="2638F54A"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r w:rsidRPr="0057306E">
        <w:rPr>
          <w:rFonts w:ascii="Arial" w:hAnsi="Arial" w:cs="Arial"/>
          <w:sz w:val="22"/>
          <w:szCs w:val="22"/>
        </w:rPr>
        <w:t>Plagiarism Declaration</w:t>
      </w:r>
    </w:p>
    <w:p w14:paraId="7226DC84" w14:textId="7114B14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lang w:eastAsia="zh-TW"/>
        </w:rPr>
        <w:tab/>
      </w:r>
      <w:r w:rsidRPr="0057306E">
        <w:rPr>
          <w:rFonts w:ascii="Arial" w:hAnsi="Arial" w:cs="Arial"/>
          <w:sz w:val="22"/>
          <w:szCs w:val="22"/>
          <w:lang w:eastAsia="zh-TW"/>
        </w:rPr>
        <w:tab/>
      </w:r>
    </w:p>
    <w:p w14:paraId="5BF5E412" w14:textId="274B197D"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 xml:space="preserve">Subject: </w:t>
      </w:r>
      <w:r w:rsidR="00F34341">
        <w:rPr>
          <w:rFonts w:ascii="Arial" w:hAnsi="Arial" w:cs="Arial"/>
          <w:sz w:val="22"/>
          <w:szCs w:val="22"/>
        </w:rPr>
        <w:t>Information Management 2 (INM262S)</w:t>
      </w:r>
    </w:p>
    <w:p w14:paraId="6B7A7F60" w14:textId="12943D0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ab/>
        <w:t xml:space="preserve"> </w:t>
      </w:r>
    </w:p>
    <w:p w14:paraId="168BF720" w14:textId="081E5C4F"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 xml:space="preserve">Due Date: </w:t>
      </w:r>
      <w:r w:rsidR="00F34341">
        <w:rPr>
          <w:rFonts w:ascii="Arial" w:hAnsi="Arial" w:cs="Arial"/>
          <w:sz w:val="22"/>
          <w:szCs w:val="22"/>
        </w:rPr>
        <w:t>22 October 2021</w:t>
      </w:r>
    </w:p>
    <w:p w14:paraId="1C84E605"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p>
    <w:p w14:paraId="57E69C7A" w14:textId="68B8C95A"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 xml:space="preserve">Lecturer: </w:t>
      </w:r>
      <w:r w:rsidR="00F34341">
        <w:rPr>
          <w:rFonts w:ascii="Arial" w:hAnsi="Arial" w:cs="Arial"/>
          <w:sz w:val="22"/>
          <w:szCs w:val="22"/>
        </w:rPr>
        <w:t>Leon Small</w:t>
      </w:r>
    </w:p>
    <w:p w14:paraId="450DDD25"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PMingLiU" w:hAnsi="Arial" w:cs="Arial"/>
          <w:sz w:val="22"/>
          <w:szCs w:val="22"/>
        </w:rPr>
      </w:pPr>
    </w:p>
    <w:p w14:paraId="3FE9B2B4" w14:textId="55D535C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SimSun" w:hAnsi="Arial" w:cs="Arial"/>
          <w:sz w:val="22"/>
          <w:szCs w:val="22"/>
          <w:lang w:eastAsia="zh-CN"/>
        </w:rPr>
      </w:pPr>
      <w:r w:rsidRPr="0057306E">
        <w:rPr>
          <w:rFonts w:ascii="Arial" w:eastAsia="SimSun" w:hAnsi="Arial" w:cs="Arial"/>
          <w:sz w:val="22"/>
          <w:szCs w:val="22"/>
          <w:lang w:eastAsia="zh-CN"/>
        </w:rPr>
        <w:t xml:space="preserve">I am submitting the assignment for: </w:t>
      </w:r>
    </w:p>
    <w:p w14:paraId="6F7CEB42"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lang w:eastAsia="zh-TW"/>
        </w:rPr>
      </w:pPr>
    </w:p>
    <w:p w14:paraId="03796A34"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SimSun" w:hAnsi="Arial" w:cs="Arial"/>
          <w:sz w:val="22"/>
          <w:szCs w:val="22"/>
          <w:lang w:eastAsia="zh-CN"/>
        </w:rPr>
      </w:pPr>
      <w:r w:rsidRPr="0057306E">
        <w:rPr>
          <w:rFonts w:ascii="Arial" w:eastAsia="SimSun" w:hAnsi="Arial" w:cs="Arial"/>
          <w:sz w:val="22"/>
          <w:szCs w:val="22"/>
          <w:lang w:eastAsia="zh-CN"/>
        </w:rPr>
        <w:t xml:space="preserve">□ an individual project or </w:t>
      </w:r>
    </w:p>
    <w:p w14:paraId="63EBF2F4" w14:textId="1C605EA3" w:rsidR="00A46467" w:rsidRPr="0057306E" w:rsidRDefault="00BA15B7" w:rsidP="00A46467">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sz w:val="22"/>
          <w:szCs w:val="22"/>
          <w:lang w:eastAsia="zh-CN"/>
        </w:rPr>
      </w:pPr>
      <w:r>
        <w:rPr>
          <w:rFonts w:ascii="Arial" w:eastAsia="SimSun" w:hAnsi="Arial" w:cs="Arial"/>
          <w:noProof/>
          <w:sz w:val="22"/>
          <w:szCs w:val="22"/>
          <w:lang w:eastAsia="zh-CN"/>
        </w:rPr>
        <mc:AlternateContent>
          <mc:Choice Requires="wpi">
            <w:drawing>
              <wp:anchor distT="0" distB="0" distL="114300" distR="114300" simplePos="0" relativeHeight="251661312" behindDoc="0" locked="0" layoutInCell="1" allowOverlap="1" wp14:anchorId="10EE0FCF" wp14:editId="0432DB6A">
                <wp:simplePos x="0" y="0"/>
                <wp:positionH relativeFrom="column">
                  <wp:posOffset>5715</wp:posOffset>
                </wp:positionH>
                <wp:positionV relativeFrom="paragraph">
                  <wp:posOffset>76200</wp:posOffset>
                </wp:positionV>
                <wp:extent cx="84915" cy="72360"/>
                <wp:effectExtent l="50800" t="50800" r="55245" b="55245"/>
                <wp:wrapNone/>
                <wp:docPr id="16" name="Ink 16"/>
                <wp:cNvGraphicFramePr/>
                <a:graphic xmlns:a="http://schemas.openxmlformats.org/drawingml/2006/main">
                  <a:graphicData uri="http://schemas.microsoft.com/office/word/2010/wordprocessingInk">
                    <w14:contentPart bwMode="auto" r:id="rId9">
                      <w14:nvContentPartPr>
                        <w14:cNvContentPartPr/>
                      </w14:nvContentPartPr>
                      <w14:xfrm>
                        <a:off x="0" y="0"/>
                        <a:ext cx="84915" cy="72360"/>
                      </w14:xfrm>
                    </w14:contentPart>
                  </a:graphicData>
                </a:graphic>
              </wp:anchor>
            </w:drawing>
          </mc:Choice>
          <mc:Fallback>
            <w:pict>
              <v:shapetype w14:anchorId="4019A1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95pt;margin-top:4.6pt;width:9.55pt;height:8.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">
                <v:imagedata r:id="rId10" o:title=""/>
              </v:shape>
            </w:pict>
          </mc:Fallback>
        </mc:AlternateContent>
      </w:r>
      <w:r w:rsidR="00A46467" w:rsidRPr="0057306E">
        <w:rPr>
          <w:rFonts w:ascii="Arial" w:eastAsia="SimSun" w:hAnsi="Arial" w:cs="Arial"/>
          <w:sz w:val="22"/>
          <w:szCs w:val="22"/>
          <w:lang w:eastAsia="zh-CN"/>
        </w:rPr>
        <w:t>□ a group project on behalf of all members of the group. It is hereby confirmed that the submission is authorized by all members of the group, and all members of the group are required to sign this declaration.</w:t>
      </w:r>
    </w:p>
    <w:p w14:paraId="0EEAA644" w14:textId="77777777" w:rsidR="00A46467" w:rsidRPr="0057306E" w:rsidRDefault="00A46467" w:rsidP="00A46467">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sz w:val="22"/>
          <w:szCs w:val="22"/>
          <w:lang w:eastAsia="zh-CN"/>
        </w:rPr>
      </w:pPr>
    </w:p>
    <w:p w14:paraId="6DD45EF8" w14:textId="5AF92A63"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I/We declare that</w:t>
      </w:r>
      <w:r w:rsidRPr="0057306E">
        <w:rPr>
          <w:rFonts w:ascii="Arial" w:hAnsi="Arial" w:cs="Arial"/>
          <w:color w:val="000000"/>
          <w:sz w:val="22"/>
          <w:szCs w:val="22"/>
          <w:lang w:eastAsia="zh-TW"/>
        </w:rPr>
        <w:t>: (</w:t>
      </w:r>
      <w:proofErr w:type="spellStart"/>
      <w:r w:rsidRPr="0057306E">
        <w:rPr>
          <w:rFonts w:ascii="Arial" w:hAnsi="Arial" w:cs="Arial"/>
          <w:color w:val="000000"/>
          <w:sz w:val="22"/>
          <w:szCs w:val="22"/>
          <w:lang w:eastAsia="zh-TW"/>
        </w:rPr>
        <w:t>i</w:t>
      </w:r>
      <w:proofErr w:type="spellEnd"/>
      <w:r w:rsidRPr="0057306E">
        <w:rPr>
          <w:rFonts w:ascii="Arial" w:hAnsi="Arial" w:cs="Arial"/>
          <w:color w:val="000000"/>
          <w:sz w:val="22"/>
          <w:szCs w:val="22"/>
          <w:lang w:eastAsia="zh-TW"/>
        </w:rPr>
        <w:t>)</w:t>
      </w:r>
      <w:r w:rsidRPr="0057306E">
        <w:rPr>
          <w:rFonts w:ascii="Arial" w:hAnsi="Arial" w:cs="Arial"/>
          <w:color w:val="000000"/>
          <w:sz w:val="22"/>
          <w:szCs w:val="22"/>
        </w:rPr>
        <w:t xml:space="preserve"> the assignment here submitted is original except for source material explicitly acknowledged</w:t>
      </w:r>
      <w:r w:rsidRPr="0057306E">
        <w:rPr>
          <w:rFonts w:ascii="Arial" w:hAnsi="Arial" w:cs="Arial"/>
          <w:color w:val="000000"/>
          <w:sz w:val="22"/>
          <w:szCs w:val="22"/>
          <w:lang w:eastAsia="zh-TW"/>
        </w:rPr>
        <w:t>;</w:t>
      </w:r>
      <w:r w:rsidRPr="0057306E">
        <w:rPr>
          <w:rFonts w:ascii="Arial" w:hAnsi="Arial" w:cs="Arial"/>
          <w:color w:val="000000"/>
          <w:sz w:val="22"/>
          <w:szCs w:val="22"/>
        </w:rPr>
        <w:t xml:space="preserve"> </w:t>
      </w:r>
      <w:r w:rsidRPr="0057306E">
        <w:rPr>
          <w:rFonts w:ascii="Arial" w:hAnsi="Arial" w:cs="Arial"/>
          <w:color w:val="000000"/>
          <w:sz w:val="22"/>
          <w:szCs w:val="22"/>
          <w:lang w:eastAsia="zh-TW"/>
        </w:rPr>
        <w:t xml:space="preserve">(ii) </w:t>
      </w:r>
      <w:r w:rsidRPr="0057306E">
        <w:rPr>
          <w:rFonts w:ascii="Arial" w:eastAsia="SimSun" w:hAnsi="Arial" w:cs="Arial"/>
          <w:color w:val="000000"/>
          <w:sz w:val="22"/>
          <w:szCs w:val="22"/>
          <w:lang w:eastAsia="zh-CN"/>
        </w:rPr>
        <w:t>the piece of work, or a part of the piece of work has not been submitted for more than one purpose (e.</w:t>
      </w:r>
      <w:r w:rsidRPr="0057306E">
        <w:rPr>
          <w:rFonts w:ascii="Arial" w:hAnsi="Arial" w:cs="Arial"/>
          <w:color w:val="000000"/>
          <w:sz w:val="22"/>
          <w:szCs w:val="22"/>
          <w:lang w:eastAsia="zh-TW"/>
        </w:rPr>
        <w:t>g.</w:t>
      </w:r>
      <w:r w:rsidRPr="0057306E">
        <w:rPr>
          <w:rFonts w:ascii="Arial" w:eastAsia="SimSun" w:hAnsi="Arial" w:cs="Arial"/>
          <w:color w:val="000000"/>
          <w:sz w:val="22"/>
          <w:szCs w:val="22"/>
          <w:lang w:eastAsia="zh-CN"/>
        </w:rPr>
        <w:t xml:space="preserve"> to satisfy the requirements in two different courses) without declaration</w:t>
      </w:r>
      <w:r w:rsidRPr="0057306E">
        <w:rPr>
          <w:rFonts w:ascii="Arial" w:hAnsi="Arial" w:cs="Arial"/>
          <w:color w:val="000000"/>
          <w:sz w:val="22"/>
          <w:szCs w:val="22"/>
          <w:lang w:eastAsia="zh-TW"/>
        </w:rPr>
        <w:t>;</w:t>
      </w:r>
      <w:r w:rsidRPr="0057306E">
        <w:rPr>
          <w:rFonts w:ascii="Arial" w:hAnsi="Arial" w:cs="Arial"/>
          <w:color w:val="000000"/>
          <w:sz w:val="22"/>
          <w:szCs w:val="22"/>
        </w:rPr>
        <w:t xml:space="preserve"> and </w:t>
      </w:r>
      <w:r w:rsidRPr="0057306E">
        <w:rPr>
          <w:rFonts w:ascii="Arial" w:hAnsi="Arial" w:cs="Arial"/>
          <w:color w:val="000000"/>
          <w:sz w:val="22"/>
          <w:szCs w:val="22"/>
          <w:lang w:eastAsia="zh-TW"/>
        </w:rPr>
        <w:t xml:space="preserve">(iii) if applicable, </w:t>
      </w:r>
      <w:r w:rsidRPr="0057306E">
        <w:rPr>
          <w:rFonts w:ascii="Arial" w:hAnsi="Arial" w:cs="Arial"/>
          <w:color w:val="000000"/>
          <w:sz w:val="22"/>
          <w:szCs w:val="22"/>
        </w:rPr>
        <w:t>the submitted soft copy of the assignment is identical to the hard copy to be submitted.</w:t>
      </w:r>
    </w:p>
    <w:p w14:paraId="23DBEDD6"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p>
    <w:p w14:paraId="074C3241" w14:textId="37089F3A"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color w:val="000000"/>
          <w:sz w:val="22"/>
          <w:szCs w:val="22"/>
        </w:rPr>
        <w:t>I/We also acknowledge that I am/we are aware of CPUT policy and regulations on plagiarism and honesty in</w:t>
      </w:r>
      <w:r w:rsidRPr="0057306E">
        <w:rPr>
          <w:rFonts w:ascii="Arial" w:hAnsi="Arial" w:cs="Arial"/>
          <w:color w:val="000000"/>
          <w:sz w:val="22"/>
          <w:szCs w:val="22"/>
          <w:lang w:eastAsia="zh-TW"/>
        </w:rPr>
        <w:t xml:space="preserve"> </w:t>
      </w:r>
      <w:r w:rsidRPr="0057306E">
        <w:rPr>
          <w:rFonts w:ascii="Arial" w:hAnsi="Arial" w:cs="Arial"/>
          <w:color w:val="000000"/>
          <w:spacing w:val="-4"/>
          <w:sz w:val="22"/>
          <w:szCs w:val="22"/>
        </w:rPr>
        <w:t xml:space="preserve">academic work, and of the disciplinary guidelines and procedures applicable to breaches of such policy </w:t>
      </w:r>
      <w:r w:rsidRPr="0057306E">
        <w:rPr>
          <w:rFonts w:ascii="Arial" w:hAnsi="Arial" w:cs="Arial"/>
          <w:color w:val="000000"/>
          <w:spacing w:val="-5"/>
          <w:sz w:val="22"/>
          <w:szCs w:val="22"/>
        </w:rPr>
        <w:t xml:space="preserve">and regulations, as contained in the CPUT website </w:t>
      </w:r>
      <w:hyperlink r:id="rId11" w:history="1">
        <w:r w:rsidRPr="0057306E">
          <w:rPr>
            <w:rStyle w:val="Hyperlink"/>
            <w:rFonts w:ascii="Arial" w:hAnsi="Arial" w:cs="Arial"/>
            <w:sz w:val="22"/>
            <w:szCs w:val="22"/>
          </w:rPr>
          <w:t>https://www.cput.ac.za/storage/study_at_cput/STUDENT_Rules__Regulations_2019.pdf</w:t>
        </w:r>
      </w:hyperlink>
    </w:p>
    <w:p w14:paraId="60D13B1A"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color w:val="808080"/>
          <w:sz w:val="22"/>
          <w:szCs w:val="22"/>
        </w:rPr>
      </w:pPr>
    </w:p>
    <w:p w14:paraId="1130994B"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10759622" w14:textId="0E6AA732" w:rsidR="00A46467" w:rsidRPr="0057306E" w:rsidRDefault="00F16D76"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C57A39">
        <w:rPr>
          <w:rFonts w:ascii="Arial" w:hAnsi="Arial" w:cs="Arial"/>
          <w:color w:val="000000"/>
          <w:sz w:val="22"/>
          <w:szCs w:val="22"/>
        </w:rPr>
        <w:drawing>
          <wp:anchor distT="0" distB="0" distL="114300" distR="114300" simplePos="0" relativeHeight="251680768" behindDoc="1" locked="0" layoutInCell="1" allowOverlap="1" wp14:anchorId="5B70911B" wp14:editId="0B973543">
            <wp:simplePos x="0" y="0"/>
            <wp:positionH relativeFrom="column">
              <wp:posOffset>3748112</wp:posOffset>
            </wp:positionH>
            <wp:positionV relativeFrom="page">
              <wp:posOffset>6526530</wp:posOffset>
            </wp:positionV>
            <wp:extent cx="1308100" cy="400685"/>
            <wp:effectExtent l="0" t="0" r="0" b="57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08100" cy="400685"/>
                    </a:xfrm>
                    <a:prstGeom prst="rect">
                      <a:avLst/>
                    </a:prstGeom>
                  </pic:spPr>
                </pic:pic>
              </a:graphicData>
            </a:graphic>
            <wp14:sizeRelH relativeFrom="page">
              <wp14:pctWidth>0</wp14:pctWidth>
            </wp14:sizeRelH>
            <wp14:sizeRelV relativeFrom="page">
              <wp14:pctHeight>0</wp14:pctHeight>
            </wp14:sizeRelV>
          </wp:anchor>
        </w:drawing>
      </w:r>
      <w:r w:rsidR="00A46467" w:rsidRPr="0057306E">
        <w:rPr>
          <w:rFonts w:ascii="Arial" w:hAnsi="Arial" w:cs="Arial"/>
          <w:color w:val="000000"/>
          <w:sz w:val="22"/>
          <w:szCs w:val="22"/>
        </w:rPr>
        <w:t>It is also understood that assignments without a properly signed declaration by the student(s) concerned and in the case of a group project, by all members of the group concerned, will not be graded by the lecturer(s).</w:t>
      </w:r>
    </w:p>
    <w:p w14:paraId="592CCA5E" w14:textId="7235A0E7" w:rsidR="00A46467" w:rsidRPr="00A46467" w:rsidRDefault="00BA15B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0"/>
          <w:szCs w:val="20"/>
        </w:rPr>
      </w:pPr>
      <w:r>
        <w:rPr>
          <w:rFonts w:ascii="Arial" w:hAnsi="Arial" w:cs="Arial"/>
          <w:noProof/>
          <w:color w:val="000000"/>
          <w:sz w:val="20"/>
          <w:szCs w:val="20"/>
        </w:rPr>
        <mc:AlternateContent>
          <mc:Choice Requires="wps">
            <w:drawing>
              <wp:anchor distT="0" distB="0" distL="114300" distR="114300" simplePos="0" relativeHeight="251670528" behindDoc="0" locked="0" layoutInCell="1" allowOverlap="1" wp14:anchorId="2DBD6903" wp14:editId="09BE0F9C">
                <wp:simplePos x="0" y="0"/>
                <wp:positionH relativeFrom="column">
                  <wp:posOffset>1905879</wp:posOffset>
                </wp:positionH>
                <wp:positionV relativeFrom="paragraph">
                  <wp:posOffset>109220</wp:posOffset>
                </wp:positionV>
                <wp:extent cx="1506513" cy="260252"/>
                <wp:effectExtent l="0" t="0" r="5080" b="0"/>
                <wp:wrapNone/>
                <wp:docPr id="21" name="Text Box 21"/>
                <wp:cNvGraphicFramePr/>
                <a:graphic xmlns:a="http://schemas.openxmlformats.org/drawingml/2006/main">
                  <a:graphicData uri="http://schemas.microsoft.com/office/word/2010/wordprocessingShape">
                    <wps:wsp>
                      <wps:cNvSpPr txBox="1"/>
                      <wps:spPr>
                        <a:xfrm>
                          <a:off x="0" y="0"/>
                          <a:ext cx="1506513" cy="260252"/>
                        </a:xfrm>
                        <a:prstGeom prst="rect">
                          <a:avLst/>
                        </a:prstGeom>
                        <a:solidFill>
                          <a:schemeClr val="lt1"/>
                        </a:solidFill>
                        <a:ln w="6350">
                          <a:noFill/>
                        </a:ln>
                      </wps:spPr>
                      <wps:txbx>
                        <w:txbxContent>
                          <w:p w14:paraId="3760C2C7" w14:textId="50C17CC0" w:rsidR="00BA15B7" w:rsidRPr="00BA15B7" w:rsidRDefault="00323E31" w:rsidP="00BA15B7">
                            <w:pPr>
                              <w:rPr>
                                <w:rFonts w:ascii="Arial" w:hAnsi="Arial" w:cs="Arial"/>
                                <w:sz w:val="22"/>
                                <w:szCs w:val="22"/>
                                <w:lang w:val="en-US"/>
                              </w:rPr>
                            </w:pPr>
                            <w:r w:rsidRPr="00323E31">
                              <w:rPr>
                                <w:rFonts w:ascii="Arial" w:hAnsi="Arial" w:cs="Arial"/>
                                <w:sz w:val="22"/>
                                <w:szCs w:val="22"/>
                                <w:lang w:val="en-US"/>
                              </w:rPr>
                              <w:t>220275408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BD6903" id="_x0000_t202" coordsize="21600,21600" o:spt="202" path="m,l,21600r21600,l21600,xe">
                <v:stroke joinstyle="miter"/>
                <v:path gradientshapeok="t" o:connecttype="rect"/>
              </v:shapetype>
              <v:shape id="Text Box 21" o:spid="_x0000_s1026" type="#_x0000_t202" style="position:absolute;left:0;text-align:left;margin-left:150.05pt;margin-top:8.6pt;width:118.6pt;height:2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" fillcolor="white [3201]" stroked="f" strokeweight=".5pt">
                <v:textbox>
                  <w:txbxContent>
                    <w:p w14:paraId="3760C2C7" w14:textId="50C17CC0" w:rsidR="00BA15B7" w:rsidRPr="00BA15B7" w:rsidRDefault="00323E31" w:rsidP="00BA15B7">
                      <w:pPr>
                        <w:rPr>
                          <w:rFonts w:ascii="Arial" w:hAnsi="Arial" w:cs="Arial"/>
                          <w:sz w:val="22"/>
                          <w:szCs w:val="22"/>
                          <w:lang w:val="en-US"/>
                        </w:rPr>
                      </w:pPr>
                      <w:r w:rsidRPr="00323E31">
                        <w:rPr>
                          <w:rFonts w:ascii="Arial" w:hAnsi="Arial" w:cs="Arial"/>
                          <w:sz w:val="22"/>
                          <w:szCs w:val="22"/>
                          <w:lang w:val="en-US"/>
                        </w:rPr>
                        <w:t>220275408</w:t>
                      </w:r>
                    </w:p>
                  </w:txbxContent>
                </v:textbox>
              </v:shape>
            </w:pict>
          </mc:Fallback>
        </mc:AlternateContent>
      </w:r>
      <w:r>
        <w:rPr>
          <w:rFonts w:ascii="Arial" w:hAnsi="Arial" w:cs="Arial"/>
          <w:noProof/>
          <w:color w:val="000000"/>
          <w:sz w:val="20"/>
          <w:szCs w:val="20"/>
        </w:rPr>
        <mc:AlternateContent>
          <mc:Choice Requires="wps">
            <w:drawing>
              <wp:anchor distT="0" distB="0" distL="114300" distR="114300" simplePos="0" relativeHeight="251662336" behindDoc="0" locked="0" layoutInCell="1" allowOverlap="1" wp14:anchorId="49BEE1D6" wp14:editId="62F83904">
                <wp:simplePos x="0" y="0"/>
                <wp:positionH relativeFrom="column">
                  <wp:posOffset>88900</wp:posOffset>
                </wp:positionH>
                <wp:positionV relativeFrom="paragraph">
                  <wp:posOffset>111760</wp:posOffset>
                </wp:positionV>
                <wp:extent cx="1506513" cy="260252"/>
                <wp:effectExtent l="0" t="0" r="5080" b="0"/>
                <wp:wrapNone/>
                <wp:docPr id="17" name="Text Box 17"/>
                <wp:cNvGraphicFramePr/>
                <a:graphic xmlns:a="http://schemas.openxmlformats.org/drawingml/2006/main">
                  <a:graphicData uri="http://schemas.microsoft.com/office/word/2010/wordprocessingShape">
                    <wps:wsp>
                      <wps:cNvSpPr txBox="1"/>
                      <wps:spPr>
                        <a:xfrm>
                          <a:off x="0" y="0"/>
                          <a:ext cx="1506513" cy="260252"/>
                        </a:xfrm>
                        <a:prstGeom prst="rect">
                          <a:avLst/>
                        </a:prstGeom>
                        <a:solidFill>
                          <a:schemeClr val="lt1"/>
                        </a:solidFill>
                        <a:ln w="6350">
                          <a:noFill/>
                        </a:ln>
                      </wps:spPr>
                      <wps:txbx>
                        <w:txbxContent>
                          <w:p w14:paraId="57B27981" w14:textId="1CB33D68" w:rsidR="00BA15B7" w:rsidRPr="00BA15B7" w:rsidRDefault="00BA15B7">
                            <w:pPr>
                              <w:rPr>
                                <w:rFonts w:ascii="Arial" w:hAnsi="Arial" w:cs="Arial"/>
                                <w:sz w:val="22"/>
                                <w:szCs w:val="22"/>
                                <w:lang w:val="en-US"/>
                              </w:rPr>
                            </w:pPr>
                            <w:proofErr w:type="spellStart"/>
                            <w:r>
                              <w:rPr>
                                <w:rFonts w:ascii="Arial" w:hAnsi="Arial" w:cs="Arial"/>
                                <w:sz w:val="22"/>
                                <w:szCs w:val="22"/>
                                <w:lang w:val="en-US"/>
                              </w:rPr>
                              <w:t>Curstin</w:t>
                            </w:r>
                            <w:proofErr w:type="spellEnd"/>
                            <w:r>
                              <w:rPr>
                                <w:rFonts w:ascii="Arial" w:hAnsi="Arial" w:cs="Arial"/>
                                <w:sz w:val="22"/>
                                <w:szCs w:val="22"/>
                                <w:lang w:val="en-US"/>
                              </w:rPr>
                              <w:t xml:space="preserve"> Jade Rose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BEE1D6" id="Text Box 17" o:spid="_x0000_s1027" type="#_x0000_t202" style="position:absolute;left:0;text-align:left;margin-left:7pt;margin-top:8.8pt;width:118.6pt;height:2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" fillcolor="white [3201]" stroked="f" strokeweight=".5pt">
                <v:textbox>
                  <w:txbxContent>
                    <w:p w14:paraId="57B27981" w14:textId="1CB33D68" w:rsidR="00BA15B7" w:rsidRPr="00BA15B7" w:rsidRDefault="00BA15B7">
                      <w:pPr>
                        <w:rPr>
                          <w:rFonts w:ascii="Arial" w:hAnsi="Arial" w:cs="Arial"/>
                          <w:sz w:val="22"/>
                          <w:szCs w:val="22"/>
                          <w:lang w:val="en-US"/>
                        </w:rPr>
                      </w:pPr>
                      <w:proofErr w:type="spellStart"/>
                      <w:r>
                        <w:rPr>
                          <w:rFonts w:ascii="Arial" w:hAnsi="Arial" w:cs="Arial"/>
                          <w:sz w:val="22"/>
                          <w:szCs w:val="22"/>
                          <w:lang w:val="en-US"/>
                        </w:rPr>
                        <w:t>Curstin</w:t>
                      </w:r>
                      <w:proofErr w:type="spellEnd"/>
                      <w:r>
                        <w:rPr>
                          <w:rFonts w:ascii="Arial" w:hAnsi="Arial" w:cs="Arial"/>
                          <w:sz w:val="22"/>
                          <w:szCs w:val="22"/>
                          <w:lang w:val="en-US"/>
                        </w:rPr>
                        <w:t xml:space="preserve"> Jade Rose</w:t>
                      </w:r>
                    </w:p>
                  </w:txbxContent>
                </v:textbox>
              </v:shape>
            </w:pict>
          </mc:Fallback>
        </mc:AlternateContent>
      </w:r>
    </w:p>
    <w:p w14:paraId="0A0D5F8F" w14:textId="00CD398A" w:rsidR="00A46467" w:rsidRPr="00A4646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0"/>
          <w:szCs w:val="20"/>
        </w:rPr>
      </w:pPr>
    </w:p>
    <w:p w14:paraId="3E17B62F" w14:textId="7C2CB110"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bookmarkStart w:id="2" w:name="OLE_LINK150"/>
      <w:bookmarkStart w:id="3" w:name="OLE_LINK151"/>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2EB4FC9F" w14:textId="61FDA5EC"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p>
    <w:p w14:paraId="704C278A" w14:textId="13160CA3"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3495D9C9" w14:textId="328D4AAC" w:rsidR="00A46467" w:rsidRPr="00A46467" w:rsidRDefault="00323E31"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Pr>
          <w:rFonts w:ascii="Arial" w:hAnsi="Arial" w:cs="Arial"/>
          <w:noProof/>
          <w:color w:val="000000"/>
          <w:sz w:val="20"/>
          <w:szCs w:val="20"/>
        </w:rPr>
        <mc:AlternateContent>
          <mc:Choice Requires="wps">
            <w:drawing>
              <wp:anchor distT="0" distB="0" distL="114300" distR="114300" simplePos="0" relativeHeight="251672576" behindDoc="0" locked="0" layoutInCell="1" allowOverlap="1" wp14:anchorId="6A699EA7" wp14:editId="63671553">
                <wp:simplePos x="0" y="0"/>
                <wp:positionH relativeFrom="column">
                  <wp:posOffset>1906172</wp:posOffset>
                </wp:positionH>
                <wp:positionV relativeFrom="paragraph">
                  <wp:posOffset>103309</wp:posOffset>
                </wp:positionV>
                <wp:extent cx="1506513" cy="260252"/>
                <wp:effectExtent l="0" t="0" r="5080" b="0"/>
                <wp:wrapNone/>
                <wp:docPr id="22" name="Text Box 22"/>
                <wp:cNvGraphicFramePr/>
                <a:graphic xmlns:a="http://schemas.openxmlformats.org/drawingml/2006/main">
                  <a:graphicData uri="http://schemas.microsoft.com/office/word/2010/wordprocessingShape">
                    <wps:wsp>
                      <wps:cNvSpPr txBox="1"/>
                      <wps:spPr>
                        <a:xfrm>
                          <a:off x="0" y="0"/>
                          <a:ext cx="1506513" cy="260252"/>
                        </a:xfrm>
                        <a:prstGeom prst="rect">
                          <a:avLst/>
                        </a:prstGeom>
                        <a:solidFill>
                          <a:schemeClr val="lt1"/>
                        </a:solidFill>
                        <a:ln w="6350">
                          <a:noFill/>
                        </a:ln>
                      </wps:spPr>
                      <wps:txbx>
                        <w:txbxContent>
                          <w:p w14:paraId="5C842682" w14:textId="77DD8BA2" w:rsidR="00323E31" w:rsidRPr="00BA15B7" w:rsidRDefault="00323E31" w:rsidP="00323E31">
                            <w:pPr>
                              <w:rPr>
                                <w:rFonts w:ascii="Arial" w:hAnsi="Arial" w:cs="Arial"/>
                                <w:sz w:val="22"/>
                                <w:szCs w:val="22"/>
                                <w:lang w:val="en-US"/>
                              </w:rPr>
                            </w:pPr>
                            <w:r w:rsidRPr="00323E31">
                              <w:rPr>
                                <w:rFonts w:ascii="Arial" w:hAnsi="Arial" w:cs="Arial"/>
                                <w:sz w:val="22"/>
                                <w:szCs w:val="22"/>
                                <w:lang w:val="en-US"/>
                              </w:rPr>
                              <w:t>2</w:t>
                            </w:r>
                            <w:r>
                              <w:rPr>
                                <w:rFonts w:ascii="Arial" w:hAnsi="Arial" w:cs="Arial"/>
                                <w:sz w:val="22"/>
                                <w:szCs w:val="22"/>
                                <w:lang w:val="en-US"/>
                              </w:rPr>
                              <w:t>09023651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699EA7" id="Text Box 22" o:spid="_x0000_s1028" type="#_x0000_t202" style="position:absolute;margin-left:150.1pt;margin-top:8.15pt;width:118.6pt;height:2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" fillcolor="white [3201]" stroked="f" strokeweight=".5pt">
                <v:textbox>
                  <w:txbxContent>
                    <w:p w14:paraId="5C842682" w14:textId="77DD8BA2" w:rsidR="00323E31" w:rsidRPr="00BA15B7" w:rsidRDefault="00323E31" w:rsidP="00323E31">
                      <w:pPr>
                        <w:rPr>
                          <w:rFonts w:ascii="Arial" w:hAnsi="Arial" w:cs="Arial"/>
                          <w:sz w:val="22"/>
                          <w:szCs w:val="22"/>
                          <w:lang w:val="en-US"/>
                        </w:rPr>
                      </w:pPr>
                      <w:r w:rsidRPr="00323E31">
                        <w:rPr>
                          <w:rFonts w:ascii="Arial" w:hAnsi="Arial" w:cs="Arial"/>
                          <w:sz w:val="22"/>
                          <w:szCs w:val="22"/>
                          <w:lang w:val="en-US"/>
                        </w:rPr>
                        <w:t>2</w:t>
                      </w:r>
                      <w:r>
                        <w:rPr>
                          <w:rFonts w:ascii="Arial" w:hAnsi="Arial" w:cs="Arial"/>
                          <w:sz w:val="22"/>
                          <w:szCs w:val="22"/>
                          <w:lang w:val="en-US"/>
                        </w:rPr>
                        <w:t>09023651</w:t>
                      </w:r>
                    </w:p>
                  </w:txbxContent>
                </v:textbox>
              </v:shape>
            </w:pict>
          </mc:Fallback>
        </mc:AlternateContent>
      </w:r>
      <w:r w:rsidR="00BA15B7">
        <w:rPr>
          <w:rFonts w:ascii="Arial" w:hAnsi="Arial" w:cs="Arial"/>
          <w:noProof/>
          <w:color w:val="000000"/>
          <w:sz w:val="20"/>
          <w:szCs w:val="20"/>
        </w:rPr>
        <mc:AlternateContent>
          <mc:Choice Requires="wps">
            <w:drawing>
              <wp:anchor distT="0" distB="0" distL="114300" distR="114300" simplePos="0" relativeHeight="251664384" behindDoc="0" locked="0" layoutInCell="1" allowOverlap="1" wp14:anchorId="414113AE" wp14:editId="3AC30755">
                <wp:simplePos x="0" y="0"/>
                <wp:positionH relativeFrom="column">
                  <wp:posOffset>90170</wp:posOffset>
                </wp:positionH>
                <wp:positionV relativeFrom="paragraph">
                  <wp:posOffset>101356</wp:posOffset>
                </wp:positionV>
                <wp:extent cx="1506513" cy="260252"/>
                <wp:effectExtent l="0" t="0" r="5080" b="0"/>
                <wp:wrapNone/>
                <wp:docPr id="18" name="Text Box 18"/>
                <wp:cNvGraphicFramePr/>
                <a:graphic xmlns:a="http://schemas.openxmlformats.org/drawingml/2006/main">
                  <a:graphicData uri="http://schemas.microsoft.com/office/word/2010/wordprocessingShape">
                    <wps:wsp>
                      <wps:cNvSpPr txBox="1"/>
                      <wps:spPr>
                        <a:xfrm>
                          <a:off x="0" y="0"/>
                          <a:ext cx="1506513" cy="260252"/>
                        </a:xfrm>
                        <a:prstGeom prst="rect">
                          <a:avLst/>
                        </a:prstGeom>
                        <a:solidFill>
                          <a:schemeClr val="lt1"/>
                        </a:solidFill>
                        <a:ln w="6350">
                          <a:noFill/>
                        </a:ln>
                      </wps:spPr>
                      <wps:txbx>
                        <w:txbxContent>
                          <w:p w14:paraId="503234A4" w14:textId="0AFC5643" w:rsidR="00BA15B7" w:rsidRPr="00BA15B7" w:rsidRDefault="00BA15B7" w:rsidP="00BA15B7">
                            <w:pPr>
                              <w:rPr>
                                <w:rFonts w:ascii="Arial" w:hAnsi="Arial" w:cs="Arial"/>
                                <w:sz w:val="22"/>
                                <w:szCs w:val="22"/>
                                <w:lang w:val="en-US"/>
                              </w:rPr>
                            </w:pPr>
                            <w:r>
                              <w:rPr>
                                <w:rFonts w:ascii="Arial" w:hAnsi="Arial" w:cs="Arial"/>
                                <w:sz w:val="22"/>
                                <w:szCs w:val="22"/>
                                <w:lang w:val="en-US"/>
                              </w:rPr>
                              <w:t>Jody Kearns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4113AE" id="Text Box 18" o:spid="_x0000_s1029" type="#_x0000_t202" style="position:absolute;margin-left:7.1pt;margin-top:8pt;width:118.6pt;height:2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" fillcolor="white [3201]" stroked="f" strokeweight=".5pt">
                <v:textbox>
                  <w:txbxContent>
                    <w:p w14:paraId="503234A4" w14:textId="0AFC5643" w:rsidR="00BA15B7" w:rsidRPr="00BA15B7" w:rsidRDefault="00BA15B7" w:rsidP="00BA15B7">
                      <w:pPr>
                        <w:rPr>
                          <w:rFonts w:ascii="Arial" w:hAnsi="Arial" w:cs="Arial"/>
                          <w:sz w:val="22"/>
                          <w:szCs w:val="22"/>
                          <w:lang w:val="en-US"/>
                        </w:rPr>
                      </w:pPr>
                      <w:r>
                        <w:rPr>
                          <w:rFonts w:ascii="Arial" w:hAnsi="Arial" w:cs="Arial"/>
                          <w:sz w:val="22"/>
                          <w:szCs w:val="22"/>
                          <w:lang w:val="en-US"/>
                        </w:rPr>
                        <w:t>Jody Kearns</w:t>
                      </w:r>
                    </w:p>
                  </w:txbxContent>
                </v:textbox>
              </v:shape>
            </w:pict>
          </mc:Fallback>
        </mc:AlternateContent>
      </w:r>
    </w:p>
    <w:p w14:paraId="0A811F6F" w14:textId="1A992EF5" w:rsidR="00A46467" w:rsidRPr="00A46467" w:rsidRDefault="00E663D0"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Pr>
          <w:rFonts w:ascii="Arial" w:hAnsi="Arial" w:cs="Arial"/>
          <w:b/>
          <w:bCs/>
          <w:noProof/>
        </w:rPr>
        <mc:AlternateContent>
          <mc:Choice Requires="wpi">
            <w:drawing>
              <wp:anchor distT="0" distB="0" distL="114300" distR="114300" simplePos="0" relativeHeight="251678720" behindDoc="0" locked="0" layoutInCell="1" allowOverlap="1" wp14:anchorId="154BA5E0" wp14:editId="1D79FB50">
                <wp:simplePos x="0" y="0"/>
                <wp:positionH relativeFrom="column">
                  <wp:posOffset>4023018</wp:posOffset>
                </wp:positionH>
                <wp:positionV relativeFrom="paragraph">
                  <wp:posOffset>-214093</wp:posOffset>
                </wp:positionV>
                <wp:extent cx="872246" cy="620395"/>
                <wp:effectExtent l="38100" t="38100" r="55245" b="40005"/>
                <wp:wrapNone/>
                <wp:docPr id="36" name="Ink 36"/>
                <wp:cNvGraphicFramePr/>
                <a:graphic xmlns:a="http://schemas.openxmlformats.org/drawingml/2006/main">
                  <a:graphicData uri="http://schemas.microsoft.com/office/word/2010/wordprocessingInk">
                    <w14:contentPart bwMode="auto" r:id="rId13">
                      <w14:nvContentPartPr>
                        <w14:cNvContentPartPr/>
                      </w14:nvContentPartPr>
                      <w14:xfrm>
                        <a:off x="0" y="0"/>
                        <a:ext cx="872246" cy="620395"/>
                      </w14:xfrm>
                    </w14:contentPart>
                  </a:graphicData>
                </a:graphic>
                <wp14:sizeRelH relativeFrom="margin">
                  <wp14:pctWidth>0</wp14:pctWidth>
                </wp14:sizeRelH>
                <wp14:sizeRelV relativeFrom="margin">
                  <wp14:pctHeight>0</wp14:pctHeight>
                </wp14:sizeRelV>
              </wp:anchor>
            </w:drawing>
          </mc:Choice>
          <mc:Fallback>
            <w:pict>
              <v:shape w14:anchorId="4F5DDB41" id="Ink 36" o:spid="_x0000_s1026" type="#_x0000_t75" style="position:absolute;margin-left:315.55pt;margin-top:-18.05pt;width:71.15pt;height:51.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">
                <v:imagedata r:id="rId14" o:title=""/>
              </v:shape>
            </w:pict>
          </mc:Fallback>
        </mc:AlternateContent>
      </w:r>
    </w:p>
    <w:p w14:paraId="25877A4F" w14:textId="7420E4B5"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331F0E55" w14:textId="51C4CC0F"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4546E4E4" w14:textId="3AF622FD"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02DB4BFA" w14:textId="57982484" w:rsidR="00A46467" w:rsidRPr="00A46467" w:rsidRDefault="00C44E61"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DC1B72">
        <w:rPr>
          <w:rFonts w:ascii="Arial" w:hAnsi="Arial" w:cs="Arial"/>
          <w:b/>
          <w:bCs/>
          <w:color w:val="000000" w:themeColor="text1"/>
        </w:rPr>
        <w:drawing>
          <wp:anchor distT="0" distB="0" distL="114300" distR="114300" simplePos="0" relativeHeight="251681792" behindDoc="1" locked="0" layoutInCell="1" allowOverlap="1" wp14:anchorId="70D12233" wp14:editId="12ECBA4D">
            <wp:simplePos x="0" y="0"/>
            <wp:positionH relativeFrom="column">
              <wp:posOffset>3762375</wp:posOffset>
            </wp:positionH>
            <wp:positionV relativeFrom="paragraph">
              <wp:posOffset>98865</wp:posOffset>
            </wp:positionV>
            <wp:extent cx="1294130" cy="321945"/>
            <wp:effectExtent l="0" t="0" r="127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4130" cy="321945"/>
                    </a:xfrm>
                    <a:prstGeom prst="rect">
                      <a:avLst/>
                    </a:prstGeom>
                  </pic:spPr>
                </pic:pic>
              </a:graphicData>
            </a:graphic>
            <wp14:sizeRelH relativeFrom="page">
              <wp14:pctWidth>0</wp14:pctWidth>
            </wp14:sizeRelH>
            <wp14:sizeRelV relativeFrom="page">
              <wp14:pctHeight>0</wp14:pctHeight>
            </wp14:sizeRelV>
          </wp:anchor>
        </w:drawing>
      </w:r>
      <w:r w:rsidR="00323E31">
        <w:rPr>
          <w:rFonts w:ascii="Arial" w:hAnsi="Arial" w:cs="Arial"/>
          <w:noProof/>
          <w:color w:val="000000"/>
          <w:sz w:val="20"/>
          <w:szCs w:val="20"/>
        </w:rPr>
        <mc:AlternateContent>
          <mc:Choice Requires="wps">
            <w:drawing>
              <wp:anchor distT="0" distB="0" distL="114300" distR="114300" simplePos="0" relativeHeight="251674624" behindDoc="0" locked="0" layoutInCell="1" allowOverlap="1" wp14:anchorId="690DEF5D" wp14:editId="3F24C64B">
                <wp:simplePos x="0" y="0"/>
                <wp:positionH relativeFrom="column">
                  <wp:posOffset>1903290</wp:posOffset>
                </wp:positionH>
                <wp:positionV relativeFrom="paragraph">
                  <wp:posOffset>95543</wp:posOffset>
                </wp:positionV>
                <wp:extent cx="1506513" cy="260252"/>
                <wp:effectExtent l="0" t="0" r="5080" b="0"/>
                <wp:wrapNone/>
                <wp:docPr id="23" name="Text Box 23"/>
                <wp:cNvGraphicFramePr/>
                <a:graphic xmlns:a="http://schemas.openxmlformats.org/drawingml/2006/main">
                  <a:graphicData uri="http://schemas.microsoft.com/office/word/2010/wordprocessingShape">
                    <wps:wsp>
                      <wps:cNvSpPr txBox="1"/>
                      <wps:spPr>
                        <a:xfrm>
                          <a:off x="0" y="0"/>
                          <a:ext cx="1506513" cy="260252"/>
                        </a:xfrm>
                        <a:prstGeom prst="rect">
                          <a:avLst/>
                        </a:prstGeom>
                        <a:solidFill>
                          <a:schemeClr val="lt1"/>
                        </a:solidFill>
                        <a:ln w="6350">
                          <a:noFill/>
                        </a:ln>
                      </wps:spPr>
                      <wps:txbx>
                        <w:txbxContent>
                          <w:p w14:paraId="7E3DDE7B" w14:textId="37CB1E0F" w:rsidR="00323E31" w:rsidRPr="00BA15B7" w:rsidRDefault="00323E31" w:rsidP="00323E31">
                            <w:pPr>
                              <w:rPr>
                                <w:rFonts w:ascii="Arial" w:hAnsi="Arial" w:cs="Arial"/>
                                <w:sz w:val="22"/>
                                <w:szCs w:val="22"/>
                                <w:lang w:val="en-US"/>
                              </w:rPr>
                            </w:pPr>
                            <w:r w:rsidRPr="00323E31">
                              <w:rPr>
                                <w:rFonts w:ascii="Arial" w:hAnsi="Arial" w:cs="Arial"/>
                                <w:sz w:val="22"/>
                                <w:szCs w:val="22"/>
                                <w:lang w:val="en-US"/>
                              </w:rPr>
                              <w:t>220162891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0DEF5D" id="Text Box 23" o:spid="_x0000_s1030" type="#_x0000_t202" style="position:absolute;margin-left:149.85pt;margin-top:7.5pt;width:118.6pt;height:2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" fillcolor="white [3201]" stroked="f" strokeweight=".5pt">
                <v:textbox>
                  <w:txbxContent>
                    <w:p w14:paraId="7E3DDE7B" w14:textId="37CB1E0F" w:rsidR="00323E31" w:rsidRPr="00BA15B7" w:rsidRDefault="00323E31" w:rsidP="00323E31">
                      <w:pPr>
                        <w:rPr>
                          <w:rFonts w:ascii="Arial" w:hAnsi="Arial" w:cs="Arial"/>
                          <w:sz w:val="22"/>
                          <w:szCs w:val="22"/>
                          <w:lang w:val="en-US"/>
                        </w:rPr>
                      </w:pPr>
                      <w:r w:rsidRPr="00323E31">
                        <w:rPr>
                          <w:rFonts w:ascii="Arial" w:hAnsi="Arial" w:cs="Arial"/>
                          <w:sz w:val="22"/>
                          <w:szCs w:val="22"/>
                          <w:lang w:val="en-US"/>
                        </w:rPr>
                        <w:t>220162891</w:t>
                      </w:r>
                    </w:p>
                  </w:txbxContent>
                </v:textbox>
              </v:shape>
            </w:pict>
          </mc:Fallback>
        </mc:AlternateContent>
      </w:r>
      <w:r w:rsidR="00BA15B7">
        <w:rPr>
          <w:rFonts w:ascii="Arial" w:hAnsi="Arial" w:cs="Arial"/>
          <w:noProof/>
          <w:color w:val="000000"/>
          <w:sz w:val="20"/>
          <w:szCs w:val="20"/>
        </w:rPr>
        <mc:AlternateContent>
          <mc:Choice Requires="wps">
            <w:drawing>
              <wp:anchor distT="0" distB="0" distL="114300" distR="114300" simplePos="0" relativeHeight="251666432" behindDoc="0" locked="0" layoutInCell="1" allowOverlap="1" wp14:anchorId="179E6198" wp14:editId="28A93F52">
                <wp:simplePos x="0" y="0"/>
                <wp:positionH relativeFrom="column">
                  <wp:posOffset>-56271</wp:posOffset>
                </wp:positionH>
                <wp:positionV relativeFrom="paragraph">
                  <wp:posOffset>97790</wp:posOffset>
                </wp:positionV>
                <wp:extent cx="1807698" cy="260252"/>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07698" cy="260252"/>
                        </a:xfrm>
                        <a:prstGeom prst="rect">
                          <a:avLst/>
                        </a:prstGeom>
                        <a:solidFill>
                          <a:schemeClr val="lt1"/>
                        </a:solidFill>
                        <a:ln w="6350">
                          <a:noFill/>
                        </a:ln>
                      </wps:spPr>
                      <wps:txbx>
                        <w:txbxContent>
                          <w:p w14:paraId="00FD4C5B" w14:textId="6569A36C" w:rsidR="00BA15B7" w:rsidRPr="00BA15B7" w:rsidRDefault="00BA15B7" w:rsidP="00BA15B7">
                            <w:pPr>
                              <w:rPr>
                                <w:rFonts w:ascii="Arial" w:hAnsi="Arial" w:cs="Arial"/>
                                <w:sz w:val="22"/>
                                <w:szCs w:val="22"/>
                                <w:lang w:val="en-US"/>
                              </w:rPr>
                            </w:pPr>
                            <w:r>
                              <w:rPr>
                                <w:rFonts w:ascii="Arial" w:hAnsi="Arial" w:cs="Arial"/>
                                <w:sz w:val="22"/>
                                <w:szCs w:val="22"/>
                                <w:lang w:val="en-US"/>
                              </w:rPr>
                              <w:t xml:space="preserve">Simphiwe Nation </w:t>
                            </w:r>
                            <w:proofErr w:type="spellStart"/>
                            <w:r>
                              <w:rPr>
                                <w:rFonts w:ascii="Arial" w:hAnsi="Arial" w:cs="Arial"/>
                                <w:sz w:val="22"/>
                                <w:szCs w:val="22"/>
                                <w:lang w:val="en-US"/>
                              </w:rPr>
                              <w:t>Kahlana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E6198" id="Text Box 19" o:spid="_x0000_s1031" type="#_x0000_t202" style="position:absolute;margin-left:-4.45pt;margin-top:7.7pt;width:142.35pt;height: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" fillcolor="white [3201]" stroked="f" strokeweight=".5pt">
                <v:textbox>
                  <w:txbxContent>
                    <w:p w14:paraId="00FD4C5B" w14:textId="6569A36C" w:rsidR="00BA15B7" w:rsidRPr="00BA15B7" w:rsidRDefault="00BA15B7" w:rsidP="00BA15B7">
                      <w:pPr>
                        <w:rPr>
                          <w:rFonts w:ascii="Arial" w:hAnsi="Arial" w:cs="Arial"/>
                          <w:sz w:val="22"/>
                          <w:szCs w:val="22"/>
                          <w:lang w:val="en-US"/>
                        </w:rPr>
                      </w:pPr>
                      <w:r>
                        <w:rPr>
                          <w:rFonts w:ascii="Arial" w:hAnsi="Arial" w:cs="Arial"/>
                          <w:sz w:val="22"/>
                          <w:szCs w:val="22"/>
                          <w:lang w:val="en-US"/>
                        </w:rPr>
                        <w:t xml:space="preserve">Simphiwe Nation </w:t>
                      </w:r>
                      <w:proofErr w:type="spellStart"/>
                      <w:r>
                        <w:rPr>
                          <w:rFonts w:ascii="Arial" w:hAnsi="Arial" w:cs="Arial"/>
                          <w:sz w:val="22"/>
                          <w:szCs w:val="22"/>
                          <w:lang w:val="en-US"/>
                        </w:rPr>
                        <w:t>Kahlana</w:t>
                      </w:r>
                      <w:proofErr w:type="spellEnd"/>
                    </w:p>
                  </w:txbxContent>
                </v:textbox>
              </v:shape>
            </w:pict>
          </mc:Fallback>
        </mc:AlternateContent>
      </w:r>
    </w:p>
    <w:p w14:paraId="79B63F4D" w14:textId="404382D3"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bookmarkEnd w:id="0"/>
    <w:bookmarkEnd w:id="1"/>
    <w:p w14:paraId="1BD32609"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27D458E9" w14:textId="1DB0EBFD"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1CA3F507" w14:textId="69897E06"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70BF9232" w14:textId="00730FEC" w:rsidR="00A46467" w:rsidRPr="00A46467" w:rsidRDefault="00323E31"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Pr>
          <w:rFonts w:ascii="Arial" w:hAnsi="Arial" w:cs="Arial"/>
          <w:noProof/>
          <w:color w:val="000000"/>
          <w:sz w:val="20"/>
          <w:szCs w:val="20"/>
        </w:rPr>
        <mc:AlternateContent>
          <mc:Choice Requires="wps">
            <w:drawing>
              <wp:anchor distT="0" distB="0" distL="114300" distR="114300" simplePos="0" relativeHeight="251676672" behindDoc="0" locked="0" layoutInCell="1" allowOverlap="1" wp14:anchorId="4773495A" wp14:editId="29C1AAAD">
                <wp:simplePos x="0" y="0"/>
                <wp:positionH relativeFrom="column">
                  <wp:posOffset>1905635</wp:posOffset>
                </wp:positionH>
                <wp:positionV relativeFrom="paragraph">
                  <wp:posOffset>104775</wp:posOffset>
                </wp:positionV>
                <wp:extent cx="1506220" cy="259715"/>
                <wp:effectExtent l="0" t="0" r="5080" b="0"/>
                <wp:wrapNone/>
                <wp:docPr id="24" name="Text Box 24"/>
                <wp:cNvGraphicFramePr/>
                <a:graphic xmlns:a="http://schemas.openxmlformats.org/drawingml/2006/main">
                  <a:graphicData uri="http://schemas.microsoft.com/office/word/2010/wordprocessingShape">
                    <wps:wsp>
                      <wps:cNvSpPr txBox="1"/>
                      <wps:spPr>
                        <a:xfrm>
                          <a:off x="0" y="0"/>
                          <a:ext cx="1506220" cy="259715"/>
                        </a:xfrm>
                        <a:prstGeom prst="rect">
                          <a:avLst/>
                        </a:prstGeom>
                        <a:solidFill>
                          <a:schemeClr val="lt1"/>
                        </a:solidFill>
                        <a:ln w="6350">
                          <a:noFill/>
                        </a:ln>
                      </wps:spPr>
                      <wps:txbx>
                        <w:txbxContent>
                          <w:p w14:paraId="1DEB2BE7" w14:textId="664B4381" w:rsidR="00323E31" w:rsidRPr="00BA15B7" w:rsidRDefault="00323E31" w:rsidP="00323E31">
                            <w:pPr>
                              <w:rPr>
                                <w:rFonts w:ascii="Arial" w:hAnsi="Arial" w:cs="Arial"/>
                                <w:sz w:val="22"/>
                                <w:szCs w:val="22"/>
                                <w:lang w:val="en-US"/>
                              </w:rPr>
                            </w:pPr>
                            <w:r w:rsidRPr="00323E31">
                              <w:rPr>
                                <w:rFonts w:ascii="Arial" w:hAnsi="Arial" w:cs="Arial"/>
                                <w:sz w:val="22"/>
                                <w:szCs w:val="22"/>
                                <w:lang w:val="en-US"/>
                              </w:rPr>
                              <w:t>220296006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73495A" id="Text Box 24" o:spid="_x0000_s1032" type="#_x0000_t202" style="position:absolute;margin-left:150.05pt;margin-top:8.25pt;width:118.6pt;height:20.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" fillcolor="white [3201]" stroked="f" strokeweight=".5pt">
                <v:textbox>
                  <w:txbxContent>
                    <w:p w14:paraId="1DEB2BE7" w14:textId="664B4381" w:rsidR="00323E31" w:rsidRPr="00BA15B7" w:rsidRDefault="00323E31" w:rsidP="00323E31">
                      <w:pPr>
                        <w:rPr>
                          <w:rFonts w:ascii="Arial" w:hAnsi="Arial" w:cs="Arial"/>
                          <w:sz w:val="22"/>
                          <w:szCs w:val="22"/>
                          <w:lang w:val="en-US"/>
                        </w:rPr>
                      </w:pPr>
                      <w:r w:rsidRPr="00323E31">
                        <w:rPr>
                          <w:rFonts w:ascii="Arial" w:hAnsi="Arial" w:cs="Arial"/>
                          <w:sz w:val="22"/>
                          <w:szCs w:val="22"/>
                          <w:lang w:val="en-US"/>
                        </w:rPr>
                        <w:t>220296006</w:t>
                      </w:r>
                    </w:p>
                  </w:txbxContent>
                </v:textbox>
              </v:shape>
            </w:pict>
          </mc:Fallback>
        </mc:AlternateContent>
      </w:r>
      <w:r w:rsidR="00BA15B7">
        <w:rPr>
          <w:rFonts w:ascii="Arial" w:hAnsi="Arial" w:cs="Arial"/>
          <w:noProof/>
          <w:color w:val="000000"/>
          <w:sz w:val="20"/>
          <w:szCs w:val="20"/>
        </w:rPr>
        <mc:AlternateContent>
          <mc:Choice Requires="wps">
            <w:drawing>
              <wp:anchor distT="0" distB="0" distL="114300" distR="114300" simplePos="0" relativeHeight="251668480" behindDoc="0" locked="0" layoutInCell="1" allowOverlap="1" wp14:anchorId="03AF37B3" wp14:editId="17A381CF">
                <wp:simplePos x="0" y="0"/>
                <wp:positionH relativeFrom="column">
                  <wp:posOffset>126609</wp:posOffset>
                </wp:positionH>
                <wp:positionV relativeFrom="paragraph">
                  <wp:posOffset>104873</wp:posOffset>
                </wp:positionV>
                <wp:extent cx="1506513" cy="260252"/>
                <wp:effectExtent l="0" t="0" r="5080" b="0"/>
                <wp:wrapNone/>
                <wp:docPr id="20" name="Text Box 20"/>
                <wp:cNvGraphicFramePr/>
                <a:graphic xmlns:a="http://schemas.openxmlformats.org/drawingml/2006/main">
                  <a:graphicData uri="http://schemas.microsoft.com/office/word/2010/wordprocessingShape">
                    <wps:wsp>
                      <wps:cNvSpPr txBox="1"/>
                      <wps:spPr>
                        <a:xfrm>
                          <a:off x="0" y="0"/>
                          <a:ext cx="1506513" cy="260252"/>
                        </a:xfrm>
                        <a:prstGeom prst="rect">
                          <a:avLst/>
                        </a:prstGeom>
                        <a:solidFill>
                          <a:schemeClr val="lt1"/>
                        </a:solidFill>
                        <a:ln w="6350">
                          <a:noFill/>
                        </a:ln>
                      </wps:spPr>
                      <wps:txbx>
                        <w:txbxContent>
                          <w:p w14:paraId="16E11A8C" w14:textId="32B491A9" w:rsidR="00BA15B7" w:rsidRPr="00BA15B7" w:rsidRDefault="00BA15B7" w:rsidP="00BA15B7">
                            <w:pPr>
                              <w:rPr>
                                <w:rFonts w:ascii="Arial" w:hAnsi="Arial" w:cs="Arial"/>
                                <w:sz w:val="22"/>
                                <w:szCs w:val="22"/>
                                <w:lang w:val="en-US"/>
                              </w:rPr>
                            </w:pPr>
                            <w:r>
                              <w:rPr>
                                <w:rFonts w:ascii="Arial" w:hAnsi="Arial" w:cs="Arial"/>
                                <w:sz w:val="22"/>
                                <w:szCs w:val="22"/>
                                <w:lang w:val="en-US"/>
                              </w:rPr>
                              <w:t xml:space="preserve">Thabiso </w:t>
                            </w:r>
                            <w:proofErr w:type="spellStart"/>
                            <w:r>
                              <w:rPr>
                                <w:rFonts w:ascii="Arial" w:hAnsi="Arial" w:cs="Arial"/>
                                <w:sz w:val="22"/>
                                <w:szCs w:val="22"/>
                                <w:lang w:val="en-US"/>
                              </w:rPr>
                              <w:t>Matsaba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AF37B3" id="Text Box 20" o:spid="_x0000_s1033" type="#_x0000_t202" style="position:absolute;margin-left:9.95pt;margin-top:8.25pt;width:118.6pt;height:2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" fillcolor="white [3201]" stroked="f" strokeweight=".5pt">
                <v:textbox>
                  <w:txbxContent>
                    <w:p w14:paraId="16E11A8C" w14:textId="32B491A9" w:rsidR="00BA15B7" w:rsidRPr="00BA15B7" w:rsidRDefault="00BA15B7" w:rsidP="00BA15B7">
                      <w:pPr>
                        <w:rPr>
                          <w:rFonts w:ascii="Arial" w:hAnsi="Arial" w:cs="Arial"/>
                          <w:sz w:val="22"/>
                          <w:szCs w:val="22"/>
                          <w:lang w:val="en-US"/>
                        </w:rPr>
                      </w:pPr>
                      <w:r>
                        <w:rPr>
                          <w:rFonts w:ascii="Arial" w:hAnsi="Arial" w:cs="Arial"/>
                          <w:sz w:val="22"/>
                          <w:szCs w:val="22"/>
                          <w:lang w:val="en-US"/>
                        </w:rPr>
                        <w:t xml:space="preserve">Thabiso </w:t>
                      </w:r>
                      <w:proofErr w:type="spellStart"/>
                      <w:r>
                        <w:rPr>
                          <w:rFonts w:ascii="Arial" w:hAnsi="Arial" w:cs="Arial"/>
                          <w:sz w:val="22"/>
                          <w:szCs w:val="22"/>
                          <w:lang w:val="en-US"/>
                        </w:rPr>
                        <w:t>Matsaba</w:t>
                      </w:r>
                      <w:proofErr w:type="spellEnd"/>
                    </w:p>
                  </w:txbxContent>
                </v:textbox>
              </v:shape>
            </w:pict>
          </mc:Fallback>
        </mc:AlternateContent>
      </w:r>
    </w:p>
    <w:p w14:paraId="5C8BD150" w14:textId="593681D0" w:rsidR="00A46467" w:rsidRPr="00A46467" w:rsidRDefault="00081585"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Pr>
          <w:noProof/>
        </w:rPr>
        <mc:AlternateContent>
          <mc:Choice Requires="wpi">
            <w:drawing>
              <wp:anchor distT="0" distB="0" distL="114300" distR="114300" simplePos="0" relativeHeight="251683840" behindDoc="0" locked="0" layoutInCell="1" allowOverlap="1" wp14:anchorId="2553C8AD" wp14:editId="128E3780">
                <wp:simplePos x="0" y="0"/>
                <wp:positionH relativeFrom="column">
                  <wp:posOffset>3861288</wp:posOffset>
                </wp:positionH>
                <wp:positionV relativeFrom="paragraph">
                  <wp:posOffset>-198315</wp:posOffset>
                </wp:positionV>
                <wp:extent cx="1245284" cy="428723"/>
                <wp:effectExtent l="38100" t="38100" r="0" b="41275"/>
                <wp:wrapNone/>
                <wp:docPr id="7"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1245284" cy="428723"/>
                      </w14:xfrm>
                    </w14:contentPart>
                  </a:graphicData>
                </a:graphic>
                <wp14:sizeRelH relativeFrom="margin">
                  <wp14:pctWidth>0</wp14:pctWidth>
                </wp14:sizeRelH>
                <wp14:sizeRelV relativeFrom="margin">
                  <wp14:pctHeight>0</wp14:pctHeight>
                </wp14:sizeRelV>
              </wp:anchor>
            </w:drawing>
          </mc:Choice>
          <mc:Fallback>
            <w:pict>
              <v:shape w14:anchorId="282653F0" id="Ink 7" o:spid="_x0000_s1026" type="#_x0000_t75" style="position:absolute;margin-left:303.35pt;margin-top:-16.3pt;width:99.45pt;height:35.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">
                <v:imagedata r:id="rId17" o:title=""/>
              </v:shape>
            </w:pict>
          </mc:Fallback>
        </mc:AlternateContent>
      </w:r>
    </w:p>
    <w:p w14:paraId="578DCA34"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477BA676" w14:textId="08ABCDBF"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4200D72D" w14:textId="5FFFB1D7" w:rsid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6"/>
          <w:szCs w:val="16"/>
        </w:rPr>
      </w:pPr>
    </w:p>
    <w:bookmarkEnd w:id="2"/>
    <w:bookmarkEnd w:id="3"/>
    <w:p w14:paraId="1863979F" w14:textId="77777777" w:rsidR="00A46467" w:rsidRPr="000A0C1C" w:rsidRDefault="00A46467" w:rsidP="00A46467">
      <w:pPr>
        <w:ind w:left="960" w:hanging="960"/>
        <w:rPr>
          <w:rFonts w:ascii="Calibri" w:hAnsi="Calibri"/>
          <w:sz w:val="22"/>
          <w:szCs w:val="22"/>
        </w:rPr>
      </w:pPr>
    </w:p>
    <w:p w14:paraId="0A67226F" w14:textId="3DE03DEC" w:rsidR="005668B8" w:rsidRPr="009C200F" w:rsidRDefault="005668B8" w:rsidP="004A6161">
      <w:pPr>
        <w:spacing w:line="360" w:lineRule="auto"/>
        <w:rPr>
          <w:rFonts w:ascii="Arial" w:hAnsi="Arial" w:cs="Arial"/>
          <w:b/>
          <w:bCs/>
          <w:lang w:val="en-US"/>
        </w:rPr>
      </w:pPr>
      <w:r>
        <w:rPr>
          <w:rFonts w:ascii="Arial" w:hAnsi="Arial" w:cs="Arial"/>
          <w:b/>
          <w:bCs/>
          <w:lang w:val="en-US"/>
        </w:rPr>
        <w:br w:type="page"/>
      </w:r>
    </w:p>
    <w:sdt>
      <w:sdtPr>
        <w:rPr>
          <w:rFonts w:ascii="Arial" w:eastAsiaTheme="minorHAnsi" w:hAnsi="Arial" w:cs="Arial"/>
          <w:b w:val="0"/>
          <w:bCs w:val="0"/>
          <w:color w:val="auto"/>
          <w:sz w:val="24"/>
          <w:szCs w:val="24"/>
          <w:lang w:val="en-ZA"/>
        </w:rPr>
        <w:id w:val="-1183515692"/>
        <w:docPartObj>
          <w:docPartGallery w:val="Table of Contents"/>
          <w:docPartUnique/>
        </w:docPartObj>
      </w:sdtPr>
      <w:sdtEndPr>
        <w:rPr>
          <w:noProof/>
        </w:rPr>
      </w:sdtEndPr>
      <w:sdtContent>
        <w:p w14:paraId="63B7AB00" w14:textId="017ABD3E" w:rsidR="005668B8" w:rsidRPr="004A6161" w:rsidRDefault="005668B8" w:rsidP="004A6161">
          <w:pPr>
            <w:pStyle w:val="TOCHeading"/>
            <w:spacing w:line="360" w:lineRule="auto"/>
            <w:rPr>
              <w:rFonts w:ascii="Arial" w:hAnsi="Arial" w:cs="Arial"/>
              <w:sz w:val="24"/>
              <w:szCs w:val="24"/>
            </w:rPr>
          </w:pPr>
          <w:r w:rsidRPr="004A6161">
            <w:rPr>
              <w:rFonts w:ascii="Arial" w:hAnsi="Arial" w:cs="Arial"/>
              <w:sz w:val="24"/>
              <w:szCs w:val="24"/>
            </w:rPr>
            <w:t>Table of Contents</w:t>
          </w:r>
        </w:p>
        <w:p w14:paraId="7AB1CDB6" w14:textId="6CBFE932" w:rsidR="00081585" w:rsidRDefault="005668B8">
          <w:pPr>
            <w:pStyle w:val="TOC1"/>
            <w:tabs>
              <w:tab w:val="right" w:leader="dot" w:pos="9010"/>
            </w:tabs>
            <w:rPr>
              <w:rFonts w:eastAsiaTheme="minorEastAsia" w:cstheme="minorBidi"/>
              <w:b w:val="0"/>
              <w:bCs w:val="0"/>
              <w:i w:val="0"/>
              <w:iCs w:val="0"/>
              <w:noProof/>
              <w:lang w:eastAsia="en-GB"/>
            </w:rPr>
          </w:pPr>
          <w:r w:rsidRPr="004A6161">
            <w:rPr>
              <w:rFonts w:ascii="Arial" w:hAnsi="Arial" w:cs="Arial"/>
              <w:b w:val="0"/>
              <w:bCs w:val="0"/>
            </w:rPr>
            <w:fldChar w:fldCharType="begin"/>
          </w:r>
          <w:r w:rsidRPr="004A6161">
            <w:rPr>
              <w:rFonts w:ascii="Arial" w:hAnsi="Arial" w:cs="Arial"/>
            </w:rPr>
            <w:instrText xml:space="preserve"> TOC \o "1-3" \h \z \u </w:instrText>
          </w:r>
          <w:r w:rsidRPr="004A6161">
            <w:rPr>
              <w:rFonts w:ascii="Arial" w:hAnsi="Arial" w:cs="Arial"/>
              <w:b w:val="0"/>
              <w:bCs w:val="0"/>
            </w:rPr>
            <w:fldChar w:fldCharType="separate"/>
          </w:r>
          <w:hyperlink w:anchor="_Toc85811413" w:history="1">
            <w:r w:rsidR="00081585" w:rsidRPr="002167F9">
              <w:rPr>
                <w:rStyle w:val="Hyperlink"/>
                <w:rFonts w:ascii="Arial" w:hAnsi="Arial" w:cs="Arial"/>
                <w:noProof/>
              </w:rPr>
              <w:t>Introduction</w:t>
            </w:r>
            <w:r w:rsidR="00081585">
              <w:rPr>
                <w:noProof/>
                <w:webHidden/>
              </w:rPr>
              <w:tab/>
            </w:r>
            <w:r w:rsidR="00081585">
              <w:rPr>
                <w:noProof/>
                <w:webHidden/>
              </w:rPr>
              <w:fldChar w:fldCharType="begin"/>
            </w:r>
            <w:r w:rsidR="00081585">
              <w:rPr>
                <w:noProof/>
                <w:webHidden/>
              </w:rPr>
              <w:instrText xml:space="preserve"> PAGEREF _Toc85811413 \h </w:instrText>
            </w:r>
            <w:r w:rsidR="00081585">
              <w:rPr>
                <w:noProof/>
                <w:webHidden/>
              </w:rPr>
            </w:r>
            <w:r w:rsidR="00081585">
              <w:rPr>
                <w:noProof/>
                <w:webHidden/>
              </w:rPr>
              <w:fldChar w:fldCharType="separate"/>
            </w:r>
            <w:r w:rsidR="00081585">
              <w:rPr>
                <w:noProof/>
                <w:webHidden/>
              </w:rPr>
              <w:t>1</w:t>
            </w:r>
            <w:r w:rsidR="00081585">
              <w:rPr>
                <w:noProof/>
                <w:webHidden/>
              </w:rPr>
              <w:fldChar w:fldCharType="end"/>
            </w:r>
          </w:hyperlink>
        </w:p>
        <w:p w14:paraId="122DBE0D" w14:textId="6C89D505" w:rsidR="00081585" w:rsidRDefault="00081585">
          <w:pPr>
            <w:pStyle w:val="TOC2"/>
            <w:tabs>
              <w:tab w:val="right" w:leader="dot" w:pos="9010"/>
            </w:tabs>
            <w:rPr>
              <w:rFonts w:eastAsiaTheme="minorEastAsia" w:cstheme="minorBidi"/>
              <w:b w:val="0"/>
              <w:bCs w:val="0"/>
              <w:noProof/>
              <w:sz w:val="24"/>
              <w:szCs w:val="24"/>
              <w:lang w:eastAsia="en-GB"/>
            </w:rPr>
          </w:pPr>
          <w:hyperlink w:anchor="_Toc85811414" w:history="1">
            <w:r w:rsidRPr="002167F9">
              <w:rPr>
                <w:rStyle w:val="Hyperlink"/>
                <w:rFonts w:ascii="Arial" w:hAnsi="Arial" w:cs="Arial"/>
                <w:noProof/>
              </w:rPr>
              <w:t>What is a database</w:t>
            </w:r>
            <w:r>
              <w:rPr>
                <w:noProof/>
                <w:webHidden/>
              </w:rPr>
              <w:tab/>
            </w:r>
            <w:r>
              <w:rPr>
                <w:noProof/>
                <w:webHidden/>
              </w:rPr>
              <w:fldChar w:fldCharType="begin"/>
            </w:r>
            <w:r>
              <w:rPr>
                <w:noProof/>
                <w:webHidden/>
              </w:rPr>
              <w:instrText xml:space="preserve"> PAGEREF _Toc85811414 \h </w:instrText>
            </w:r>
            <w:r>
              <w:rPr>
                <w:noProof/>
                <w:webHidden/>
              </w:rPr>
            </w:r>
            <w:r>
              <w:rPr>
                <w:noProof/>
                <w:webHidden/>
              </w:rPr>
              <w:fldChar w:fldCharType="separate"/>
            </w:r>
            <w:r>
              <w:rPr>
                <w:noProof/>
                <w:webHidden/>
              </w:rPr>
              <w:t>1</w:t>
            </w:r>
            <w:r>
              <w:rPr>
                <w:noProof/>
                <w:webHidden/>
              </w:rPr>
              <w:fldChar w:fldCharType="end"/>
            </w:r>
          </w:hyperlink>
        </w:p>
        <w:p w14:paraId="7FE0A0CE" w14:textId="0173313E" w:rsidR="00081585" w:rsidRDefault="00081585">
          <w:pPr>
            <w:pStyle w:val="TOC2"/>
            <w:tabs>
              <w:tab w:val="right" w:leader="dot" w:pos="9010"/>
            </w:tabs>
            <w:rPr>
              <w:rFonts w:eastAsiaTheme="minorEastAsia" w:cstheme="minorBidi"/>
              <w:b w:val="0"/>
              <w:bCs w:val="0"/>
              <w:noProof/>
              <w:sz w:val="24"/>
              <w:szCs w:val="24"/>
              <w:lang w:eastAsia="en-GB"/>
            </w:rPr>
          </w:pPr>
          <w:hyperlink w:anchor="_Toc85811415" w:history="1">
            <w:r w:rsidRPr="002167F9">
              <w:rPr>
                <w:rStyle w:val="Hyperlink"/>
                <w:rFonts w:ascii="Arial" w:hAnsi="Arial" w:cs="Arial"/>
                <w:noProof/>
              </w:rPr>
              <w:t>What is a relational database</w:t>
            </w:r>
            <w:r>
              <w:rPr>
                <w:noProof/>
                <w:webHidden/>
              </w:rPr>
              <w:tab/>
            </w:r>
            <w:r>
              <w:rPr>
                <w:noProof/>
                <w:webHidden/>
              </w:rPr>
              <w:fldChar w:fldCharType="begin"/>
            </w:r>
            <w:r>
              <w:rPr>
                <w:noProof/>
                <w:webHidden/>
              </w:rPr>
              <w:instrText xml:space="preserve"> PAGEREF _Toc85811415 \h </w:instrText>
            </w:r>
            <w:r>
              <w:rPr>
                <w:noProof/>
                <w:webHidden/>
              </w:rPr>
            </w:r>
            <w:r>
              <w:rPr>
                <w:noProof/>
                <w:webHidden/>
              </w:rPr>
              <w:fldChar w:fldCharType="separate"/>
            </w:r>
            <w:r>
              <w:rPr>
                <w:noProof/>
                <w:webHidden/>
              </w:rPr>
              <w:t>1</w:t>
            </w:r>
            <w:r>
              <w:rPr>
                <w:noProof/>
                <w:webHidden/>
              </w:rPr>
              <w:fldChar w:fldCharType="end"/>
            </w:r>
          </w:hyperlink>
        </w:p>
        <w:p w14:paraId="678605DB" w14:textId="355715E6" w:rsidR="00081585" w:rsidRDefault="00081585">
          <w:pPr>
            <w:pStyle w:val="TOC2"/>
            <w:tabs>
              <w:tab w:val="right" w:leader="dot" w:pos="9010"/>
            </w:tabs>
            <w:rPr>
              <w:rFonts w:eastAsiaTheme="minorEastAsia" w:cstheme="minorBidi"/>
              <w:b w:val="0"/>
              <w:bCs w:val="0"/>
              <w:noProof/>
              <w:sz w:val="24"/>
              <w:szCs w:val="24"/>
              <w:lang w:eastAsia="en-GB"/>
            </w:rPr>
          </w:pPr>
          <w:hyperlink w:anchor="_Toc85811416" w:history="1">
            <w:r w:rsidRPr="002167F9">
              <w:rPr>
                <w:rStyle w:val="Hyperlink"/>
                <w:rFonts w:ascii="Arial" w:hAnsi="Arial" w:cs="Arial"/>
                <w:noProof/>
              </w:rPr>
              <w:t>SQL and the historical evolution of SQL</w:t>
            </w:r>
            <w:r>
              <w:rPr>
                <w:noProof/>
                <w:webHidden/>
              </w:rPr>
              <w:tab/>
            </w:r>
            <w:r>
              <w:rPr>
                <w:noProof/>
                <w:webHidden/>
              </w:rPr>
              <w:fldChar w:fldCharType="begin"/>
            </w:r>
            <w:r>
              <w:rPr>
                <w:noProof/>
                <w:webHidden/>
              </w:rPr>
              <w:instrText xml:space="preserve"> PAGEREF _Toc85811416 \h </w:instrText>
            </w:r>
            <w:r>
              <w:rPr>
                <w:noProof/>
                <w:webHidden/>
              </w:rPr>
            </w:r>
            <w:r>
              <w:rPr>
                <w:noProof/>
                <w:webHidden/>
              </w:rPr>
              <w:fldChar w:fldCharType="separate"/>
            </w:r>
            <w:r>
              <w:rPr>
                <w:noProof/>
                <w:webHidden/>
              </w:rPr>
              <w:t>1</w:t>
            </w:r>
            <w:r>
              <w:rPr>
                <w:noProof/>
                <w:webHidden/>
              </w:rPr>
              <w:fldChar w:fldCharType="end"/>
            </w:r>
          </w:hyperlink>
        </w:p>
        <w:p w14:paraId="1B9B88B0" w14:textId="1109D6CD" w:rsidR="00081585" w:rsidRDefault="00081585">
          <w:pPr>
            <w:pStyle w:val="TOC1"/>
            <w:tabs>
              <w:tab w:val="right" w:leader="dot" w:pos="9010"/>
            </w:tabs>
            <w:rPr>
              <w:rFonts w:eastAsiaTheme="minorEastAsia" w:cstheme="minorBidi"/>
              <w:b w:val="0"/>
              <w:bCs w:val="0"/>
              <w:i w:val="0"/>
              <w:iCs w:val="0"/>
              <w:noProof/>
              <w:lang w:eastAsia="en-GB"/>
            </w:rPr>
          </w:pPr>
          <w:hyperlink w:anchor="_Toc85811417" w:history="1">
            <w:r w:rsidRPr="002167F9">
              <w:rPr>
                <w:rStyle w:val="Hyperlink"/>
                <w:rFonts w:ascii="Arial" w:hAnsi="Arial" w:cs="Arial"/>
                <w:noProof/>
                <w:lang w:val="en-US"/>
              </w:rPr>
              <w:t>Importance of SQL in modern computing</w:t>
            </w:r>
            <w:r>
              <w:rPr>
                <w:noProof/>
                <w:webHidden/>
              </w:rPr>
              <w:tab/>
            </w:r>
            <w:r>
              <w:rPr>
                <w:noProof/>
                <w:webHidden/>
              </w:rPr>
              <w:fldChar w:fldCharType="begin"/>
            </w:r>
            <w:r>
              <w:rPr>
                <w:noProof/>
                <w:webHidden/>
              </w:rPr>
              <w:instrText xml:space="preserve"> PAGEREF _Toc85811417 \h </w:instrText>
            </w:r>
            <w:r>
              <w:rPr>
                <w:noProof/>
                <w:webHidden/>
              </w:rPr>
            </w:r>
            <w:r>
              <w:rPr>
                <w:noProof/>
                <w:webHidden/>
              </w:rPr>
              <w:fldChar w:fldCharType="separate"/>
            </w:r>
            <w:r>
              <w:rPr>
                <w:noProof/>
                <w:webHidden/>
              </w:rPr>
              <w:t>2</w:t>
            </w:r>
            <w:r>
              <w:rPr>
                <w:noProof/>
                <w:webHidden/>
              </w:rPr>
              <w:fldChar w:fldCharType="end"/>
            </w:r>
          </w:hyperlink>
        </w:p>
        <w:p w14:paraId="38D79185" w14:textId="53E6A913" w:rsidR="00081585" w:rsidRDefault="00081585">
          <w:pPr>
            <w:pStyle w:val="TOC2"/>
            <w:tabs>
              <w:tab w:val="right" w:leader="dot" w:pos="9010"/>
            </w:tabs>
            <w:rPr>
              <w:rFonts w:eastAsiaTheme="minorEastAsia" w:cstheme="minorBidi"/>
              <w:b w:val="0"/>
              <w:bCs w:val="0"/>
              <w:noProof/>
              <w:sz w:val="24"/>
              <w:szCs w:val="24"/>
              <w:lang w:eastAsia="en-GB"/>
            </w:rPr>
          </w:pPr>
          <w:hyperlink w:anchor="_Toc85811418" w:history="1">
            <w:r w:rsidRPr="002167F9">
              <w:rPr>
                <w:rStyle w:val="Hyperlink"/>
                <w:rFonts w:ascii="Arial" w:hAnsi="Arial" w:cs="Arial"/>
                <w:noProof/>
                <w:lang w:val="en-US"/>
              </w:rPr>
              <w:t>SQL in the modern era</w:t>
            </w:r>
            <w:r>
              <w:rPr>
                <w:noProof/>
                <w:webHidden/>
              </w:rPr>
              <w:tab/>
            </w:r>
            <w:r>
              <w:rPr>
                <w:noProof/>
                <w:webHidden/>
              </w:rPr>
              <w:fldChar w:fldCharType="begin"/>
            </w:r>
            <w:r>
              <w:rPr>
                <w:noProof/>
                <w:webHidden/>
              </w:rPr>
              <w:instrText xml:space="preserve"> PAGEREF _Toc85811418 \h </w:instrText>
            </w:r>
            <w:r>
              <w:rPr>
                <w:noProof/>
                <w:webHidden/>
              </w:rPr>
            </w:r>
            <w:r>
              <w:rPr>
                <w:noProof/>
                <w:webHidden/>
              </w:rPr>
              <w:fldChar w:fldCharType="separate"/>
            </w:r>
            <w:r>
              <w:rPr>
                <w:noProof/>
                <w:webHidden/>
              </w:rPr>
              <w:t>2</w:t>
            </w:r>
            <w:r>
              <w:rPr>
                <w:noProof/>
                <w:webHidden/>
              </w:rPr>
              <w:fldChar w:fldCharType="end"/>
            </w:r>
          </w:hyperlink>
        </w:p>
        <w:p w14:paraId="40F65D07" w14:textId="61251F90" w:rsidR="00081585" w:rsidRDefault="00081585">
          <w:pPr>
            <w:pStyle w:val="TOC2"/>
            <w:tabs>
              <w:tab w:val="right" w:leader="dot" w:pos="9010"/>
            </w:tabs>
            <w:rPr>
              <w:rFonts w:eastAsiaTheme="minorEastAsia" w:cstheme="minorBidi"/>
              <w:b w:val="0"/>
              <w:bCs w:val="0"/>
              <w:noProof/>
              <w:sz w:val="24"/>
              <w:szCs w:val="24"/>
              <w:lang w:eastAsia="en-GB"/>
            </w:rPr>
          </w:pPr>
          <w:hyperlink w:anchor="_Toc85811419" w:history="1">
            <w:r w:rsidRPr="002167F9">
              <w:rPr>
                <w:rStyle w:val="Hyperlink"/>
                <w:rFonts w:ascii="Arial" w:hAnsi="Arial" w:cs="Arial"/>
                <w:noProof/>
                <w:lang w:val="en-GB"/>
              </w:rPr>
              <w:t>The demand for SQL</w:t>
            </w:r>
            <w:r>
              <w:rPr>
                <w:noProof/>
                <w:webHidden/>
              </w:rPr>
              <w:tab/>
            </w:r>
            <w:r>
              <w:rPr>
                <w:noProof/>
                <w:webHidden/>
              </w:rPr>
              <w:fldChar w:fldCharType="begin"/>
            </w:r>
            <w:r>
              <w:rPr>
                <w:noProof/>
                <w:webHidden/>
              </w:rPr>
              <w:instrText xml:space="preserve"> PAGEREF _Toc85811419 \h </w:instrText>
            </w:r>
            <w:r>
              <w:rPr>
                <w:noProof/>
                <w:webHidden/>
              </w:rPr>
            </w:r>
            <w:r>
              <w:rPr>
                <w:noProof/>
                <w:webHidden/>
              </w:rPr>
              <w:fldChar w:fldCharType="separate"/>
            </w:r>
            <w:r>
              <w:rPr>
                <w:noProof/>
                <w:webHidden/>
              </w:rPr>
              <w:t>3</w:t>
            </w:r>
            <w:r>
              <w:rPr>
                <w:noProof/>
                <w:webHidden/>
              </w:rPr>
              <w:fldChar w:fldCharType="end"/>
            </w:r>
          </w:hyperlink>
        </w:p>
        <w:p w14:paraId="465BBAD9" w14:textId="1ED0B6B5" w:rsidR="00081585" w:rsidRDefault="00081585">
          <w:pPr>
            <w:pStyle w:val="TOC2"/>
            <w:tabs>
              <w:tab w:val="right" w:leader="dot" w:pos="9010"/>
            </w:tabs>
            <w:rPr>
              <w:rFonts w:eastAsiaTheme="minorEastAsia" w:cstheme="minorBidi"/>
              <w:b w:val="0"/>
              <w:bCs w:val="0"/>
              <w:noProof/>
              <w:sz w:val="24"/>
              <w:szCs w:val="24"/>
              <w:lang w:eastAsia="en-GB"/>
            </w:rPr>
          </w:pPr>
          <w:hyperlink w:anchor="_Toc85811420" w:history="1">
            <w:r w:rsidRPr="002167F9">
              <w:rPr>
                <w:rStyle w:val="Hyperlink"/>
                <w:rFonts w:ascii="Arial" w:hAnsi="Arial" w:cs="Arial"/>
                <w:noProof/>
                <w:lang w:val="en-GB"/>
              </w:rPr>
              <w:t>Data Science and its need for SQL</w:t>
            </w:r>
            <w:r>
              <w:rPr>
                <w:noProof/>
                <w:webHidden/>
              </w:rPr>
              <w:tab/>
            </w:r>
            <w:r>
              <w:rPr>
                <w:noProof/>
                <w:webHidden/>
              </w:rPr>
              <w:fldChar w:fldCharType="begin"/>
            </w:r>
            <w:r>
              <w:rPr>
                <w:noProof/>
                <w:webHidden/>
              </w:rPr>
              <w:instrText xml:space="preserve"> PAGEREF _Toc85811420 \h </w:instrText>
            </w:r>
            <w:r>
              <w:rPr>
                <w:noProof/>
                <w:webHidden/>
              </w:rPr>
            </w:r>
            <w:r>
              <w:rPr>
                <w:noProof/>
                <w:webHidden/>
              </w:rPr>
              <w:fldChar w:fldCharType="separate"/>
            </w:r>
            <w:r>
              <w:rPr>
                <w:noProof/>
                <w:webHidden/>
              </w:rPr>
              <w:t>3</w:t>
            </w:r>
            <w:r>
              <w:rPr>
                <w:noProof/>
                <w:webHidden/>
              </w:rPr>
              <w:fldChar w:fldCharType="end"/>
            </w:r>
          </w:hyperlink>
        </w:p>
        <w:p w14:paraId="481BE07D" w14:textId="0129FD1E" w:rsidR="00081585" w:rsidRDefault="00081585">
          <w:pPr>
            <w:pStyle w:val="TOC2"/>
            <w:tabs>
              <w:tab w:val="right" w:leader="dot" w:pos="9010"/>
            </w:tabs>
            <w:rPr>
              <w:rFonts w:eastAsiaTheme="minorEastAsia" w:cstheme="minorBidi"/>
              <w:b w:val="0"/>
              <w:bCs w:val="0"/>
              <w:noProof/>
              <w:sz w:val="24"/>
              <w:szCs w:val="24"/>
              <w:lang w:eastAsia="en-GB"/>
            </w:rPr>
          </w:pPr>
          <w:hyperlink w:anchor="_Toc85811421" w:history="1">
            <w:r w:rsidRPr="002167F9">
              <w:rPr>
                <w:rStyle w:val="Hyperlink"/>
                <w:rFonts w:ascii="Arial" w:hAnsi="Arial" w:cs="Arial"/>
                <w:noProof/>
              </w:rPr>
              <w:t>SQL in modern web development</w:t>
            </w:r>
            <w:r>
              <w:rPr>
                <w:noProof/>
                <w:webHidden/>
              </w:rPr>
              <w:tab/>
            </w:r>
            <w:r>
              <w:rPr>
                <w:noProof/>
                <w:webHidden/>
              </w:rPr>
              <w:fldChar w:fldCharType="begin"/>
            </w:r>
            <w:r>
              <w:rPr>
                <w:noProof/>
                <w:webHidden/>
              </w:rPr>
              <w:instrText xml:space="preserve"> PAGEREF _Toc85811421 \h </w:instrText>
            </w:r>
            <w:r>
              <w:rPr>
                <w:noProof/>
                <w:webHidden/>
              </w:rPr>
            </w:r>
            <w:r>
              <w:rPr>
                <w:noProof/>
                <w:webHidden/>
              </w:rPr>
              <w:fldChar w:fldCharType="separate"/>
            </w:r>
            <w:r>
              <w:rPr>
                <w:noProof/>
                <w:webHidden/>
              </w:rPr>
              <w:t>4</w:t>
            </w:r>
            <w:r>
              <w:rPr>
                <w:noProof/>
                <w:webHidden/>
              </w:rPr>
              <w:fldChar w:fldCharType="end"/>
            </w:r>
          </w:hyperlink>
        </w:p>
        <w:p w14:paraId="707FE417" w14:textId="444DC1B5" w:rsidR="00081585" w:rsidRDefault="00081585">
          <w:pPr>
            <w:pStyle w:val="TOC2"/>
            <w:tabs>
              <w:tab w:val="right" w:leader="dot" w:pos="9010"/>
            </w:tabs>
            <w:rPr>
              <w:rFonts w:eastAsiaTheme="minorEastAsia" w:cstheme="minorBidi"/>
              <w:b w:val="0"/>
              <w:bCs w:val="0"/>
              <w:noProof/>
              <w:sz w:val="24"/>
              <w:szCs w:val="24"/>
              <w:lang w:eastAsia="en-GB"/>
            </w:rPr>
          </w:pPr>
          <w:hyperlink w:anchor="_Toc85811422" w:history="1">
            <w:r w:rsidRPr="002167F9">
              <w:rPr>
                <w:rStyle w:val="Hyperlink"/>
                <w:rFonts w:ascii="Arial" w:hAnsi="Arial" w:cs="Arial"/>
                <w:noProof/>
              </w:rPr>
              <w:t>SQL for the future</w:t>
            </w:r>
            <w:r>
              <w:rPr>
                <w:noProof/>
                <w:webHidden/>
              </w:rPr>
              <w:tab/>
            </w:r>
            <w:r>
              <w:rPr>
                <w:noProof/>
                <w:webHidden/>
              </w:rPr>
              <w:fldChar w:fldCharType="begin"/>
            </w:r>
            <w:r>
              <w:rPr>
                <w:noProof/>
                <w:webHidden/>
              </w:rPr>
              <w:instrText xml:space="preserve"> PAGEREF _Toc85811422 \h </w:instrText>
            </w:r>
            <w:r>
              <w:rPr>
                <w:noProof/>
                <w:webHidden/>
              </w:rPr>
            </w:r>
            <w:r>
              <w:rPr>
                <w:noProof/>
                <w:webHidden/>
              </w:rPr>
              <w:fldChar w:fldCharType="separate"/>
            </w:r>
            <w:r>
              <w:rPr>
                <w:noProof/>
                <w:webHidden/>
              </w:rPr>
              <w:t>4</w:t>
            </w:r>
            <w:r>
              <w:rPr>
                <w:noProof/>
                <w:webHidden/>
              </w:rPr>
              <w:fldChar w:fldCharType="end"/>
            </w:r>
          </w:hyperlink>
        </w:p>
        <w:p w14:paraId="755E2789" w14:textId="7788F5AE" w:rsidR="00081585" w:rsidRDefault="00081585">
          <w:pPr>
            <w:pStyle w:val="TOC1"/>
            <w:tabs>
              <w:tab w:val="right" w:leader="dot" w:pos="9010"/>
            </w:tabs>
            <w:rPr>
              <w:rFonts w:eastAsiaTheme="minorEastAsia" w:cstheme="minorBidi"/>
              <w:b w:val="0"/>
              <w:bCs w:val="0"/>
              <w:i w:val="0"/>
              <w:iCs w:val="0"/>
              <w:noProof/>
              <w:lang w:eastAsia="en-GB"/>
            </w:rPr>
          </w:pPr>
          <w:hyperlink w:anchor="_Toc85811423" w:history="1">
            <w:r w:rsidRPr="002167F9">
              <w:rPr>
                <w:rStyle w:val="Hyperlink"/>
                <w:rFonts w:ascii="Arial" w:hAnsi="Arial" w:cs="Arial"/>
                <w:noProof/>
              </w:rPr>
              <w:t>Reflections and value of LinkedIn learning</w:t>
            </w:r>
            <w:r>
              <w:rPr>
                <w:noProof/>
                <w:webHidden/>
              </w:rPr>
              <w:tab/>
            </w:r>
            <w:r>
              <w:rPr>
                <w:noProof/>
                <w:webHidden/>
              </w:rPr>
              <w:fldChar w:fldCharType="begin"/>
            </w:r>
            <w:r>
              <w:rPr>
                <w:noProof/>
                <w:webHidden/>
              </w:rPr>
              <w:instrText xml:space="preserve"> PAGEREF _Toc85811423 \h </w:instrText>
            </w:r>
            <w:r>
              <w:rPr>
                <w:noProof/>
                <w:webHidden/>
              </w:rPr>
            </w:r>
            <w:r>
              <w:rPr>
                <w:noProof/>
                <w:webHidden/>
              </w:rPr>
              <w:fldChar w:fldCharType="separate"/>
            </w:r>
            <w:r>
              <w:rPr>
                <w:noProof/>
                <w:webHidden/>
              </w:rPr>
              <w:t>4</w:t>
            </w:r>
            <w:r>
              <w:rPr>
                <w:noProof/>
                <w:webHidden/>
              </w:rPr>
              <w:fldChar w:fldCharType="end"/>
            </w:r>
          </w:hyperlink>
        </w:p>
        <w:p w14:paraId="381FA33D" w14:textId="549D1415" w:rsidR="00081585" w:rsidRDefault="00081585">
          <w:pPr>
            <w:pStyle w:val="TOC2"/>
            <w:tabs>
              <w:tab w:val="right" w:leader="dot" w:pos="9010"/>
            </w:tabs>
            <w:rPr>
              <w:rFonts w:eastAsiaTheme="minorEastAsia" w:cstheme="minorBidi"/>
              <w:b w:val="0"/>
              <w:bCs w:val="0"/>
              <w:noProof/>
              <w:sz w:val="24"/>
              <w:szCs w:val="24"/>
              <w:lang w:eastAsia="en-GB"/>
            </w:rPr>
          </w:pPr>
          <w:hyperlink w:anchor="_Toc85811424" w:history="1">
            <w:r w:rsidRPr="002167F9">
              <w:rPr>
                <w:rStyle w:val="Hyperlink"/>
                <w:rFonts w:ascii="Arial" w:hAnsi="Arial" w:cs="Arial"/>
                <w:noProof/>
              </w:rPr>
              <w:t>Curstin Jade Rose</w:t>
            </w:r>
            <w:r>
              <w:rPr>
                <w:noProof/>
                <w:webHidden/>
              </w:rPr>
              <w:tab/>
            </w:r>
            <w:r>
              <w:rPr>
                <w:noProof/>
                <w:webHidden/>
              </w:rPr>
              <w:fldChar w:fldCharType="begin"/>
            </w:r>
            <w:r>
              <w:rPr>
                <w:noProof/>
                <w:webHidden/>
              </w:rPr>
              <w:instrText xml:space="preserve"> PAGEREF _Toc85811424 \h </w:instrText>
            </w:r>
            <w:r>
              <w:rPr>
                <w:noProof/>
                <w:webHidden/>
              </w:rPr>
            </w:r>
            <w:r>
              <w:rPr>
                <w:noProof/>
                <w:webHidden/>
              </w:rPr>
              <w:fldChar w:fldCharType="separate"/>
            </w:r>
            <w:r>
              <w:rPr>
                <w:noProof/>
                <w:webHidden/>
              </w:rPr>
              <w:t>4</w:t>
            </w:r>
            <w:r>
              <w:rPr>
                <w:noProof/>
                <w:webHidden/>
              </w:rPr>
              <w:fldChar w:fldCharType="end"/>
            </w:r>
          </w:hyperlink>
        </w:p>
        <w:p w14:paraId="30C6275D" w14:textId="405482F0" w:rsidR="00081585" w:rsidRDefault="00081585">
          <w:pPr>
            <w:pStyle w:val="TOC2"/>
            <w:tabs>
              <w:tab w:val="right" w:leader="dot" w:pos="9010"/>
            </w:tabs>
            <w:rPr>
              <w:rFonts w:eastAsiaTheme="minorEastAsia" w:cstheme="minorBidi"/>
              <w:b w:val="0"/>
              <w:bCs w:val="0"/>
              <w:noProof/>
              <w:sz w:val="24"/>
              <w:szCs w:val="24"/>
              <w:lang w:eastAsia="en-GB"/>
            </w:rPr>
          </w:pPr>
          <w:hyperlink w:anchor="_Toc85811425" w:history="1">
            <w:r w:rsidRPr="002167F9">
              <w:rPr>
                <w:rStyle w:val="Hyperlink"/>
                <w:rFonts w:ascii="Arial" w:hAnsi="Arial" w:cs="Arial"/>
                <w:noProof/>
              </w:rPr>
              <w:t>Thabiso Matsaba</w:t>
            </w:r>
            <w:r>
              <w:rPr>
                <w:noProof/>
                <w:webHidden/>
              </w:rPr>
              <w:tab/>
            </w:r>
            <w:r>
              <w:rPr>
                <w:noProof/>
                <w:webHidden/>
              </w:rPr>
              <w:fldChar w:fldCharType="begin"/>
            </w:r>
            <w:r>
              <w:rPr>
                <w:noProof/>
                <w:webHidden/>
              </w:rPr>
              <w:instrText xml:space="preserve"> PAGEREF _Toc85811425 \h </w:instrText>
            </w:r>
            <w:r>
              <w:rPr>
                <w:noProof/>
                <w:webHidden/>
              </w:rPr>
            </w:r>
            <w:r>
              <w:rPr>
                <w:noProof/>
                <w:webHidden/>
              </w:rPr>
              <w:fldChar w:fldCharType="separate"/>
            </w:r>
            <w:r>
              <w:rPr>
                <w:noProof/>
                <w:webHidden/>
              </w:rPr>
              <w:t>5</w:t>
            </w:r>
            <w:r>
              <w:rPr>
                <w:noProof/>
                <w:webHidden/>
              </w:rPr>
              <w:fldChar w:fldCharType="end"/>
            </w:r>
          </w:hyperlink>
        </w:p>
        <w:p w14:paraId="3CE0EA36" w14:textId="40BF869C" w:rsidR="00081585" w:rsidRDefault="00081585">
          <w:pPr>
            <w:pStyle w:val="TOC2"/>
            <w:tabs>
              <w:tab w:val="right" w:leader="dot" w:pos="9010"/>
            </w:tabs>
            <w:rPr>
              <w:rFonts w:eastAsiaTheme="minorEastAsia" w:cstheme="minorBidi"/>
              <w:b w:val="0"/>
              <w:bCs w:val="0"/>
              <w:noProof/>
              <w:sz w:val="24"/>
              <w:szCs w:val="24"/>
              <w:lang w:eastAsia="en-GB"/>
            </w:rPr>
          </w:pPr>
          <w:hyperlink w:anchor="_Toc85811426" w:history="1">
            <w:r w:rsidRPr="002167F9">
              <w:rPr>
                <w:rStyle w:val="Hyperlink"/>
                <w:rFonts w:ascii="Arial" w:hAnsi="Arial" w:cs="Arial"/>
                <w:noProof/>
              </w:rPr>
              <w:t>Jody Kearns</w:t>
            </w:r>
            <w:r>
              <w:rPr>
                <w:noProof/>
                <w:webHidden/>
              </w:rPr>
              <w:tab/>
            </w:r>
            <w:r>
              <w:rPr>
                <w:noProof/>
                <w:webHidden/>
              </w:rPr>
              <w:fldChar w:fldCharType="begin"/>
            </w:r>
            <w:r>
              <w:rPr>
                <w:noProof/>
                <w:webHidden/>
              </w:rPr>
              <w:instrText xml:space="preserve"> PAGEREF _Toc85811426 \h </w:instrText>
            </w:r>
            <w:r>
              <w:rPr>
                <w:noProof/>
                <w:webHidden/>
              </w:rPr>
            </w:r>
            <w:r>
              <w:rPr>
                <w:noProof/>
                <w:webHidden/>
              </w:rPr>
              <w:fldChar w:fldCharType="separate"/>
            </w:r>
            <w:r>
              <w:rPr>
                <w:noProof/>
                <w:webHidden/>
              </w:rPr>
              <w:t>5</w:t>
            </w:r>
            <w:r>
              <w:rPr>
                <w:noProof/>
                <w:webHidden/>
              </w:rPr>
              <w:fldChar w:fldCharType="end"/>
            </w:r>
          </w:hyperlink>
        </w:p>
        <w:p w14:paraId="1B85E1C7" w14:textId="33A3F324" w:rsidR="00081585" w:rsidRDefault="00081585">
          <w:pPr>
            <w:pStyle w:val="TOC2"/>
            <w:tabs>
              <w:tab w:val="right" w:leader="dot" w:pos="9010"/>
            </w:tabs>
            <w:rPr>
              <w:rFonts w:eastAsiaTheme="minorEastAsia" w:cstheme="minorBidi"/>
              <w:b w:val="0"/>
              <w:bCs w:val="0"/>
              <w:noProof/>
              <w:sz w:val="24"/>
              <w:szCs w:val="24"/>
              <w:lang w:eastAsia="en-GB"/>
            </w:rPr>
          </w:pPr>
          <w:hyperlink w:anchor="_Toc85811427" w:history="1">
            <w:r w:rsidRPr="002167F9">
              <w:rPr>
                <w:rStyle w:val="Hyperlink"/>
                <w:rFonts w:ascii="Arial" w:hAnsi="Arial" w:cs="Arial"/>
                <w:noProof/>
              </w:rPr>
              <w:t>Simphiwe Nation Kahlana</w:t>
            </w:r>
            <w:r>
              <w:rPr>
                <w:noProof/>
                <w:webHidden/>
              </w:rPr>
              <w:tab/>
            </w:r>
            <w:r>
              <w:rPr>
                <w:noProof/>
                <w:webHidden/>
              </w:rPr>
              <w:fldChar w:fldCharType="begin"/>
            </w:r>
            <w:r>
              <w:rPr>
                <w:noProof/>
                <w:webHidden/>
              </w:rPr>
              <w:instrText xml:space="preserve"> PAGEREF _Toc85811427 \h </w:instrText>
            </w:r>
            <w:r>
              <w:rPr>
                <w:noProof/>
                <w:webHidden/>
              </w:rPr>
            </w:r>
            <w:r>
              <w:rPr>
                <w:noProof/>
                <w:webHidden/>
              </w:rPr>
              <w:fldChar w:fldCharType="separate"/>
            </w:r>
            <w:r>
              <w:rPr>
                <w:noProof/>
                <w:webHidden/>
              </w:rPr>
              <w:t>5</w:t>
            </w:r>
            <w:r>
              <w:rPr>
                <w:noProof/>
                <w:webHidden/>
              </w:rPr>
              <w:fldChar w:fldCharType="end"/>
            </w:r>
          </w:hyperlink>
        </w:p>
        <w:p w14:paraId="7A333FB2" w14:textId="3A915038" w:rsidR="00081585" w:rsidRDefault="00081585">
          <w:pPr>
            <w:pStyle w:val="TOC1"/>
            <w:tabs>
              <w:tab w:val="right" w:leader="dot" w:pos="9010"/>
            </w:tabs>
            <w:rPr>
              <w:rFonts w:eastAsiaTheme="minorEastAsia" w:cstheme="minorBidi"/>
              <w:b w:val="0"/>
              <w:bCs w:val="0"/>
              <w:i w:val="0"/>
              <w:iCs w:val="0"/>
              <w:noProof/>
              <w:lang w:eastAsia="en-GB"/>
            </w:rPr>
          </w:pPr>
          <w:hyperlink w:anchor="_Toc85811428" w:history="1">
            <w:r w:rsidRPr="002167F9">
              <w:rPr>
                <w:rStyle w:val="Hyperlink"/>
                <w:rFonts w:ascii="Arial" w:hAnsi="Arial" w:cs="Arial"/>
                <w:noProof/>
              </w:rPr>
              <w:t>Conclusion</w:t>
            </w:r>
            <w:r>
              <w:rPr>
                <w:noProof/>
                <w:webHidden/>
              </w:rPr>
              <w:tab/>
            </w:r>
            <w:r>
              <w:rPr>
                <w:noProof/>
                <w:webHidden/>
              </w:rPr>
              <w:fldChar w:fldCharType="begin"/>
            </w:r>
            <w:r>
              <w:rPr>
                <w:noProof/>
                <w:webHidden/>
              </w:rPr>
              <w:instrText xml:space="preserve"> PAGEREF _Toc85811428 \h </w:instrText>
            </w:r>
            <w:r>
              <w:rPr>
                <w:noProof/>
                <w:webHidden/>
              </w:rPr>
            </w:r>
            <w:r>
              <w:rPr>
                <w:noProof/>
                <w:webHidden/>
              </w:rPr>
              <w:fldChar w:fldCharType="separate"/>
            </w:r>
            <w:r>
              <w:rPr>
                <w:noProof/>
                <w:webHidden/>
              </w:rPr>
              <w:t>6</w:t>
            </w:r>
            <w:r>
              <w:rPr>
                <w:noProof/>
                <w:webHidden/>
              </w:rPr>
              <w:fldChar w:fldCharType="end"/>
            </w:r>
          </w:hyperlink>
        </w:p>
        <w:p w14:paraId="1B1F768B" w14:textId="479759FD" w:rsidR="00081585" w:rsidRDefault="00081585">
          <w:pPr>
            <w:pStyle w:val="TOC1"/>
            <w:tabs>
              <w:tab w:val="right" w:leader="dot" w:pos="9010"/>
            </w:tabs>
            <w:rPr>
              <w:rFonts w:eastAsiaTheme="minorEastAsia" w:cstheme="minorBidi"/>
              <w:b w:val="0"/>
              <w:bCs w:val="0"/>
              <w:i w:val="0"/>
              <w:iCs w:val="0"/>
              <w:noProof/>
              <w:lang w:eastAsia="en-GB"/>
            </w:rPr>
          </w:pPr>
          <w:hyperlink w:anchor="_Toc85811429" w:history="1">
            <w:r w:rsidRPr="002167F9">
              <w:rPr>
                <w:rStyle w:val="Hyperlink"/>
                <w:rFonts w:ascii="Arial" w:hAnsi="Arial" w:cs="Arial"/>
                <w:noProof/>
              </w:rPr>
              <w:t>References</w:t>
            </w:r>
            <w:r>
              <w:rPr>
                <w:noProof/>
                <w:webHidden/>
              </w:rPr>
              <w:tab/>
            </w:r>
            <w:r>
              <w:rPr>
                <w:noProof/>
                <w:webHidden/>
              </w:rPr>
              <w:fldChar w:fldCharType="begin"/>
            </w:r>
            <w:r>
              <w:rPr>
                <w:noProof/>
                <w:webHidden/>
              </w:rPr>
              <w:instrText xml:space="preserve"> PAGEREF _Toc85811429 \h </w:instrText>
            </w:r>
            <w:r>
              <w:rPr>
                <w:noProof/>
                <w:webHidden/>
              </w:rPr>
            </w:r>
            <w:r>
              <w:rPr>
                <w:noProof/>
                <w:webHidden/>
              </w:rPr>
              <w:fldChar w:fldCharType="separate"/>
            </w:r>
            <w:r>
              <w:rPr>
                <w:noProof/>
                <w:webHidden/>
              </w:rPr>
              <w:t>6</w:t>
            </w:r>
            <w:r>
              <w:rPr>
                <w:noProof/>
                <w:webHidden/>
              </w:rPr>
              <w:fldChar w:fldCharType="end"/>
            </w:r>
          </w:hyperlink>
        </w:p>
        <w:p w14:paraId="2113751C" w14:textId="437C875D" w:rsidR="00081585" w:rsidRDefault="00081585">
          <w:pPr>
            <w:pStyle w:val="TOC1"/>
            <w:tabs>
              <w:tab w:val="right" w:leader="dot" w:pos="9010"/>
            </w:tabs>
            <w:rPr>
              <w:rFonts w:eastAsiaTheme="minorEastAsia" w:cstheme="minorBidi"/>
              <w:b w:val="0"/>
              <w:bCs w:val="0"/>
              <w:i w:val="0"/>
              <w:iCs w:val="0"/>
              <w:noProof/>
              <w:lang w:eastAsia="en-GB"/>
            </w:rPr>
          </w:pPr>
          <w:hyperlink w:anchor="_Toc85811430" w:history="1">
            <w:r w:rsidRPr="002167F9">
              <w:rPr>
                <w:rStyle w:val="Hyperlink"/>
                <w:rFonts w:ascii="Arial" w:hAnsi="Arial" w:cs="Arial"/>
                <w:noProof/>
                <w:lang w:val="en-GB"/>
              </w:rPr>
              <w:t>Meeting Minutes</w:t>
            </w:r>
            <w:r>
              <w:rPr>
                <w:noProof/>
                <w:webHidden/>
              </w:rPr>
              <w:tab/>
            </w:r>
            <w:r>
              <w:rPr>
                <w:noProof/>
                <w:webHidden/>
              </w:rPr>
              <w:fldChar w:fldCharType="begin"/>
            </w:r>
            <w:r>
              <w:rPr>
                <w:noProof/>
                <w:webHidden/>
              </w:rPr>
              <w:instrText xml:space="preserve"> PAGEREF _Toc85811430 \h </w:instrText>
            </w:r>
            <w:r>
              <w:rPr>
                <w:noProof/>
                <w:webHidden/>
              </w:rPr>
            </w:r>
            <w:r>
              <w:rPr>
                <w:noProof/>
                <w:webHidden/>
              </w:rPr>
              <w:fldChar w:fldCharType="separate"/>
            </w:r>
            <w:r>
              <w:rPr>
                <w:noProof/>
                <w:webHidden/>
              </w:rPr>
              <w:t>7</w:t>
            </w:r>
            <w:r>
              <w:rPr>
                <w:noProof/>
                <w:webHidden/>
              </w:rPr>
              <w:fldChar w:fldCharType="end"/>
            </w:r>
          </w:hyperlink>
        </w:p>
        <w:p w14:paraId="1827FD30" w14:textId="02807902" w:rsidR="005668B8" w:rsidRPr="004A6161" w:rsidRDefault="005668B8" w:rsidP="004A6161">
          <w:pPr>
            <w:spacing w:line="360" w:lineRule="auto"/>
            <w:rPr>
              <w:rFonts w:ascii="Arial" w:hAnsi="Arial" w:cs="Arial"/>
            </w:rPr>
          </w:pPr>
          <w:r w:rsidRPr="004A6161">
            <w:rPr>
              <w:rFonts w:ascii="Arial" w:hAnsi="Arial" w:cs="Arial"/>
              <w:b/>
              <w:bCs/>
              <w:noProof/>
            </w:rPr>
            <w:fldChar w:fldCharType="end"/>
          </w:r>
        </w:p>
      </w:sdtContent>
    </w:sdt>
    <w:p w14:paraId="328D37E4" w14:textId="2EEE12C3" w:rsidR="005668B8" w:rsidRDefault="005668B8" w:rsidP="004A6161">
      <w:pPr>
        <w:pStyle w:val="Heading1"/>
        <w:spacing w:line="360" w:lineRule="auto"/>
        <w:rPr>
          <w:rFonts w:ascii="Arial" w:hAnsi="Arial" w:cs="Arial"/>
          <w:b/>
          <w:bCs/>
          <w:sz w:val="24"/>
          <w:szCs w:val="24"/>
          <w:lang w:val="en-US"/>
        </w:rPr>
      </w:pPr>
    </w:p>
    <w:p w14:paraId="7E528E84" w14:textId="40326054" w:rsidR="00CB6497" w:rsidRDefault="00CB6497" w:rsidP="00CB6497">
      <w:pPr>
        <w:rPr>
          <w:lang w:val="en-US"/>
        </w:rPr>
      </w:pPr>
    </w:p>
    <w:p w14:paraId="67A65273" w14:textId="72B6011B" w:rsidR="00CB6497" w:rsidRDefault="00CB6497" w:rsidP="00CB6497">
      <w:pPr>
        <w:rPr>
          <w:lang w:val="en-US"/>
        </w:rPr>
      </w:pPr>
    </w:p>
    <w:p w14:paraId="4B556843" w14:textId="268DAB22" w:rsidR="00CB6497" w:rsidRDefault="00CB6497" w:rsidP="00CB6497">
      <w:pPr>
        <w:rPr>
          <w:lang w:val="en-US"/>
        </w:rPr>
      </w:pPr>
    </w:p>
    <w:p w14:paraId="23EAF432" w14:textId="07A6E887" w:rsidR="00CB6497" w:rsidRDefault="00CB6497" w:rsidP="00CB6497">
      <w:pPr>
        <w:rPr>
          <w:lang w:val="en-US"/>
        </w:rPr>
      </w:pPr>
    </w:p>
    <w:p w14:paraId="293325A9" w14:textId="2A389B17" w:rsidR="00CB6497" w:rsidRDefault="00CB6497" w:rsidP="00CB6497">
      <w:pPr>
        <w:rPr>
          <w:lang w:val="en-US"/>
        </w:rPr>
      </w:pPr>
    </w:p>
    <w:p w14:paraId="58A27AE6" w14:textId="6C51B693" w:rsidR="00CB6497" w:rsidRDefault="00CB6497" w:rsidP="00CB6497">
      <w:pPr>
        <w:rPr>
          <w:lang w:val="en-US"/>
        </w:rPr>
      </w:pPr>
    </w:p>
    <w:p w14:paraId="15D60A42" w14:textId="4F544C55" w:rsidR="00CB6497" w:rsidRDefault="00CB6497" w:rsidP="00CB6497">
      <w:pPr>
        <w:rPr>
          <w:lang w:val="en-US"/>
        </w:rPr>
      </w:pPr>
    </w:p>
    <w:p w14:paraId="70014838" w14:textId="7C3C8965" w:rsidR="00CB6497" w:rsidRDefault="00CB6497" w:rsidP="00CB6497">
      <w:pPr>
        <w:rPr>
          <w:lang w:val="en-US"/>
        </w:rPr>
      </w:pPr>
    </w:p>
    <w:p w14:paraId="396FEE0A" w14:textId="160BC356" w:rsidR="00CB6497" w:rsidRDefault="00CB6497" w:rsidP="00CB6497">
      <w:pPr>
        <w:rPr>
          <w:lang w:val="en-US"/>
        </w:rPr>
      </w:pPr>
    </w:p>
    <w:p w14:paraId="5C517B94" w14:textId="3CFEC597" w:rsidR="00CB6497" w:rsidRDefault="00CB6497" w:rsidP="00CB6497">
      <w:pPr>
        <w:rPr>
          <w:lang w:val="en-US"/>
        </w:rPr>
      </w:pPr>
    </w:p>
    <w:p w14:paraId="14EF101E" w14:textId="324A15B5" w:rsidR="00CB6497" w:rsidRDefault="00CB6497" w:rsidP="00CB6497">
      <w:pPr>
        <w:rPr>
          <w:lang w:val="en-US"/>
        </w:rPr>
      </w:pPr>
    </w:p>
    <w:p w14:paraId="5F2F8D2E" w14:textId="1FCDEC47" w:rsidR="00CB6497" w:rsidRDefault="00CB6497" w:rsidP="00CB6497">
      <w:pPr>
        <w:rPr>
          <w:lang w:val="en-US"/>
        </w:rPr>
      </w:pPr>
    </w:p>
    <w:p w14:paraId="39EE15D1" w14:textId="7DC7CB56" w:rsidR="00CB6497" w:rsidRDefault="00CB6497" w:rsidP="00CB6497">
      <w:pPr>
        <w:rPr>
          <w:lang w:val="en-US"/>
        </w:rPr>
      </w:pPr>
    </w:p>
    <w:p w14:paraId="74D0AF54" w14:textId="04E32AEC" w:rsidR="00CB6497" w:rsidRDefault="00CB6497" w:rsidP="00CB6497">
      <w:pPr>
        <w:rPr>
          <w:lang w:val="en-US"/>
        </w:rPr>
      </w:pPr>
    </w:p>
    <w:p w14:paraId="19F24786" w14:textId="7EAEA476" w:rsidR="00CB6497" w:rsidRDefault="00CB6497" w:rsidP="00CB6497">
      <w:pPr>
        <w:rPr>
          <w:lang w:val="en-US"/>
        </w:rPr>
      </w:pPr>
    </w:p>
    <w:p w14:paraId="56649A17" w14:textId="6C784A7B" w:rsidR="00CB6497" w:rsidRDefault="00CB6497" w:rsidP="00CB6497">
      <w:pPr>
        <w:rPr>
          <w:lang w:val="en-US"/>
        </w:rPr>
      </w:pPr>
    </w:p>
    <w:p w14:paraId="02E764F5" w14:textId="77777777" w:rsidR="00222AB3" w:rsidRPr="00CB6497" w:rsidRDefault="00222AB3" w:rsidP="00CB6497">
      <w:pPr>
        <w:rPr>
          <w:lang w:val="en-US"/>
        </w:rPr>
      </w:pPr>
    </w:p>
    <w:p w14:paraId="02FFEB2F" w14:textId="77777777" w:rsidR="00CB6497" w:rsidRDefault="00CB6497" w:rsidP="004A6161">
      <w:pPr>
        <w:spacing w:line="360" w:lineRule="auto"/>
        <w:rPr>
          <w:rFonts w:ascii="Arial" w:hAnsi="Arial" w:cs="Arial"/>
          <w:b/>
          <w:bCs/>
          <w:lang w:val="en-US"/>
        </w:rPr>
      </w:pPr>
    </w:p>
    <w:p w14:paraId="797B9F7E" w14:textId="7552C296" w:rsidR="00CB6497" w:rsidRDefault="00CB6497" w:rsidP="004A6161">
      <w:pPr>
        <w:spacing w:line="360" w:lineRule="auto"/>
        <w:rPr>
          <w:rFonts w:ascii="Arial" w:hAnsi="Arial" w:cs="Arial"/>
          <w:b/>
          <w:bCs/>
          <w:lang w:val="en-US"/>
        </w:rPr>
        <w:sectPr w:rsidR="00CB6497" w:rsidSect="00EA5273">
          <w:footerReference w:type="even" r:id="rId18"/>
          <w:footerReference w:type="default" r:id="rId19"/>
          <w:pgSz w:w="11900" w:h="16840"/>
          <w:pgMar w:top="1440" w:right="1440" w:bottom="1440" w:left="1440" w:header="708" w:footer="708" w:gutter="0"/>
          <w:cols w:space="708"/>
          <w:docGrid w:linePitch="360"/>
        </w:sectPr>
      </w:pPr>
    </w:p>
    <w:p w14:paraId="0028A16B" w14:textId="733E33E1" w:rsidR="00C50002" w:rsidRDefault="00C50002" w:rsidP="009E41C0">
      <w:pPr>
        <w:pStyle w:val="Heading1"/>
        <w:spacing w:line="360" w:lineRule="auto"/>
        <w:jc w:val="both"/>
        <w:rPr>
          <w:rFonts w:ascii="Arial" w:hAnsi="Arial" w:cs="Arial"/>
          <w:b/>
          <w:bCs/>
          <w:color w:val="000000" w:themeColor="text1"/>
          <w:sz w:val="24"/>
          <w:szCs w:val="24"/>
        </w:rPr>
      </w:pPr>
      <w:bookmarkStart w:id="4" w:name="_Toc85811413"/>
      <w:r w:rsidRPr="00C50002">
        <w:rPr>
          <w:rFonts w:ascii="Arial" w:hAnsi="Arial" w:cs="Arial"/>
          <w:b/>
          <w:bCs/>
          <w:color w:val="000000" w:themeColor="text1"/>
          <w:sz w:val="24"/>
          <w:szCs w:val="24"/>
        </w:rPr>
        <w:lastRenderedPageBreak/>
        <w:t>Introduction</w:t>
      </w:r>
      <w:bookmarkEnd w:id="4"/>
    </w:p>
    <w:p w14:paraId="3459302E" w14:textId="15282808" w:rsidR="00342578" w:rsidRDefault="00342578" w:rsidP="009E41C0">
      <w:pPr>
        <w:spacing w:line="360" w:lineRule="auto"/>
        <w:jc w:val="both"/>
        <w:rPr>
          <w:rFonts w:ascii="Arial" w:hAnsi="Arial" w:cs="Arial"/>
        </w:rPr>
      </w:pPr>
    </w:p>
    <w:p w14:paraId="40947906" w14:textId="6E39ED37" w:rsidR="00EF30F0" w:rsidRDefault="00EF30F0" w:rsidP="009E41C0">
      <w:pPr>
        <w:pStyle w:val="Heading2"/>
        <w:spacing w:line="360" w:lineRule="auto"/>
        <w:jc w:val="both"/>
        <w:rPr>
          <w:rFonts w:ascii="Arial" w:hAnsi="Arial" w:cs="Arial"/>
          <w:b/>
          <w:bCs/>
          <w:color w:val="000000" w:themeColor="text1"/>
          <w:sz w:val="24"/>
          <w:szCs w:val="24"/>
        </w:rPr>
      </w:pPr>
      <w:bookmarkStart w:id="5" w:name="_Toc85811414"/>
      <w:r w:rsidRPr="00EF30F0">
        <w:rPr>
          <w:rFonts w:ascii="Arial" w:hAnsi="Arial" w:cs="Arial"/>
          <w:b/>
          <w:bCs/>
          <w:color w:val="000000" w:themeColor="text1"/>
          <w:sz w:val="24"/>
          <w:szCs w:val="24"/>
        </w:rPr>
        <w:t>What is a database</w:t>
      </w:r>
      <w:bookmarkEnd w:id="5"/>
    </w:p>
    <w:p w14:paraId="3F4E5024" w14:textId="77777777" w:rsidR="00EF30F0" w:rsidRPr="00EF30F0" w:rsidRDefault="00EF30F0" w:rsidP="009E41C0">
      <w:pPr>
        <w:spacing w:line="360" w:lineRule="auto"/>
        <w:jc w:val="both"/>
      </w:pPr>
    </w:p>
    <w:p w14:paraId="06FBCCAD" w14:textId="04E7C385" w:rsidR="005D31E9" w:rsidRPr="005D31E9" w:rsidRDefault="00C50002" w:rsidP="009E41C0">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In the information age, data is what drives our society. It can be used to reason, calculate, and discuss. Data can also improve people’s lives, help organizations make informed decisions and find solutions to problems. To store data, we utilize databases. </w:t>
      </w:r>
    </w:p>
    <w:p w14:paraId="25442D9D" w14:textId="3A6543FA" w:rsidR="00C50002" w:rsidRDefault="00C50002" w:rsidP="009E41C0">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A database is a collection of integrated records, where a record is a representation of a conceptual object. A database is self-explanatory in describing its own structure. This is called metadata, data about data. Databases include relationships with data items, as well as the data items itself (Berg, et al., 2013).</w:t>
      </w:r>
    </w:p>
    <w:p w14:paraId="59EDB1EC" w14:textId="6FE7C697" w:rsidR="00EF30F0" w:rsidRDefault="00EF30F0" w:rsidP="009E41C0">
      <w:pPr>
        <w:pStyle w:val="Heading2"/>
        <w:spacing w:line="360" w:lineRule="auto"/>
        <w:jc w:val="both"/>
      </w:pPr>
    </w:p>
    <w:p w14:paraId="29BA7AC1" w14:textId="4678600A" w:rsidR="00EF30F0" w:rsidRDefault="00EF30F0" w:rsidP="009E41C0">
      <w:pPr>
        <w:pStyle w:val="Heading2"/>
        <w:spacing w:line="360" w:lineRule="auto"/>
        <w:jc w:val="both"/>
        <w:rPr>
          <w:rFonts w:ascii="Arial" w:hAnsi="Arial" w:cs="Arial"/>
          <w:b/>
          <w:bCs/>
          <w:color w:val="000000" w:themeColor="text1"/>
          <w:sz w:val="24"/>
          <w:szCs w:val="24"/>
        </w:rPr>
      </w:pPr>
      <w:bookmarkStart w:id="6" w:name="_Toc85811415"/>
      <w:r w:rsidRPr="00EF30F0">
        <w:rPr>
          <w:rFonts w:ascii="Arial" w:hAnsi="Arial" w:cs="Arial"/>
          <w:b/>
          <w:bCs/>
          <w:color w:val="000000" w:themeColor="text1"/>
          <w:sz w:val="24"/>
          <w:szCs w:val="24"/>
        </w:rPr>
        <w:t>What is a relational database</w:t>
      </w:r>
      <w:bookmarkEnd w:id="6"/>
    </w:p>
    <w:p w14:paraId="13092D56" w14:textId="77777777" w:rsidR="00EF30F0" w:rsidRPr="00EF30F0" w:rsidRDefault="00EF30F0" w:rsidP="009E41C0">
      <w:pPr>
        <w:spacing w:line="360" w:lineRule="auto"/>
        <w:jc w:val="both"/>
      </w:pPr>
    </w:p>
    <w:p w14:paraId="4396A425" w14:textId="4A448169" w:rsidR="00C50002" w:rsidRDefault="00C50002" w:rsidP="009E41C0">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The relational database model was discovered by E.F. Codd in 1970. Codd’s system can be defined using two terminologies (Berg, et al., 2013). A table with rows and columns and a schema that defines the structure.</w:t>
      </w:r>
    </w:p>
    <w:p w14:paraId="4125668C" w14:textId="621CFD94" w:rsidR="005D31E9" w:rsidRDefault="005D31E9" w:rsidP="009E41C0">
      <w:pPr>
        <w:pStyle w:val="NormalWeb"/>
        <w:spacing w:before="0" w:beforeAutospacing="0" w:after="160" w:afterAutospacing="0" w:line="360" w:lineRule="auto"/>
        <w:jc w:val="both"/>
        <w:rPr>
          <w:sz w:val="22"/>
          <w:szCs w:val="22"/>
        </w:rPr>
      </w:pPr>
    </w:p>
    <w:p w14:paraId="0D38FF98" w14:textId="01750F4A" w:rsidR="00EF30F0" w:rsidRPr="00EF30F0" w:rsidRDefault="00EF30F0" w:rsidP="009E41C0">
      <w:pPr>
        <w:pStyle w:val="Heading2"/>
        <w:spacing w:line="360" w:lineRule="auto"/>
        <w:jc w:val="both"/>
        <w:rPr>
          <w:rFonts w:ascii="Arial" w:hAnsi="Arial" w:cs="Arial"/>
          <w:b/>
          <w:bCs/>
          <w:sz w:val="24"/>
          <w:szCs w:val="24"/>
        </w:rPr>
      </w:pPr>
      <w:bookmarkStart w:id="7" w:name="_Toc85811416"/>
      <w:r w:rsidRPr="00EF30F0">
        <w:rPr>
          <w:rFonts w:ascii="Arial" w:hAnsi="Arial" w:cs="Arial"/>
          <w:b/>
          <w:bCs/>
          <w:color w:val="000000" w:themeColor="text1"/>
          <w:sz w:val="24"/>
          <w:szCs w:val="24"/>
        </w:rPr>
        <w:t xml:space="preserve">SQL and the historical </w:t>
      </w:r>
      <w:r w:rsidR="002E12E5">
        <w:rPr>
          <w:rFonts w:ascii="Arial" w:hAnsi="Arial" w:cs="Arial"/>
          <w:b/>
          <w:bCs/>
          <w:color w:val="000000" w:themeColor="text1"/>
          <w:sz w:val="24"/>
          <w:szCs w:val="24"/>
        </w:rPr>
        <w:t>evolution</w:t>
      </w:r>
      <w:r w:rsidRPr="00EF30F0">
        <w:rPr>
          <w:rFonts w:ascii="Arial" w:hAnsi="Arial" w:cs="Arial"/>
          <w:b/>
          <w:bCs/>
          <w:color w:val="000000" w:themeColor="text1"/>
          <w:sz w:val="24"/>
          <w:szCs w:val="24"/>
        </w:rPr>
        <w:t xml:space="preserve"> of SQL</w:t>
      </w:r>
      <w:bookmarkEnd w:id="7"/>
    </w:p>
    <w:p w14:paraId="46D2716B" w14:textId="77777777" w:rsidR="00EF30F0" w:rsidRPr="00EF30F0" w:rsidRDefault="00EF30F0" w:rsidP="009E41C0">
      <w:pPr>
        <w:spacing w:line="360" w:lineRule="auto"/>
        <w:jc w:val="both"/>
      </w:pPr>
    </w:p>
    <w:p w14:paraId="0524090F" w14:textId="77777777" w:rsidR="00C50002" w:rsidRPr="00C50002" w:rsidRDefault="00C50002" w:rsidP="009E41C0">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In 1974, Raymond Boyce and Donald Chamberlin, developers of SQL Server, published an article SEQUEL: A Structured English Query Language, which presented SQL to the world. The publication allowed different vendors to implement SQL into their own database engines (</w:t>
      </w:r>
      <w:proofErr w:type="spellStart"/>
      <w:r w:rsidRPr="00C50002">
        <w:rPr>
          <w:rFonts w:ascii="Arial" w:hAnsi="Arial" w:cs="Arial"/>
          <w:color w:val="000000"/>
          <w:sz w:val="22"/>
          <w:szCs w:val="22"/>
        </w:rPr>
        <w:t>Kozubek-Krycuń</w:t>
      </w:r>
      <w:proofErr w:type="spellEnd"/>
      <w:r w:rsidRPr="00C50002">
        <w:rPr>
          <w:rFonts w:ascii="Arial" w:hAnsi="Arial" w:cs="Arial"/>
          <w:color w:val="000000"/>
          <w:sz w:val="22"/>
          <w:szCs w:val="22"/>
        </w:rPr>
        <w:t>, 2020). It then gained popularity when the American National Institute (ANSI) made the first SQL standard in 1986 (The Editors of Encyclopaedia Britannica, 2021).</w:t>
      </w:r>
    </w:p>
    <w:p w14:paraId="527C2591" w14:textId="77777777" w:rsidR="00C50002" w:rsidRPr="00C50002" w:rsidRDefault="00C50002" w:rsidP="009E41C0">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SQL-86 was the first SQL standard published in 1986 as ANSI standard and was later recognized as International Organization for Standardization (ISO) standard. The ISO standard was IBM’s SQL standard implementation, this version was also known as SQL 1.</w:t>
      </w:r>
    </w:p>
    <w:p w14:paraId="7FBA1073" w14:textId="52DBD4B0" w:rsidR="00C50002" w:rsidRDefault="00C50002" w:rsidP="009E41C0">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Following SQL-86, the next SQL standard was SQL-89 which was published in 1989. This release was a minor revision on its predecessor. The initial size of the standard document did not change.</w:t>
      </w:r>
    </w:p>
    <w:p w14:paraId="567B36E2" w14:textId="77777777" w:rsidR="005D31E9" w:rsidRPr="00C50002" w:rsidRDefault="005D31E9" w:rsidP="009E41C0">
      <w:pPr>
        <w:pStyle w:val="NormalWeb"/>
        <w:spacing w:before="0" w:beforeAutospacing="0" w:after="160" w:afterAutospacing="0" w:line="360" w:lineRule="auto"/>
        <w:jc w:val="both"/>
        <w:rPr>
          <w:sz w:val="22"/>
          <w:szCs w:val="22"/>
        </w:rPr>
      </w:pPr>
    </w:p>
    <w:p w14:paraId="201617BF" w14:textId="77777777" w:rsidR="00C50002" w:rsidRPr="00C50002" w:rsidRDefault="00C50002" w:rsidP="009E41C0">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lastRenderedPageBreak/>
        <w:t>In 1992, the next revision was SQL-92. This was a major version and is sometimes referred to as SQL 2. The size of the standard document increased as many existing features were improved upon. SQL-92 is also the foundation of query languages used in relational databases. It is what most people refer to when teaching SQL today.</w:t>
      </w:r>
    </w:p>
    <w:p w14:paraId="0A99B98E" w14:textId="42FA82E1" w:rsidR="00C50002" w:rsidRDefault="00C50002" w:rsidP="009E41C0">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SQL:1999, also known as SQL 3, was the fourth release of the SQL standard. Along with this standard, the standard name used a colon to be consistent with the other ISO standard names. This standard was published in multiple instalments between 1999 and 2002.</w:t>
      </w:r>
    </w:p>
    <w:p w14:paraId="1F7BD10D" w14:textId="77777777" w:rsidR="005330FB" w:rsidRPr="00C50002" w:rsidRDefault="005330FB" w:rsidP="009E41C0">
      <w:pPr>
        <w:pStyle w:val="NormalWeb"/>
        <w:spacing w:before="0" w:beforeAutospacing="0" w:after="160" w:afterAutospacing="0" w:line="360" w:lineRule="auto"/>
        <w:jc w:val="both"/>
        <w:rPr>
          <w:sz w:val="22"/>
          <w:szCs w:val="22"/>
        </w:rPr>
      </w:pPr>
    </w:p>
    <w:p w14:paraId="467034C8" w14:textId="56E39EA8" w:rsidR="00C50002" w:rsidRDefault="00C50002" w:rsidP="009E41C0">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Today, the SQL standard has been regularly updated. Each revision of the SQL standard attempts to align itself with modern technology needs. Such as support for window functions, XML-related functions, and JSON-support. SQL:1999 and SQL:2003 established the foundation for modern SQL.</w:t>
      </w:r>
    </w:p>
    <w:p w14:paraId="63DE152E" w14:textId="77777777" w:rsidR="00B1775A" w:rsidRPr="00C50002" w:rsidRDefault="00B1775A" w:rsidP="009E41C0">
      <w:pPr>
        <w:pStyle w:val="NormalWeb"/>
        <w:spacing w:before="0" w:beforeAutospacing="0" w:after="160" w:afterAutospacing="0" w:line="360" w:lineRule="auto"/>
        <w:jc w:val="both"/>
        <w:rPr>
          <w:sz w:val="22"/>
          <w:szCs w:val="22"/>
        </w:rPr>
      </w:pPr>
    </w:p>
    <w:p w14:paraId="6D2C986E" w14:textId="3658FA9D" w:rsidR="000643D9" w:rsidRDefault="00EA35C9" w:rsidP="00057629">
      <w:pPr>
        <w:pStyle w:val="Heading1"/>
        <w:spacing w:line="360" w:lineRule="auto"/>
        <w:jc w:val="both"/>
        <w:rPr>
          <w:rFonts w:ascii="Arial" w:hAnsi="Arial" w:cs="Arial"/>
          <w:b/>
          <w:bCs/>
          <w:color w:val="000000" w:themeColor="text1"/>
          <w:sz w:val="24"/>
          <w:szCs w:val="24"/>
          <w:lang w:val="en-US"/>
        </w:rPr>
      </w:pPr>
      <w:bookmarkStart w:id="8" w:name="_Toc85811417"/>
      <w:r w:rsidRPr="00842751">
        <w:rPr>
          <w:rFonts w:ascii="Arial" w:hAnsi="Arial" w:cs="Arial"/>
          <w:b/>
          <w:bCs/>
          <w:color w:val="000000" w:themeColor="text1"/>
          <w:sz w:val="24"/>
          <w:szCs w:val="24"/>
          <w:lang w:val="en-US"/>
        </w:rPr>
        <w:t>Importance of SQL</w:t>
      </w:r>
      <w:r w:rsidR="00E24527" w:rsidRPr="00842751">
        <w:rPr>
          <w:rFonts w:ascii="Arial" w:hAnsi="Arial" w:cs="Arial"/>
          <w:b/>
          <w:bCs/>
          <w:color w:val="000000" w:themeColor="text1"/>
          <w:sz w:val="24"/>
          <w:szCs w:val="24"/>
          <w:lang w:val="en-US"/>
        </w:rPr>
        <w:t xml:space="preserve"> in modern computing</w:t>
      </w:r>
      <w:bookmarkEnd w:id="8"/>
    </w:p>
    <w:p w14:paraId="0E93241E" w14:textId="77777777" w:rsidR="009E41C0" w:rsidRPr="009E41C0" w:rsidRDefault="009E41C0" w:rsidP="009E41C0">
      <w:pPr>
        <w:rPr>
          <w:lang w:val="en-US"/>
        </w:rPr>
      </w:pPr>
    </w:p>
    <w:p w14:paraId="26F299E5" w14:textId="5FD52DCF" w:rsidR="00050452" w:rsidRDefault="00050452" w:rsidP="00057629">
      <w:pPr>
        <w:pStyle w:val="Heading2"/>
        <w:spacing w:line="360" w:lineRule="auto"/>
        <w:jc w:val="both"/>
        <w:rPr>
          <w:rFonts w:ascii="Arial" w:hAnsi="Arial" w:cs="Arial"/>
          <w:b/>
          <w:bCs/>
          <w:color w:val="000000" w:themeColor="text1"/>
          <w:sz w:val="24"/>
          <w:szCs w:val="24"/>
          <w:lang w:val="en-US"/>
        </w:rPr>
      </w:pPr>
      <w:bookmarkStart w:id="9" w:name="_Toc85811418"/>
      <w:r w:rsidRPr="00050452">
        <w:rPr>
          <w:rFonts w:ascii="Arial" w:hAnsi="Arial" w:cs="Arial"/>
          <w:b/>
          <w:bCs/>
          <w:color w:val="000000" w:themeColor="text1"/>
          <w:sz w:val="24"/>
          <w:szCs w:val="24"/>
          <w:lang w:val="en-US"/>
        </w:rPr>
        <w:t>SQL in the modern era</w:t>
      </w:r>
      <w:bookmarkEnd w:id="9"/>
    </w:p>
    <w:p w14:paraId="104B4C1F" w14:textId="77777777" w:rsidR="00050452" w:rsidRPr="00050452" w:rsidRDefault="00050452" w:rsidP="00057629">
      <w:pPr>
        <w:spacing w:line="360" w:lineRule="auto"/>
        <w:jc w:val="both"/>
        <w:rPr>
          <w:lang w:val="en-US"/>
        </w:rPr>
      </w:pPr>
    </w:p>
    <w:p w14:paraId="226D2923" w14:textId="5F25FCEB" w:rsidR="00846B0D" w:rsidRPr="00C50002" w:rsidRDefault="00682421" w:rsidP="00057629">
      <w:pPr>
        <w:spacing w:line="360" w:lineRule="auto"/>
        <w:jc w:val="both"/>
        <w:rPr>
          <w:rFonts w:ascii="Arial" w:hAnsi="Arial" w:cs="Arial"/>
          <w:sz w:val="22"/>
          <w:szCs w:val="22"/>
          <w:lang w:val="en-GB"/>
        </w:rPr>
      </w:pPr>
      <w:r w:rsidRPr="00C50002">
        <w:rPr>
          <w:rFonts w:ascii="Arial" w:hAnsi="Arial" w:cs="Arial"/>
          <w:sz w:val="22"/>
          <w:szCs w:val="22"/>
          <w:lang w:val="en-GB"/>
        </w:rPr>
        <w:t xml:space="preserve">Structured query language, also known as SQL, is currently one of the most essential, valuable and mainstream languages used to access and manage databases in the modern era. Regardless of the size of the company, whether big </w:t>
      </w:r>
      <w:r w:rsidR="00E84015" w:rsidRPr="00C50002">
        <w:rPr>
          <w:rFonts w:ascii="Arial" w:hAnsi="Arial" w:cs="Arial"/>
          <w:sz w:val="22"/>
          <w:szCs w:val="22"/>
          <w:lang w:val="en-GB"/>
        </w:rPr>
        <w:t>or</w:t>
      </w:r>
      <w:r w:rsidRPr="00C50002">
        <w:rPr>
          <w:rFonts w:ascii="Arial" w:hAnsi="Arial" w:cs="Arial"/>
          <w:sz w:val="22"/>
          <w:szCs w:val="22"/>
          <w:lang w:val="en-GB"/>
        </w:rPr>
        <w:t xml:space="preserve"> small, SQL is used by companies to interact with their databases and access data and information that their databases hold.</w:t>
      </w:r>
      <w:sdt>
        <w:sdtPr>
          <w:rPr>
            <w:rFonts w:ascii="Arial" w:hAnsi="Arial" w:cs="Arial"/>
            <w:sz w:val="22"/>
            <w:szCs w:val="22"/>
            <w:lang w:val="en-GB"/>
          </w:rPr>
          <w:id w:val="-688830443"/>
          <w:citation/>
        </w:sdtPr>
        <w:sdtEndPr/>
        <w:sdtContent>
          <w:r w:rsidRPr="00C50002">
            <w:rPr>
              <w:rFonts w:ascii="Arial" w:hAnsi="Arial" w:cs="Arial"/>
              <w:sz w:val="22"/>
              <w:szCs w:val="22"/>
              <w:lang w:val="en-GB"/>
            </w:rPr>
            <w:fldChar w:fldCharType="begin"/>
          </w:r>
          <w:r w:rsidRPr="00C50002">
            <w:rPr>
              <w:rFonts w:ascii="Arial" w:hAnsi="Arial" w:cs="Arial"/>
              <w:sz w:val="22"/>
              <w:szCs w:val="22"/>
              <w:lang w:val="en-US"/>
            </w:rPr>
            <w:instrText xml:space="preserve"> CITATION Ama18 \l 1033 </w:instrText>
          </w:r>
          <w:r w:rsidRPr="00C50002">
            <w:rPr>
              <w:rFonts w:ascii="Arial" w:hAnsi="Arial" w:cs="Arial"/>
              <w:sz w:val="22"/>
              <w:szCs w:val="22"/>
              <w:lang w:val="en-GB"/>
            </w:rPr>
            <w:fldChar w:fldCharType="separate"/>
          </w:r>
          <w:r w:rsidRPr="00C50002">
            <w:rPr>
              <w:rFonts w:ascii="Arial" w:hAnsi="Arial" w:cs="Arial"/>
              <w:noProof/>
              <w:sz w:val="22"/>
              <w:szCs w:val="22"/>
              <w:lang w:val="en-US"/>
            </w:rPr>
            <w:t xml:space="preserve"> (Babu, 2018)</w:t>
          </w:r>
          <w:r w:rsidRPr="00C50002">
            <w:rPr>
              <w:rFonts w:ascii="Arial" w:hAnsi="Arial" w:cs="Arial"/>
              <w:sz w:val="22"/>
              <w:szCs w:val="22"/>
              <w:lang w:val="en-GB"/>
            </w:rPr>
            <w:fldChar w:fldCharType="end"/>
          </w:r>
        </w:sdtContent>
      </w:sdt>
      <w:r w:rsidR="00DA318C" w:rsidRPr="00C50002">
        <w:rPr>
          <w:rFonts w:ascii="Arial" w:hAnsi="Arial" w:cs="Arial"/>
          <w:sz w:val="22"/>
          <w:szCs w:val="22"/>
          <w:lang w:val="en-GB"/>
        </w:rPr>
        <w:t xml:space="preserve"> The ability to effectively mine these big quantities of data and present them in a format that is both easy to understand and informative is crucial to the success of these businesses. </w:t>
      </w:r>
      <w:r w:rsidR="00960F9F" w:rsidRPr="00C50002">
        <w:rPr>
          <w:rFonts w:ascii="Arial" w:hAnsi="Arial" w:cs="Arial"/>
          <w:sz w:val="22"/>
          <w:szCs w:val="22"/>
          <w:lang w:val="en-GB"/>
        </w:rPr>
        <w:t>SQL is</w:t>
      </w:r>
      <w:r w:rsidR="00DA318C" w:rsidRPr="00C50002">
        <w:rPr>
          <w:rFonts w:ascii="Arial" w:hAnsi="Arial" w:cs="Arial"/>
          <w:sz w:val="22"/>
          <w:szCs w:val="22"/>
          <w:lang w:val="en-GB"/>
        </w:rPr>
        <w:t xml:space="preserve"> useful when it comes to doing this as it is able to easily take large data sets </w:t>
      </w:r>
      <w:r w:rsidR="00960F9F" w:rsidRPr="00C50002">
        <w:rPr>
          <w:rFonts w:ascii="Arial" w:hAnsi="Arial" w:cs="Arial"/>
          <w:sz w:val="22"/>
          <w:szCs w:val="22"/>
          <w:lang w:val="en-GB"/>
        </w:rPr>
        <w:t>and process the data in a more robust and faster manner compared to other data applications such as Excel while also ensuring data integrity.</w:t>
      </w:r>
      <w:sdt>
        <w:sdtPr>
          <w:rPr>
            <w:rFonts w:ascii="Arial" w:hAnsi="Arial" w:cs="Arial"/>
            <w:sz w:val="22"/>
            <w:szCs w:val="22"/>
            <w:lang w:val="en-GB"/>
          </w:rPr>
          <w:id w:val="-345178769"/>
          <w:citation/>
        </w:sdtPr>
        <w:sdtEndPr/>
        <w:sdtContent>
          <w:r w:rsidR="007A572E" w:rsidRPr="00C50002">
            <w:rPr>
              <w:rFonts w:ascii="Arial" w:hAnsi="Arial" w:cs="Arial"/>
              <w:sz w:val="22"/>
              <w:szCs w:val="22"/>
              <w:lang w:val="en-GB"/>
            </w:rPr>
            <w:fldChar w:fldCharType="begin"/>
          </w:r>
          <w:r w:rsidR="007A572E" w:rsidRPr="00C50002">
            <w:rPr>
              <w:rFonts w:ascii="Arial" w:hAnsi="Arial" w:cs="Arial"/>
              <w:sz w:val="22"/>
              <w:szCs w:val="22"/>
              <w:lang w:val="en-US"/>
            </w:rPr>
            <w:instrText xml:space="preserve"> CITATION Nah21 \l 1033 </w:instrText>
          </w:r>
          <w:r w:rsidR="007A572E" w:rsidRPr="00C50002">
            <w:rPr>
              <w:rFonts w:ascii="Arial" w:hAnsi="Arial" w:cs="Arial"/>
              <w:sz w:val="22"/>
              <w:szCs w:val="22"/>
              <w:lang w:val="en-GB"/>
            </w:rPr>
            <w:fldChar w:fldCharType="separate"/>
          </w:r>
          <w:r w:rsidR="007A572E" w:rsidRPr="00C50002">
            <w:rPr>
              <w:rFonts w:ascii="Arial" w:hAnsi="Arial" w:cs="Arial"/>
              <w:noProof/>
              <w:sz w:val="22"/>
              <w:szCs w:val="22"/>
              <w:lang w:val="en-US"/>
            </w:rPr>
            <w:t xml:space="preserve"> (Davies, 2021)</w:t>
          </w:r>
          <w:r w:rsidR="007A572E" w:rsidRPr="00C50002">
            <w:rPr>
              <w:rFonts w:ascii="Arial" w:hAnsi="Arial" w:cs="Arial"/>
              <w:sz w:val="22"/>
              <w:szCs w:val="22"/>
              <w:lang w:val="en-GB"/>
            </w:rPr>
            <w:fldChar w:fldCharType="end"/>
          </w:r>
        </w:sdtContent>
      </w:sdt>
    </w:p>
    <w:p w14:paraId="15DF45D3" w14:textId="74804370" w:rsidR="00E84015" w:rsidRPr="00C50002" w:rsidRDefault="00E84015" w:rsidP="00057629">
      <w:pPr>
        <w:spacing w:line="360" w:lineRule="auto"/>
        <w:jc w:val="both"/>
        <w:rPr>
          <w:rFonts w:ascii="Arial" w:hAnsi="Arial" w:cs="Arial"/>
          <w:sz w:val="22"/>
          <w:szCs w:val="22"/>
          <w:lang w:val="en-GB"/>
        </w:rPr>
      </w:pPr>
    </w:p>
    <w:p w14:paraId="1C6FC96D" w14:textId="37B2DC9F" w:rsidR="00050452" w:rsidRPr="00050452" w:rsidRDefault="00B95A9A" w:rsidP="00057629">
      <w:pPr>
        <w:spacing w:line="360" w:lineRule="auto"/>
        <w:jc w:val="both"/>
        <w:rPr>
          <w:rFonts w:ascii="Arial" w:hAnsi="Arial" w:cs="Arial"/>
          <w:sz w:val="22"/>
          <w:szCs w:val="22"/>
          <w:lang w:val="en-GB"/>
        </w:rPr>
      </w:pPr>
      <w:r w:rsidRPr="00C50002">
        <w:rPr>
          <w:rFonts w:ascii="Arial" w:hAnsi="Arial" w:cs="Arial"/>
          <w:sz w:val="22"/>
          <w:szCs w:val="22"/>
          <w:lang w:val="en-GB"/>
        </w:rPr>
        <w:t xml:space="preserve">The biggest uses for SQL in recent years </w:t>
      </w:r>
      <w:r w:rsidR="00E011A1" w:rsidRPr="00C50002">
        <w:rPr>
          <w:rFonts w:ascii="Arial" w:hAnsi="Arial" w:cs="Arial"/>
          <w:sz w:val="22"/>
          <w:szCs w:val="22"/>
          <w:lang w:val="en-GB"/>
        </w:rPr>
        <w:t>are</w:t>
      </w:r>
      <w:r w:rsidRPr="00C50002">
        <w:rPr>
          <w:rFonts w:ascii="Arial" w:hAnsi="Arial" w:cs="Arial"/>
          <w:sz w:val="22"/>
          <w:szCs w:val="22"/>
          <w:lang w:val="en-GB"/>
        </w:rPr>
        <w:t xml:space="preserve"> using it along with relational databases in emerging IT enterprise environments such as cloud-native systems and virtual systems. </w:t>
      </w:r>
      <w:sdt>
        <w:sdtPr>
          <w:rPr>
            <w:rFonts w:ascii="Arial" w:hAnsi="Arial" w:cs="Arial"/>
            <w:sz w:val="22"/>
            <w:szCs w:val="22"/>
            <w:lang w:val="en-GB"/>
          </w:rPr>
          <w:id w:val="1403172596"/>
          <w:citation/>
        </w:sdtPr>
        <w:sdtEndPr/>
        <w:sdtContent>
          <w:r w:rsidR="006C4842" w:rsidRPr="00C50002">
            <w:rPr>
              <w:rFonts w:ascii="Arial" w:hAnsi="Arial" w:cs="Arial"/>
              <w:sz w:val="22"/>
              <w:szCs w:val="22"/>
              <w:lang w:val="en-GB"/>
            </w:rPr>
            <w:fldChar w:fldCharType="begin"/>
          </w:r>
          <w:r w:rsidR="006C4842" w:rsidRPr="00C50002">
            <w:rPr>
              <w:rFonts w:ascii="Arial" w:hAnsi="Arial" w:cs="Arial"/>
              <w:sz w:val="22"/>
              <w:szCs w:val="22"/>
              <w:lang w:val="en-US"/>
            </w:rPr>
            <w:instrText xml:space="preserve"> CITATION Jus20 \l 1033 </w:instrText>
          </w:r>
          <w:r w:rsidR="006C4842" w:rsidRPr="00C50002">
            <w:rPr>
              <w:rFonts w:ascii="Arial" w:hAnsi="Arial" w:cs="Arial"/>
              <w:sz w:val="22"/>
              <w:szCs w:val="22"/>
              <w:lang w:val="en-GB"/>
            </w:rPr>
            <w:fldChar w:fldCharType="separate"/>
          </w:r>
          <w:r w:rsidR="006C4842" w:rsidRPr="00C50002">
            <w:rPr>
              <w:rFonts w:ascii="Arial" w:hAnsi="Arial" w:cs="Arial"/>
              <w:noProof/>
              <w:sz w:val="22"/>
              <w:szCs w:val="22"/>
              <w:lang w:val="en-US"/>
            </w:rPr>
            <w:t>(Stoltzfus, 2020)</w:t>
          </w:r>
          <w:r w:rsidR="006C4842" w:rsidRPr="00C50002">
            <w:rPr>
              <w:rFonts w:ascii="Arial" w:hAnsi="Arial" w:cs="Arial"/>
              <w:sz w:val="22"/>
              <w:szCs w:val="22"/>
              <w:lang w:val="en-GB"/>
            </w:rPr>
            <w:fldChar w:fldCharType="end"/>
          </w:r>
        </w:sdtContent>
      </w:sdt>
      <w:r w:rsidR="0013222C" w:rsidRPr="00C50002">
        <w:rPr>
          <w:rFonts w:ascii="Arial" w:hAnsi="Arial" w:cs="Arial"/>
          <w:sz w:val="22"/>
          <w:szCs w:val="22"/>
          <w:lang w:val="en-GB"/>
        </w:rPr>
        <w:t xml:space="preserve"> </w:t>
      </w:r>
      <w:r w:rsidR="006C4842" w:rsidRPr="00C50002">
        <w:rPr>
          <w:rFonts w:ascii="Arial" w:hAnsi="Arial" w:cs="Arial"/>
          <w:sz w:val="22"/>
          <w:szCs w:val="22"/>
          <w:lang w:val="en-GB"/>
        </w:rPr>
        <w:t>As these systems carry huge amounts of data that increase from day to day, SQL displays why it is beneficial by providing the flexibility and scalability that is needed.</w:t>
      </w:r>
      <w:sdt>
        <w:sdtPr>
          <w:rPr>
            <w:rFonts w:ascii="Arial" w:hAnsi="Arial" w:cs="Arial"/>
            <w:sz w:val="22"/>
            <w:szCs w:val="22"/>
            <w:lang w:val="en-GB"/>
          </w:rPr>
          <w:id w:val="-2035721809"/>
          <w:citation/>
        </w:sdtPr>
        <w:sdtEndPr/>
        <w:sdtContent>
          <w:r w:rsidR="006C4842" w:rsidRPr="00C50002">
            <w:rPr>
              <w:rFonts w:ascii="Arial" w:hAnsi="Arial" w:cs="Arial"/>
              <w:sz w:val="22"/>
              <w:szCs w:val="22"/>
              <w:lang w:val="en-GB"/>
            </w:rPr>
            <w:fldChar w:fldCharType="begin"/>
          </w:r>
          <w:r w:rsidR="006C4842" w:rsidRPr="00C50002">
            <w:rPr>
              <w:rFonts w:ascii="Arial" w:hAnsi="Arial" w:cs="Arial"/>
              <w:sz w:val="22"/>
              <w:szCs w:val="22"/>
              <w:lang w:val="en-US"/>
            </w:rPr>
            <w:instrText xml:space="preserve">CITATION Ind21 \l 1033 </w:instrText>
          </w:r>
          <w:r w:rsidR="006C4842" w:rsidRPr="00C50002">
            <w:rPr>
              <w:rFonts w:ascii="Arial" w:hAnsi="Arial" w:cs="Arial"/>
              <w:sz w:val="22"/>
              <w:szCs w:val="22"/>
              <w:lang w:val="en-GB"/>
            </w:rPr>
            <w:fldChar w:fldCharType="separate"/>
          </w:r>
          <w:r w:rsidR="006C4842" w:rsidRPr="00C50002">
            <w:rPr>
              <w:rFonts w:ascii="Arial" w:hAnsi="Arial" w:cs="Arial"/>
              <w:noProof/>
              <w:sz w:val="22"/>
              <w:szCs w:val="22"/>
              <w:lang w:val="en-US"/>
            </w:rPr>
            <w:t xml:space="preserve"> (Indeed, 2021)</w:t>
          </w:r>
          <w:r w:rsidR="006C4842" w:rsidRPr="00C50002">
            <w:rPr>
              <w:rFonts w:ascii="Arial" w:hAnsi="Arial" w:cs="Arial"/>
              <w:sz w:val="22"/>
              <w:szCs w:val="22"/>
              <w:lang w:val="en-GB"/>
            </w:rPr>
            <w:fldChar w:fldCharType="end"/>
          </w:r>
        </w:sdtContent>
      </w:sdt>
    </w:p>
    <w:p w14:paraId="7DEAE728" w14:textId="63C69999" w:rsidR="00050452" w:rsidRDefault="00050452" w:rsidP="00057629">
      <w:pPr>
        <w:spacing w:line="360" w:lineRule="auto"/>
        <w:jc w:val="both"/>
        <w:rPr>
          <w:lang w:val="en-GB"/>
        </w:rPr>
      </w:pPr>
    </w:p>
    <w:p w14:paraId="54FF7A9E" w14:textId="300DB839" w:rsidR="00050452" w:rsidRDefault="00050452" w:rsidP="00057629">
      <w:pPr>
        <w:pStyle w:val="Heading2"/>
        <w:spacing w:line="360" w:lineRule="auto"/>
        <w:jc w:val="both"/>
        <w:rPr>
          <w:rFonts w:ascii="Arial" w:hAnsi="Arial" w:cs="Arial"/>
          <w:b/>
          <w:bCs/>
          <w:color w:val="000000" w:themeColor="text1"/>
          <w:sz w:val="24"/>
          <w:szCs w:val="24"/>
          <w:lang w:val="en-GB"/>
        </w:rPr>
      </w:pPr>
      <w:bookmarkStart w:id="10" w:name="_Toc85811419"/>
      <w:r w:rsidRPr="00050452">
        <w:rPr>
          <w:rFonts w:ascii="Arial" w:hAnsi="Arial" w:cs="Arial"/>
          <w:b/>
          <w:bCs/>
          <w:color w:val="000000" w:themeColor="text1"/>
          <w:sz w:val="24"/>
          <w:szCs w:val="24"/>
          <w:lang w:val="en-GB"/>
        </w:rPr>
        <w:lastRenderedPageBreak/>
        <w:t>The demand for SQL</w:t>
      </w:r>
      <w:bookmarkEnd w:id="10"/>
    </w:p>
    <w:p w14:paraId="19612565" w14:textId="77777777" w:rsidR="00050452" w:rsidRPr="00050452" w:rsidRDefault="00050452" w:rsidP="00057629">
      <w:pPr>
        <w:spacing w:line="360" w:lineRule="auto"/>
        <w:jc w:val="both"/>
        <w:rPr>
          <w:lang w:val="en-GB"/>
        </w:rPr>
      </w:pPr>
    </w:p>
    <w:p w14:paraId="03365F4C" w14:textId="5B7F699F" w:rsidR="006C4842" w:rsidRPr="00C50002" w:rsidRDefault="006C4842" w:rsidP="00057629">
      <w:pPr>
        <w:spacing w:line="360" w:lineRule="auto"/>
        <w:jc w:val="both"/>
        <w:rPr>
          <w:rFonts w:ascii="Arial" w:hAnsi="Arial" w:cs="Arial"/>
          <w:sz w:val="22"/>
          <w:szCs w:val="22"/>
          <w:lang w:val="en-GB"/>
        </w:rPr>
      </w:pPr>
      <w:r w:rsidRPr="00C50002">
        <w:rPr>
          <w:rFonts w:ascii="Arial" w:hAnsi="Arial" w:cs="Arial"/>
          <w:sz w:val="22"/>
          <w:szCs w:val="22"/>
          <w:lang w:val="en-GB"/>
        </w:rPr>
        <w:t>In 2021, Indeed.com placed SQL</w:t>
      </w:r>
      <w:r w:rsidR="00B95263" w:rsidRPr="00C50002">
        <w:rPr>
          <w:rFonts w:ascii="Arial" w:hAnsi="Arial" w:cs="Arial"/>
          <w:sz w:val="22"/>
          <w:szCs w:val="22"/>
          <w:lang w:val="en-GB"/>
        </w:rPr>
        <w:t xml:space="preserve"> on the list “11 of the Most In-Demand Coding Languages”, this speaks to the importance of SQL as </w:t>
      </w:r>
      <w:r w:rsidR="00764290" w:rsidRPr="00C50002">
        <w:rPr>
          <w:rFonts w:ascii="Arial" w:hAnsi="Arial" w:cs="Arial"/>
          <w:sz w:val="22"/>
          <w:szCs w:val="22"/>
          <w:lang w:val="en-GB"/>
        </w:rPr>
        <w:t>businesses are looking in abundance for people that hold this specific skillset.</w:t>
      </w:r>
      <w:sdt>
        <w:sdtPr>
          <w:rPr>
            <w:rFonts w:ascii="Arial" w:hAnsi="Arial" w:cs="Arial"/>
            <w:sz w:val="22"/>
            <w:szCs w:val="22"/>
            <w:lang w:val="en-GB"/>
          </w:rPr>
          <w:id w:val="-1798287555"/>
          <w:citation/>
        </w:sdtPr>
        <w:sdtEndPr/>
        <w:sdtContent>
          <w:r w:rsidR="00764290" w:rsidRPr="00C50002">
            <w:rPr>
              <w:rFonts w:ascii="Arial" w:hAnsi="Arial" w:cs="Arial"/>
              <w:sz w:val="22"/>
              <w:szCs w:val="22"/>
              <w:lang w:val="en-GB"/>
            </w:rPr>
            <w:fldChar w:fldCharType="begin"/>
          </w:r>
          <w:r w:rsidR="00764290" w:rsidRPr="00C50002">
            <w:rPr>
              <w:rFonts w:ascii="Arial" w:hAnsi="Arial" w:cs="Arial"/>
              <w:sz w:val="22"/>
              <w:szCs w:val="22"/>
              <w:lang w:val="en-US"/>
            </w:rPr>
            <w:instrText xml:space="preserve"> CITATION Ind21 \l 1033 </w:instrText>
          </w:r>
          <w:r w:rsidR="00764290" w:rsidRPr="00C50002">
            <w:rPr>
              <w:rFonts w:ascii="Arial" w:hAnsi="Arial" w:cs="Arial"/>
              <w:sz w:val="22"/>
              <w:szCs w:val="22"/>
              <w:lang w:val="en-GB"/>
            </w:rPr>
            <w:fldChar w:fldCharType="separate"/>
          </w:r>
          <w:r w:rsidR="00764290" w:rsidRPr="00C50002">
            <w:rPr>
              <w:rFonts w:ascii="Arial" w:hAnsi="Arial" w:cs="Arial"/>
              <w:noProof/>
              <w:sz w:val="22"/>
              <w:szCs w:val="22"/>
              <w:lang w:val="en-US"/>
            </w:rPr>
            <w:t xml:space="preserve"> (Indeed, 2021)</w:t>
          </w:r>
          <w:r w:rsidR="00764290" w:rsidRPr="00C50002">
            <w:rPr>
              <w:rFonts w:ascii="Arial" w:hAnsi="Arial" w:cs="Arial"/>
              <w:sz w:val="22"/>
              <w:szCs w:val="22"/>
              <w:lang w:val="en-GB"/>
            </w:rPr>
            <w:fldChar w:fldCharType="end"/>
          </w:r>
        </w:sdtContent>
      </w:sdt>
      <w:r w:rsidR="00B95263" w:rsidRPr="00C50002">
        <w:rPr>
          <w:rFonts w:ascii="Arial" w:hAnsi="Arial" w:cs="Arial"/>
          <w:sz w:val="22"/>
          <w:szCs w:val="22"/>
          <w:lang w:val="en-GB"/>
        </w:rPr>
        <w:t xml:space="preserve"> </w:t>
      </w:r>
    </w:p>
    <w:p w14:paraId="34A99ECF" w14:textId="3EE4607E" w:rsidR="00764290" w:rsidRDefault="00764290" w:rsidP="00057629">
      <w:pPr>
        <w:spacing w:line="360" w:lineRule="auto"/>
        <w:jc w:val="both"/>
        <w:rPr>
          <w:rFonts w:ascii="Arial" w:hAnsi="Arial" w:cs="Arial"/>
          <w:sz w:val="22"/>
          <w:szCs w:val="22"/>
          <w:lang w:val="en-GB"/>
        </w:rPr>
      </w:pPr>
    </w:p>
    <w:p w14:paraId="5A56A294" w14:textId="6E198398" w:rsidR="00050452" w:rsidRDefault="00050452" w:rsidP="00057629">
      <w:pPr>
        <w:pStyle w:val="Heading2"/>
        <w:spacing w:line="360" w:lineRule="auto"/>
        <w:jc w:val="both"/>
        <w:rPr>
          <w:rFonts w:ascii="Arial" w:hAnsi="Arial" w:cs="Arial"/>
          <w:b/>
          <w:bCs/>
          <w:color w:val="000000" w:themeColor="text1"/>
          <w:sz w:val="24"/>
          <w:szCs w:val="24"/>
          <w:lang w:val="en-GB"/>
        </w:rPr>
      </w:pPr>
      <w:bookmarkStart w:id="11" w:name="_Toc85811420"/>
      <w:r w:rsidRPr="00050452">
        <w:rPr>
          <w:rFonts w:ascii="Arial" w:hAnsi="Arial" w:cs="Arial"/>
          <w:b/>
          <w:bCs/>
          <w:color w:val="000000" w:themeColor="text1"/>
          <w:sz w:val="24"/>
          <w:szCs w:val="24"/>
          <w:lang w:val="en-GB"/>
        </w:rPr>
        <w:t>Data Science and its need for SQL</w:t>
      </w:r>
      <w:bookmarkEnd w:id="11"/>
    </w:p>
    <w:p w14:paraId="63DA56ED" w14:textId="77777777" w:rsidR="00050452" w:rsidRPr="00050452" w:rsidRDefault="00050452" w:rsidP="00057629">
      <w:pPr>
        <w:spacing w:line="360" w:lineRule="auto"/>
        <w:jc w:val="both"/>
        <w:rPr>
          <w:lang w:val="en-GB"/>
        </w:rPr>
      </w:pPr>
    </w:p>
    <w:p w14:paraId="2FB7CBE4" w14:textId="1A276C5C" w:rsidR="00740B8D" w:rsidRDefault="00D22A5C" w:rsidP="00057629">
      <w:pPr>
        <w:spacing w:line="360" w:lineRule="auto"/>
        <w:jc w:val="both"/>
        <w:rPr>
          <w:rFonts w:ascii="Arial" w:hAnsi="Arial" w:cs="Arial"/>
          <w:sz w:val="22"/>
          <w:szCs w:val="22"/>
          <w:lang w:val="en-GB"/>
        </w:rPr>
      </w:pPr>
      <w:r w:rsidRPr="00C50002">
        <w:rPr>
          <w:rFonts w:ascii="Arial" w:hAnsi="Arial" w:cs="Arial"/>
          <w:sz w:val="22"/>
          <w:szCs w:val="22"/>
          <w:lang w:val="en-GB"/>
        </w:rPr>
        <w:t xml:space="preserve">As the current world is in the data driven direction, with Artificial intelligence and Machine learning on the rise, data science is hugely dependant on the gathering and processing of data. SQL is first on the list in terms of managing the data involved with data science as SQL allows </w:t>
      </w:r>
      <w:r w:rsidR="0013222C" w:rsidRPr="00C50002">
        <w:rPr>
          <w:rFonts w:ascii="Arial" w:hAnsi="Arial" w:cs="Arial"/>
          <w:sz w:val="22"/>
          <w:szCs w:val="22"/>
          <w:lang w:val="en-GB"/>
        </w:rPr>
        <w:t>the necessary skills to the job duties you would need to access, manipulate search and control datasets.</w:t>
      </w:r>
      <w:sdt>
        <w:sdtPr>
          <w:rPr>
            <w:rFonts w:ascii="Arial" w:hAnsi="Arial" w:cs="Arial"/>
            <w:sz w:val="22"/>
            <w:szCs w:val="22"/>
            <w:lang w:val="en-GB"/>
          </w:rPr>
          <w:id w:val="-598873151"/>
          <w:citation/>
        </w:sdtPr>
        <w:sdtEndPr/>
        <w:sdtContent>
          <w:r w:rsidR="0013222C" w:rsidRPr="00C50002">
            <w:rPr>
              <w:rFonts w:ascii="Arial" w:hAnsi="Arial" w:cs="Arial"/>
              <w:sz w:val="22"/>
              <w:szCs w:val="22"/>
              <w:lang w:val="en-GB"/>
            </w:rPr>
            <w:fldChar w:fldCharType="begin"/>
          </w:r>
          <w:r w:rsidR="0013222C" w:rsidRPr="00C50002">
            <w:rPr>
              <w:rFonts w:ascii="Arial" w:hAnsi="Arial" w:cs="Arial"/>
              <w:sz w:val="22"/>
              <w:szCs w:val="22"/>
              <w:lang w:val="en-US"/>
            </w:rPr>
            <w:instrText xml:space="preserve"> CITATION Jos21 \l 1033 </w:instrText>
          </w:r>
          <w:r w:rsidR="0013222C" w:rsidRPr="00C50002">
            <w:rPr>
              <w:rFonts w:ascii="Arial" w:hAnsi="Arial" w:cs="Arial"/>
              <w:sz w:val="22"/>
              <w:szCs w:val="22"/>
              <w:lang w:val="en-GB"/>
            </w:rPr>
            <w:fldChar w:fldCharType="separate"/>
          </w:r>
          <w:r w:rsidR="0013222C" w:rsidRPr="00C50002">
            <w:rPr>
              <w:rFonts w:ascii="Arial" w:hAnsi="Arial" w:cs="Arial"/>
              <w:noProof/>
              <w:sz w:val="22"/>
              <w:szCs w:val="22"/>
              <w:lang w:val="en-US"/>
            </w:rPr>
            <w:t xml:space="preserve"> (Mutai, 2021)</w:t>
          </w:r>
          <w:r w:rsidR="0013222C" w:rsidRPr="00C50002">
            <w:rPr>
              <w:rFonts w:ascii="Arial" w:hAnsi="Arial" w:cs="Arial"/>
              <w:sz w:val="22"/>
              <w:szCs w:val="22"/>
              <w:lang w:val="en-GB"/>
            </w:rPr>
            <w:fldChar w:fldCharType="end"/>
          </w:r>
        </w:sdtContent>
      </w:sdt>
      <w:r w:rsidR="00E83DE8" w:rsidRPr="00C50002">
        <w:rPr>
          <w:rFonts w:ascii="Arial" w:hAnsi="Arial" w:cs="Arial"/>
          <w:sz w:val="22"/>
          <w:szCs w:val="22"/>
          <w:lang w:val="en-GB"/>
        </w:rPr>
        <w:t xml:space="preserve"> </w:t>
      </w:r>
    </w:p>
    <w:p w14:paraId="0A351B23" w14:textId="77777777" w:rsidR="009B72CB" w:rsidRPr="00C50002" w:rsidRDefault="009B72CB" w:rsidP="00057629">
      <w:pPr>
        <w:spacing w:line="360" w:lineRule="auto"/>
        <w:jc w:val="both"/>
        <w:rPr>
          <w:rFonts w:ascii="Arial" w:hAnsi="Arial" w:cs="Arial"/>
          <w:sz w:val="22"/>
          <w:szCs w:val="22"/>
          <w:lang w:val="en-GB"/>
        </w:rPr>
      </w:pPr>
    </w:p>
    <w:p w14:paraId="2906907E" w14:textId="7B05F944" w:rsidR="00D22A5C" w:rsidRPr="00C50002" w:rsidRDefault="00E83DE8" w:rsidP="00057629">
      <w:pPr>
        <w:spacing w:line="360" w:lineRule="auto"/>
        <w:jc w:val="both"/>
        <w:rPr>
          <w:rFonts w:ascii="Arial" w:hAnsi="Arial" w:cs="Arial"/>
          <w:sz w:val="22"/>
          <w:szCs w:val="22"/>
          <w:lang w:val="en-GB"/>
        </w:rPr>
      </w:pPr>
      <w:r w:rsidRPr="00C50002">
        <w:rPr>
          <w:rFonts w:ascii="Arial" w:hAnsi="Arial" w:cs="Arial"/>
          <w:sz w:val="22"/>
          <w:szCs w:val="22"/>
          <w:lang w:val="en-GB"/>
        </w:rPr>
        <w:t>Below is a table taken from</w:t>
      </w:r>
      <w:r w:rsidR="00740B8D" w:rsidRPr="00C50002">
        <w:rPr>
          <w:rFonts w:ascii="Arial" w:hAnsi="Arial" w:cs="Arial"/>
          <w:sz w:val="22"/>
          <w:szCs w:val="22"/>
          <w:lang w:val="en-GB"/>
        </w:rPr>
        <w:t xml:space="preserve"> </w:t>
      </w:r>
      <w:r w:rsidR="008579D9" w:rsidRPr="00C50002">
        <w:rPr>
          <w:rFonts w:ascii="Arial" w:hAnsi="Arial" w:cs="Arial"/>
          <w:sz w:val="22"/>
          <w:szCs w:val="22"/>
          <w:lang w:val="en-GB"/>
        </w:rPr>
        <w:t>“towards data science”</w:t>
      </w:r>
      <w:r w:rsidR="00740B8D" w:rsidRPr="00C50002">
        <w:rPr>
          <w:rFonts w:ascii="Arial" w:hAnsi="Arial" w:cs="Arial"/>
          <w:sz w:val="22"/>
          <w:szCs w:val="22"/>
          <w:lang w:val="en-GB"/>
        </w:rPr>
        <w:t xml:space="preserve"> which illustrates the 10 most in-demand data science skills in 2021:</w:t>
      </w:r>
    </w:p>
    <w:p w14:paraId="2E7D2DDC" w14:textId="135521D9" w:rsidR="00740B8D" w:rsidRPr="00C50002" w:rsidRDefault="00740B8D" w:rsidP="00C50002">
      <w:pPr>
        <w:jc w:val="both"/>
        <w:rPr>
          <w:rFonts w:ascii="Arial" w:hAnsi="Arial" w:cs="Arial"/>
          <w:sz w:val="22"/>
          <w:szCs w:val="22"/>
          <w:lang w:val="en-GB"/>
        </w:rPr>
      </w:pPr>
    </w:p>
    <w:p w14:paraId="701F76FF" w14:textId="661A9714" w:rsidR="00764290" w:rsidRPr="00C50002" w:rsidRDefault="00740B8D" w:rsidP="00C50002">
      <w:pPr>
        <w:jc w:val="both"/>
        <w:rPr>
          <w:rFonts w:ascii="Arial" w:hAnsi="Arial" w:cs="Arial"/>
          <w:sz w:val="22"/>
          <w:szCs w:val="22"/>
          <w:lang w:val="en-GB"/>
        </w:rPr>
      </w:pPr>
      <w:r w:rsidRPr="00C50002">
        <w:rPr>
          <w:rFonts w:ascii="Arial" w:hAnsi="Arial" w:cs="Arial"/>
          <w:noProof/>
          <w:sz w:val="22"/>
          <w:szCs w:val="22"/>
          <w:lang w:val="en-GB"/>
        </w:rPr>
        <w:drawing>
          <wp:inline distT="0" distB="0" distL="0" distR="0" wp14:anchorId="1A2C8FFD" wp14:editId="6588945B">
            <wp:extent cx="5601003" cy="2405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686488" cy="2442290"/>
                    </a:xfrm>
                    <a:prstGeom prst="rect">
                      <a:avLst/>
                    </a:prstGeom>
                  </pic:spPr>
                </pic:pic>
              </a:graphicData>
            </a:graphic>
          </wp:inline>
        </w:drawing>
      </w:r>
    </w:p>
    <w:p w14:paraId="00EFB20A" w14:textId="75F27BCB" w:rsidR="00926131" w:rsidRDefault="00740B8D" w:rsidP="00C50002">
      <w:pPr>
        <w:pStyle w:val="Caption"/>
        <w:jc w:val="both"/>
        <w:rPr>
          <w:rFonts w:ascii="Arial" w:hAnsi="Arial" w:cs="Arial"/>
        </w:rPr>
      </w:pPr>
      <w:r w:rsidRPr="00C50002">
        <w:rPr>
          <w:rFonts w:ascii="Arial" w:hAnsi="Arial" w:cs="Arial"/>
        </w:rPr>
        <w:t xml:space="preserve">Figure </w:t>
      </w:r>
      <w:r w:rsidRPr="00C50002">
        <w:rPr>
          <w:rFonts w:ascii="Arial" w:hAnsi="Arial" w:cs="Arial"/>
        </w:rPr>
        <w:fldChar w:fldCharType="begin"/>
      </w:r>
      <w:r w:rsidRPr="00C50002">
        <w:rPr>
          <w:rFonts w:ascii="Arial" w:hAnsi="Arial" w:cs="Arial"/>
        </w:rPr>
        <w:instrText xml:space="preserve"> SEQ Figure \* ARABIC </w:instrText>
      </w:r>
      <w:r w:rsidRPr="00C50002">
        <w:rPr>
          <w:rFonts w:ascii="Arial" w:hAnsi="Arial" w:cs="Arial"/>
        </w:rPr>
        <w:fldChar w:fldCharType="separate"/>
      </w:r>
      <w:r w:rsidRPr="00C50002">
        <w:rPr>
          <w:rFonts w:ascii="Arial" w:hAnsi="Arial" w:cs="Arial"/>
          <w:noProof/>
        </w:rPr>
        <w:t>1</w:t>
      </w:r>
      <w:r w:rsidRPr="00C50002">
        <w:rPr>
          <w:rFonts w:ascii="Arial" w:hAnsi="Arial" w:cs="Arial"/>
        </w:rPr>
        <w:fldChar w:fldCharType="end"/>
      </w:r>
      <w:r w:rsidRPr="00C50002">
        <w:rPr>
          <w:rFonts w:ascii="Arial" w:hAnsi="Arial" w:cs="Arial"/>
        </w:rPr>
        <w:t>: 10 Most In-Demand Data Science Skills in 2021</w:t>
      </w:r>
    </w:p>
    <w:p w14:paraId="72841028" w14:textId="77777777" w:rsidR="00B1775A" w:rsidRPr="00B1775A" w:rsidRDefault="00B1775A" w:rsidP="00B1775A"/>
    <w:p w14:paraId="55C42AB5" w14:textId="393F1A91" w:rsidR="0054749D" w:rsidRPr="00C50002" w:rsidRDefault="00926131" w:rsidP="00057629">
      <w:pPr>
        <w:spacing w:line="360" w:lineRule="auto"/>
        <w:jc w:val="both"/>
        <w:rPr>
          <w:rFonts w:ascii="Arial" w:hAnsi="Arial" w:cs="Arial"/>
          <w:sz w:val="22"/>
          <w:szCs w:val="22"/>
        </w:rPr>
      </w:pPr>
      <w:r w:rsidRPr="00C50002">
        <w:rPr>
          <w:rFonts w:ascii="Arial" w:hAnsi="Arial" w:cs="Arial"/>
          <w:sz w:val="22"/>
          <w:szCs w:val="22"/>
        </w:rPr>
        <w:t xml:space="preserve">As seen in the above graph, SQL is the second most in demand skillset in the data science field, which is </w:t>
      </w:r>
      <w:r w:rsidR="008579D9" w:rsidRPr="00C50002">
        <w:rPr>
          <w:rFonts w:ascii="Arial" w:hAnsi="Arial" w:cs="Arial"/>
          <w:sz w:val="22"/>
          <w:szCs w:val="22"/>
        </w:rPr>
        <w:t xml:space="preserve">one of the most emerging fields, coming only second to the Python programming language. </w:t>
      </w:r>
      <w:sdt>
        <w:sdtPr>
          <w:rPr>
            <w:rFonts w:ascii="Arial" w:hAnsi="Arial" w:cs="Arial"/>
            <w:sz w:val="22"/>
            <w:szCs w:val="22"/>
          </w:rPr>
          <w:id w:val="-1337535763"/>
          <w:citation/>
        </w:sdtPr>
        <w:sdtEndPr/>
        <w:sdtContent>
          <w:r w:rsidR="008579D9" w:rsidRPr="00C50002">
            <w:rPr>
              <w:rFonts w:ascii="Arial" w:hAnsi="Arial" w:cs="Arial"/>
              <w:sz w:val="22"/>
              <w:szCs w:val="22"/>
            </w:rPr>
            <w:fldChar w:fldCharType="begin"/>
          </w:r>
          <w:r w:rsidR="008579D9" w:rsidRPr="00C50002">
            <w:rPr>
              <w:rFonts w:ascii="Arial" w:hAnsi="Arial" w:cs="Arial"/>
              <w:sz w:val="22"/>
              <w:szCs w:val="22"/>
              <w:lang w:val="en-US"/>
            </w:rPr>
            <w:instrText xml:space="preserve"> CITATION Ter21 \l 1033 </w:instrText>
          </w:r>
          <w:r w:rsidR="008579D9" w:rsidRPr="00C50002">
            <w:rPr>
              <w:rFonts w:ascii="Arial" w:hAnsi="Arial" w:cs="Arial"/>
              <w:sz w:val="22"/>
              <w:szCs w:val="22"/>
            </w:rPr>
            <w:fldChar w:fldCharType="separate"/>
          </w:r>
          <w:r w:rsidR="008579D9" w:rsidRPr="00C50002">
            <w:rPr>
              <w:rFonts w:ascii="Arial" w:hAnsi="Arial" w:cs="Arial"/>
              <w:noProof/>
              <w:sz w:val="22"/>
              <w:szCs w:val="22"/>
              <w:lang w:val="en-US"/>
            </w:rPr>
            <w:t>(Shin, 2021)</w:t>
          </w:r>
          <w:r w:rsidR="008579D9" w:rsidRPr="00C50002">
            <w:rPr>
              <w:rFonts w:ascii="Arial" w:hAnsi="Arial" w:cs="Arial"/>
              <w:sz w:val="22"/>
              <w:szCs w:val="22"/>
            </w:rPr>
            <w:fldChar w:fldCharType="end"/>
          </w:r>
        </w:sdtContent>
      </w:sdt>
      <w:r w:rsidR="008579D9" w:rsidRPr="00C50002">
        <w:rPr>
          <w:rFonts w:ascii="Arial" w:hAnsi="Arial" w:cs="Arial"/>
          <w:sz w:val="22"/>
          <w:szCs w:val="22"/>
        </w:rPr>
        <w:t xml:space="preserve"> </w:t>
      </w:r>
    </w:p>
    <w:p w14:paraId="255BAD40" w14:textId="4F6CC0A5" w:rsidR="00511022" w:rsidRDefault="008579D9" w:rsidP="00057629">
      <w:pPr>
        <w:spacing w:line="360" w:lineRule="auto"/>
        <w:jc w:val="both"/>
        <w:rPr>
          <w:rFonts w:ascii="Arial" w:hAnsi="Arial" w:cs="Arial"/>
          <w:sz w:val="22"/>
          <w:szCs w:val="22"/>
        </w:rPr>
      </w:pPr>
      <w:r w:rsidRPr="00C50002">
        <w:rPr>
          <w:rFonts w:ascii="Arial" w:hAnsi="Arial" w:cs="Arial"/>
          <w:sz w:val="22"/>
          <w:szCs w:val="22"/>
        </w:rPr>
        <w:t xml:space="preserve">Even though SQL is second to Python, it is important to acknowledge how versatile SQL is as </w:t>
      </w:r>
      <w:r w:rsidR="0054749D" w:rsidRPr="00C50002">
        <w:rPr>
          <w:rFonts w:ascii="Arial" w:hAnsi="Arial" w:cs="Arial"/>
          <w:sz w:val="22"/>
          <w:szCs w:val="22"/>
        </w:rPr>
        <w:t>it gets utilised in conjunction with various programming languages such as Python, Java, R and C++ to do database performance analysis, develop effective cross-platform software</w:t>
      </w:r>
      <w:r w:rsidR="00BB36CB" w:rsidRPr="00C50002">
        <w:rPr>
          <w:rFonts w:ascii="Arial" w:hAnsi="Arial" w:cs="Arial"/>
          <w:sz w:val="22"/>
          <w:szCs w:val="22"/>
        </w:rPr>
        <w:t>, support data storage and handles the retrieval of data and processing it to the front end application in server client requests.</w:t>
      </w:r>
    </w:p>
    <w:p w14:paraId="73A3245E" w14:textId="4D747014" w:rsidR="003A385E" w:rsidRPr="0073307A" w:rsidRDefault="003A385E" w:rsidP="00057629">
      <w:pPr>
        <w:pStyle w:val="Heading2"/>
        <w:spacing w:line="360" w:lineRule="auto"/>
        <w:jc w:val="both"/>
        <w:rPr>
          <w:rFonts w:ascii="Arial" w:hAnsi="Arial" w:cs="Arial"/>
          <w:b/>
          <w:bCs/>
          <w:color w:val="000000" w:themeColor="text1"/>
          <w:sz w:val="24"/>
          <w:szCs w:val="24"/>
        </w:rPr>
      </w:pPr>
      <w:bookmarkStart w:id="12" w:name="_Toc85811421"/>
      <w:r w:rsidRPr="0073307A">
        <w:rPr>
          <w:rFonts w:ascii="Arial" w:hAnsi="Arial" w:cs="Arial"/>
          <w:b/>
          <w:bCs/>
          <w:color w:val="000000" w:themeColor="text1"/>
          <w:sz w:val="24"/>
          <w:szCs w:val="24"/>
        </w:rPr>
        <w:lastRenderedPageBreak/>
        <w:t>SQL in modern web development</w:t>
      </w:r>
      <w:bookmarkEnd w:id="12"/>
      <w:r w:rsidR="00DC1B72" w:rsidRPr="00DC1B72">
        <w:rPr>
          <w:noProof/>
        </w:rPr>
        <w:t xml:space="preserve"> </w:t>
      </w:r>
    </w:p>
    <w:p w14:paraId="76494D21" w14:textId="77777777" w:rsidR="00B94D9E" w:rsidRPr="0073307A" w:rsidRDefault="00B94D9E" w:rsidP="00057629">
      <w:pPr>
        <w:spacing w:line="360" w:lineRule="auto"/>
        <w:jc w:val="both"/>
        <w:rPr>
          <w:rFonts w:ascii="Arial" w:hAnsi="Arial" w:cs="Arial"/>
        </w:rPr>
      </w:pPr>
    </w:p>
    <w:p w14:paraId="1C46F2BC" w14:textId="4E2B54AE" w:rsidR="003A385E" w:rsidRPr="0073307A" w:rsidRDefault="003A385E" w:rsidP="00057629">
      <w:pPr>
        <w:spacing w:line="360" w:lineRule="auto"/>
        <w:jc w:val="both"/>
        <w:rPr>
          <w:rFonts w:ascii="Arial" w:hAnsi="Arial" w:cs="Arial"/>
          <w:sz w:val="22"/>
          <w:szCs w:val="22"/>
        </w:rPr>
      </w:pPr>
      <w:r w:rsidRPr="0073307A">
        <w:rPr>
          <w:rFonts w:ascii="Arial" w:hAnsi="Arial" w:cs="Arial"/>
          <w:sz w:val="22"/>
          <w:szCs w:val="22"/>
        </w:rPr>
        <w:t xml:space="preserve">Most modern websites are interactive and make use of SQL to manage the data that the user interacts with on these websites. As a website has its own database, SQL is used to retrieve this data that is stored in the database and allows users of the website to interact with the data as needed. </w:t>
      </w:r>
      <w:sdt>
        <w:sdtPr>
          <w:rPr>
            <w:rFonts w:ascii="Arial" w:hAnsi="Arial" w:cs="Arial"/>
            <w:sz w:val="22"/>
            <w:szCs w:val="22"/>
          </w:rPr>
          <w:id w:val="1237062065"/>
          <w:citation/>
        </w:sdtPr>
        <w:sdtEndPr/>
        <w:sdtContent>
          <w:r w:rsidRPr="0073307A">
            <w:rPr>
              <w:rFonts w:ascii="Arial" w:hAnsi="Arial" w:cs="Arial"/>
              <w:sz w:val="22"/>
              <w:szCs w:val="22"/>
            </w:rPr>
            <w:fldChar w:fldCharType="begin"/>
          </w:r>
          <w:r w:rsidRPr="0073307A">
            <w:rPr>
              <w:rFonts w:ascii="Arial" w:hAnsi="Arial" w:cs="Arial"/>
              <w:sz w:val="22"/>
              <w:szCs w:val="22"/>
              <w:lang w:val="en-US"/>
            </w:rPr>
            <w:instrText xml:space="preserve"> CITATION Ris21 \l 1033 </w:instrText>
          </w:r>
          <w:r w:rsidRPr="0073307A">
            <w:rPr>
              <w:rFonts w:ascii="Arial" w:hAnsi="Arial" w:cs="Arial"/>
              <w:sz w:val="22"/>
              <w:szCs w:val="22"/>
            </w:rPr>
            <w:fldChar w:fldCharType="separate"/>
          </w:r>
          <w:r w:rsidRPr="0073307A">
            <w:rPr>
              <w:rFonts w:ascii="Arial" w:hAnsi="Arial" w:cs="Arial"/>
              <w:noProof/>
              <w:sz w:val="22"/>
              <w:szCs w:val="22"/>
              <w:lang w:val="en-US"/>
            </w:rPr>
            <w:t>(Chakraborty, 2021)</w:t>
          </w:r>
          <w:r w:rsidRPr="0073307A">
            <w:rPr>
              <w:rFonts w:ascii="Arial" w:hAnsi="Arial" w:cs="Arial"/>
              <w:sz w:val="22"/>
              <w:szCs w:val="22"/>
            </w:rPr>
            <w:fldChar w:fldCharType="end"/>
          </w:r>
        </w:sdtContent>
      </w:sdt>
    </w:p>
    <w:p w14:paraId="331BB7D4" w14:textId="73C3A853" w:rsidR="003A385E" w:rsidRDefault="003A385E" w:rsidP="00057629">
      <w:pPr>
        <w:spacing w:line="360" w:lineRule="auto"/>
        <w:jc w:val="both"/>
        <w:rPr>
          <w:rFonts w:ascii="Arial" w:hAnsi="Arial" w:cs="Arial"/>
          <w:sz w:val="22"/>
          <w:szCs w:val="22"/>
        </w:rPr>
      </w:pPr>
      <w:r w:rsidRPr="0073307A">
        <w:rPr>
          <w:rFonts w:ascii="Arial" w:hAnsi="Arial" w:cs="Arial"/>
          <w:sz w:val="22"/>
          <w:szCs w:val="22"/>
        </w:rPr>
        <w:t xml:space="preserve">A common use case that displays the importance of SQL </w:t>
      </w:r>
      <w:r w:rsidR="002E12E5" w:rsidRPr="0073307A">
        <w:rPr>
          <w:rFonts w:ascii="Arial" w:hAnsi="Arial" w:cs="Arial"/>
          <w:sz w:val="22"/>
          <w:szCs w:val="22"/>
        </w:rPr>
        <w:t xml:space="preserve">is its use in the ecommerce sector. Amazon is the biggest company in the world when it comes to ecommerce and they make use of databases to store customer information, seller information and information </w:t>
      </w:r>
      <w:r w:rsidR="00740DEB">
        <w:rPr>
          <w:rFonts w:ascii="Arial" w:hAnsi="Arial" w:cs="Arial"/>
          <w:sz w:val="22"/>
          <w:szCs w:val="22"/>
        </w:rPr>
        <w:t>about their products on offer. While from a frontend perspective it might seem to the user that this information is already stored on the website itself, in the backend, SQL is used to query the databases where this information is stored in and then retrieve the requested information via SQL which will return it to the front end and then display it for the user to see and interact with. With a company as big as Amazon making use of SQL to provide a service to their clients, it points to the importance of SQL in the modern era of computing.</w:t>
      </w:r>
    </w:p>
    <w:p w14:paraId="341D6626" w14:textId="77777777" w:rsidR="00E1521D" w:rsidRDefault="00E1521D" w:rsidP="00057629">
      <w:pPr>
        <w:spacing w:line="360" w:lineRule="auto"/>
        <w:jc w:val="both"/>
        <w:rPr>
          <w:rFonts w:ascii="Arial" w:hAnsi="Arial" w:cs="Arial"/>
          <w:sz w:val="22"/>
          <w:szCs w:val="22"/>
        </w:rPr>
      </w:pPr>
    </w:p>
    <w:p w14:paraId="09185FD1" w14:textId="1386D52A" w:rsidR="00740DEB" w:rsidRDefault="00773E2E" w:rsidP="00057629">
      <w:pPr>
        <w:pStyle w:val="Heading2"/>
        <w:spacing w:line="360" w:lineRule="auto"/>
        <w:jc w:val="both"/>
        <w:rPr>
          <w:rFonts w:ascii="Arial" w:hAnsi="Arial" w:cs="Arial"/>
          <w:b/>
          <w:bCs/>
          <w:color w:val="000000" w:themeColor="text1"/>
          <w:sz w:val="24"/>
          <w:szCs w:val="24"/>
        </w:rPr>
      </w:pPr>
      <w:bookmarkStart w:id="13" w:name="_Toc85811422"/>
      <w:r>
        <w:rPr>
          <w:rFonts w:ascii="Arial" w:hAnsi="Arial" w:cs="Arial"/>
          <w:b/>
          <w:bCs/>
          <w:color w:val="000000" w:themeColor="text1"/>
          <w:sz w:val="24"/>
          <w:szCs w:val="24"/>
        </w:rPr>
        <w:t>SQL for the future</w:t>
      </w:r>
      <w:bookmarkEnd w:id="13"/>
    </w:p>
    <w:p w14:paraId="36AC710B" w14:textId="10798319" w:rsidR="00773E2E" w:rsidRDefault="00773E2E" w:rsidP="00057629">
      <w:pPr>
        <w:spacing w:line="360" w:lineRule="auto"/>
        <w:jc w:val="both"/>
      </w:pPr>
    </w:p>
    <w:p w14:paraId="2805FE0F" w14:textId="498C2455" w:rsidR="00773E2E" w:rsidRPr="00057629" w:rsidRDefault="00773E2E" w:rsidP="00057629">
      <w:pPr>
        <w:spacing w:line="360" w:lineRule="auto"/>
        <w:jc w:val="both"/>
        <w:rPr>
          <w:rFonts w:ascii="Arial" w:hAnsi="Arial" w:cs="Arial"/>
          <w:sz w:val="22"/>
          <w:szCs w:val="22"/>
        </w:rPr>
      </w:pPr>
      <w:r w:rsidRPr="00D57CC8">
        <w:rPr>
          <w:rFonts w:ascii="Arial" w:hAnsi="Arial" w:cs="Arial"/>
          <w:sz w:val="22"/>
          <w:szCs w:val="22"/>
        </w:rPr>
        <w:t xml:space="preserve">Based on the above it is evident that SQL is a cornerstone of the programming world, whether it is a small application that uses data stored in a database or a huge </w:t>
      </w:r>
      <w:r w:rsidRPr="00D57CC8">
        <w:rPr>
          <w:rFonts w:ascii="Arial" w:hAnsi="Arial" w:cs="Arial"/>
          <w:sz w:val="22"/>
          <w:szCs w:val="22"/>
        </w:rPr>
        <w:t>$1.7 trillion</w:t>
      </w:r>
      <w:r w:rsidRPr="00D57CC8">
        <w:rPr>
          <w:rFonts w:ascii="Arial" w:hAnsi="Arial" w:cs="Arial"/>
          <w:sz w:val="22"/>
          <w:szCs w:val="22"/>
        </w:rPr>
        <w:t xml:space="preserve"> dollar company that needs to make use of SQL to handle their data. SQL does and will play an important role for the future of data science and the progression of data science too. While many people might say that SQL is becoming redundant, the evidence is clear that it is one of the most integral computing languages in the current era of data.</w:t>
      </w:r>
    </w:p>
    <w:p w14:paraId="6A1244D1" w14:textId="056FC649" w:rsidR="00740DEB" w:rsidRPr="00740DEB" w:rsidRDefault="00740DEB" w:rsidP="00740DEB"/>
    <w:p w14:paraId="2A1643D1" w14:textId="65C3BEE5" w:rsidR="000527F2" w:rsidRDefault="000527F2" w:rsidP="00547AE6">
      <w:pPr>
        <w:pStyle w:val="Heading1"/>
        <w:jc w:val="both"/>
        <w:rPr>
          <w:rFonts w:ascii="Arial" w:hAnsi="Arial" w:cs="Arial"/>
          <w:b/>
          <w:bCs/>
          <w:color w:val="000000" w:themeColor="text1"/>
          <w:sz w:val="24"/>
          <w:szCs w:val="24"/>
        </w:rPr>
      </w:pPr>
      <w:bookmarkStart w:id="14" w:name="_Toc85811423"/>
      <w:r w:rsidRPr="0073307A">
        <w:rPr>
          <w:rFonts w:ascii="Arial" w:hAnsi="Arial" w:cs="Arial"/>
          <w:b/>
          <w:bCs/>
          <w:color w:val="000000" w:themeColor="text1"/>
          <w:sz w:val="24"/>
          <w:szCs w:val="24"/>
        </w:rPr>
        <w:t>Reflections and value of LinkedIn learning</w:t>
      </w:r>
      <w:bookmarkEnd w:id="14"/>
    </w:p>
    <w:p w14:paraId="217F4E68" w14:textId="491ADA20" w:rsidR="00006DFE" w:rsidRDefault="00006DFE" w:rsidP="00547AE6">
      <w:pPr>
        <w:jc w:val="both"/>
      </w:pPr>
    </w:p>
    <w:p w14:paraId="3FBA478B" w14:textId="5888D8E2" w:rsidR="00FC0ED6" w:rsidRPr="00E1646D" w:rsidRDefault="00FC0ED6" w:rsidP="00E1646D">
      <w:pPr>
        <w:pStyle w:val="Heading2"/>
        <w:jc w:val="both"/>
        <w:rPr>
          <w:rFonts w:ascii="Arial" w:hAnsi="Arial" w:cs="Arial"/>
          <w:b/>
          <w:bCs/>
          <w:color w:val="000000" w:themeColor="text1"/>
          <w:sz w:val="24"/>
          <w:szCs w:val="24"/>
        </w:rPr>
      </w:pPr>
      <w:bookmarkStart w:id="15" w:name="_Toc85811424"/>
      <w:proofErr w:type="spellStart"/>
      <w:r w:rsidRPr="00FC0ED6">
        <w:rPr>
          <w:rFonts w:ascii="Arial" w:hAnsi="Arial" w:cs="Arial"/>
          <w:b/>
          <w:bCs/>
          <w:color w:val="000000" w:themeColor="text1"/>
          <w:sz w:val="24"/>
          <w:szCs w:val="24"/>
        </w:rPr>
        <w:t>Curstin</w:t>
      </w:r>
      <w:proofErr w:type="spellEnd"/>
      <w:r w:rsidRPr="00FC0ED6">
        <w:rPr>
          <w:rFonts w:ascii="Arial" w:hAnsi="Arial" w:cs="Arial"/>
          <w:b/>
          <w:bCs/>
          <w:color w:val="000000" w:themeColor="text1"/>
          <w:sz w:val="24"/>
          <w:szCs w:val="24"/>
        </w:rPr>
        <w:t xml:space="preserve"> Jade Rose</w:t>
      </w:r>
      <w:bookmarkEnd w:id="15"/>
    </w:p>
    <w:p w14:paraId="00FE9116" w14:textId="02ECFBE9" w:rsidR="00FC0ED6" w:rsidRPr="00E1646D" w:rsidRDefault="00FC0ED6" w:rsidP="00E1646D">
      <w:pPr>
        <w:spacing w:before="240" w:after="240" w:line="360" w:lineRule="auto"/>
        <w:jc w:val="both"/>
        <w:rPr>
          <w:rFonts w:ascii="Times New Roman" w:eastAsia="Times New Roman" w:hAnsi="Times New Roman" w:cs="Times New Roman"/>
          <w:lang w:eastAsia="en-ZA"/>
        </w:rPr>
      </w:pPr>
      <w:r w:rsidRPr="00C92346">
        <w:rPr>
          <w:rFonts w:ascii="Arial" w:eastAsia="Times New Roman" w:hAnsi="Arial" w:cs="Arial"/>
          <w:color w:val="000000"/>
          <w:sz w:val="22"/>
          <w:szCs w:val="22"/>
          <w:lang w:eastAsia="en-ZA"/>
        </w:rPr>
        <w:t>What I have learnt about SQL is that it is a versatile programming language that is able to integrate seamlessly into any application or program. It gives users the ability to access or query data fast without having extensive knowledge on SQL. SQL data definition allows for structured data and being able to manipulate data in a way we see fit is what makes it an excellent choice to implement in your systems.</w:t>
      </w:r>
      <w:r w:rsidR="003E7461">
        <w:rPr>
          <w:rFonts w:ascii="Times New Roman" w:eastAsia="Times New Roman" w:hAnsi="Times New Roman" w:cs="Times New Roman"/>
          <w:lang w:eastAsia="en-ZA"/>
        </w:rPr>
        <w:t xml:space="preserve"> </w:t>
      </w:r>
      <w:r w:rsidRPr="00C92346">
        <w:rPr>
          <w:rFonts w:ascii="Arial" w:eastAsia="Times New Roman" w:hAnsi="Arial" w:cs="Arial"/>
          <w:color w:val="000000"/>
          <w:sz w:val="22"/>
          <w:szCs w:val="22"/>
          <w:lang w:eastAsia="en-ZA"/>
        </w:rPr>
        <w:t xml:space="preserve">Learning SQL through LinkedIn Learning has it’s benefit as it introduces the topic in a well-presented video format. Professionals in the industry teaching the course are excellent as they give insight into industry standards and good practice. However, it is not something I will refer to if I need to recall a specific part of </w:t>
      </w:r>
      <w:r w:rsidRPr="00C92346">
        <w:rPr>
          <w:rFonts w:ascii="Arial" w:eastAsia="Times New Roman" w:hAnsi="Arial" w:cs="Arial"/>
          <w:color w:val="000000"/>
          <w:sz w:val="22"/>
          <w:szCs w:val="22"/>
          <w:lang w:eastAsia="en-ZA"/>
        </w:rPr>
        <w:lastRenderedPageBreak/>
        <w:t>SQL. Reading the specific part online would be a lot faster than watching the video from the start</w:t>
      </w:r>
      <w:r>
        <w:rPr>
          <w:rFonts w:ascii="Arial" w:eastAsia="Times New Roman" w:hAnsi="Arial" w:cs="Arial"/>
          <w:color w:val="000000"/>
          <w:sz w:val="22"/>
          <w:szCs w:val="22"/>
          <w:lang w:eastAsia="en-ZA"/>
        </w:rPr>
        <w:t>.</w:t>
      </w:r>
    </w:p>
    <w:p w14:paraId="473D4201" w14:textId="1EFD850E" w:rsidR="00FB6C93" w:rsidRDefault="00FB6C93" w:rsidP="00E1646D">
      <w:pPr>
        <w:pStyle w:val="Heading2"/>
        <w:jc w:val="both"/>
        <w:rPr>
          <w:rFonts w:ascii="Arial" w:hAnsi="Arial" w:cs="Arial"/>
          <w:b/>
          <w:bCs/>
          <w:color w:val="000000" w:themeColor="text1"/>
          <w:sz w:val="24"/>
          <w:szCs w:val="24"/>
        </w:rPr>
      </w:pPr>
      <w:bookmarkStart w:id="16" w:name="_Toc85811425"/>
      <w:r w:rsidRPr="00FB6C93">
        <w:rPr>
          <w:rFonts w:ascii="Arial" w:hAnsi="Arial" w:cs="Arial"/>
          <w:b/>
          <w:bCs/>
          <w:color w:val="000000" w:themeColor="text1"/>
          <w:sz w:val="24"/>
          <w:szCs w:val="24"/>
        </w:rPr>
        <w:t xml:space="preserve">Thabiso </w:t>
      </w:r>
      <w:proofErr w:type="spellStart"/>
      <w:r w:rsidRPr="00FB6C93">
        <w:rPr>
          <w:rFonts w:ascii="Arial" w:hAnsi="Arial" w:cs="Arial"/>
          <w:b/>
          <w:bCs/>
          <w:color w:val="000000" w:themeColor="text1"/>
          <w:sz w:val="24"/>
          <w:szCs w:val="24"/>
        </w:rPr>
        <w:t>Matsaba</w:t>
      </w:r>
      <w:bookmarkEnd w:id="16"/>
      <w:proofErr w:type="spellEnd"/>
    </w:p>
    <w:p w14:paraId="7EE61D55" w14:textId="77777777" w:rsidR="00E1646D" w:rsidRPr="00E1646D" w:rsidRDefault="00E1646D" w:rsidP="00E1646D"/>
    <w:p w14:paraId="2D81CC5F" w14:textId="72EABF46" w:rsidR="00FB6C93" w:rsidRPr="00FB6C93" w:rsidRDefault="00FB6C93" w:rsidP="00547AE6">
      <w:pPr>
        <w:spacing w:line="360" w:lineRule="auto"/>
        <w:jc w:val="both"/>
        <w:rPr>
          <w:rFonts w:ascii="Arial" w:hAnsi="Arial" w:cs="Arial"/>
          <w:sz w:val="22"/>
          <w:szCs w:val="22"/>
          <w:lang w:val="en-GB"/>
        </w:rPr>
      </w:pPr>
      <w:r w:rsidRPr="00FB6C93">
        <w:rPr>
          <w:rFonts w:ascii="Arial" w:hAnsi="Arial" w:cs="Arial"/>
          <w:sz w:val="22"/>
          <w:szCs w:val="22"/>
          <w:lang w:val="en-GB"/>
        </w:rPr>
        <w:t xml:space="preserve">I have learnt a lot about SQL and its application in the modern world. Businesses, IT administrators, and Software developers need to have a sound knowledge of </w:t>
      </w:r>
      <w:r w:rsidR="00F17DAF" w:rsidRPr="00FB6C93">
        <w:rPr>
          <w:rFonts w:ascii="Arial" w:hAnsi="Arial" w:cs="Arial"/>
          <w:sz w:val="22"/>
          <w:szCs w:val="22"/>
          <w:lang w:val="en-GB"/>
        </w:rPr>
        <w:t>SQL, because</w:t>
      </w:r>
      <w:r w:rsidRPr="00FB6C93">
        <w:rPr>
          <w:rFonts w:ascii="Arial" w:hAnsi="Arial" w:cs="Arial"/>
          <w:sz w:val="22"/>
          <w:szCs w:val="22"/>
          <w:lang w:val="en-GB"/>
        </w:rPr>
        <w:t xml:space="preserve"> they will always have to work with databases. SQL has been the language of choice for many of these professions and still is in use and in high demand even today. </w:t>
      </w:r>
    </w:p>
    <w:p w14:paraId="678A114E" w14:textId="77777777" w:rsidR="00FB6C93" w:rsidRPr="00FB6C93" w:rsidRDefault="00FB6C93" w:rsidP="00547AE6">
      <w:pPr>
        <w:spacing w:line="360" w:lineRule="auto"/>
        <w:jc w:val="both"/>
        <w:rPr>
          <w:rFonts w:ascii="Arial" w:hAnsi="Arial" w:cs="Arial"/>
          <w:sz w:val="22"/>
          <w:szCs w:val="22"/>
          <w:lang w:val="en-GB"/>
        </w:rPr>
      </w:pPr>
      <w:r w:rsidRPr="00FB6C93">
        <w:rPr>
          <w:rFonts w:ascii="Arial" w:hAnsi="Arial" w:cs="Arial"/>
          <w:sz w:val="22"/>
          <w:szCs w:val="22"/>
          <w:lang w:val="en-GB"/>
        </w:rPr>
        <w:t xml:space="preserve">LinkedIn learning was a very good and informative platform to learn SQL. The way in which the videos have been created makes it easy to follow and the quizzes are a good way to grasp the knowledge presented. The LinkedIn Learning courses not only helped me with understanding SQL only, but other subjects as well. The certificates I have got through LinkedIn Learning will also help me in the future when applying for employment. </w:t>
      </w:r>
    </w:p>
    <w:p w14:paraId="466F0E3B" w14:textId="77777777" w:rsidR="00FB6C93" w:rsidRPr="00FB6C93" w:rsidRDefault="00FB6C93" w:rsidP="00FB6C93"/>
    <w:p w14:paraId="3D701AFB" w14:textId="6C0871F7" w:rsidR="00837A07" w:rsidRPr="00BB4CE1" w:rsidRDefault="00BB4CE1" w:rsidP="00D51A8D">
      <w:pPr>
        <w:pStyle w:val="Heading2"/>
        <w:jc w:val="both"/>
        <w:rPr>
          <w:rFonts w:ascii="Arial" w:hAnsi="Arial" w:cs="Arial"/>
          <w:b/>
          <w:bCs/>
          <w:color w:val="000000" w:themeColor="text1"/>
          <w:sz w:val="24"/>
          <w:szCs w:val="24"/>
        </w:rPr>
      </w:pPr>
      <w:bookmarkStart w:id="17" w:name="_Toc85811426"/>
      <w:r w:rsidRPr="00BB4CE1">
        <w:rPr>
          <w:rFonts w:ascii="Arial" w:hAnsi="Arial" w:cs="Arial"/>
          <w:b/>
          <w:bCs/>
          <w:color w:val="000000" w:themeColor="text1"/>
          <w:sz w:val="24"/>
          <w:szCs w:val="24"/>
        </w:rPr>
        <w:t>Jody Kearns</w:t>
      </w:r>
      <w:bookmarkEnd w:id="17"/>
    </w:p>
    <w:p w14:paraId="0C977710" w14:textId="45571031" w:rsidR="00837A07" w:rsidRPr="00BB4CE1" w:rsidRDefault="00837A07" w:rsidP="00D51A8D">
      <w:pPr>
        <w:jc w:val="both"/>
        <w:rPr>
          <w:rFonts w:ascii="Arial" w:hAnsi="Arial" w:cs="Arial"/>
          <w:sz w:val="22"/>
          <w:szCs w:val="22"/>
        </w:rPr>
      </w:pPr>
    </w:p>
    <w:p w14:paraId="69CE3ADF" w14:textId="2D8D93A3" w:rsidR="009B314F" w:rsidRDefault="00057629" w:rsidP="00057629">
      <w:pPr>
        <w:spacing w:line="360" w:lineRule="auto"/>
        <w:jc w:val="both"/>
        <w:rPr>
          <w:rFonts w:ascii="Arial" w:hAnsi="Arial" w:cs="Arial"/>
          <w:sz w:val="22"/>
          <w:szCs w:val="22"/>
        </w:rPr>
      </w:pPr>
      <w:r>
        <w:rPr>
          <w:rFonts w:ascii="Arial" w:hAnsi="Arial" w:cs="Arial"/>
          <w:sz w:val="22"/>
          <w:szCs w:val="22"/>
        </w:rPr>
        <w:t xml:space="preserve">What I’ve learnt this year is that SQL is an extremely vital part of the programming world as it is used in all </w:t>
      </w:r>
      <w:r w:rsidR="009B314F">
        <w:rPr>
          <w:rFonts w:ascii="Arial" w:hAnsi="Arial" w:cs="Arial"/>
          <w:sz w:val="22"/>
          <w:szCs w:val="22"/>
        </w:rPr>
        <w:t xml:space="preserve">applications and systems that has a database and requires data to be handled. I’ve also learnt that SQL is extremely flexible as it integrates with many other programming languages such as Python and Java, which are languages that I am interested in </w:t>
      </w:r>
      <w:r w:rsidR="00F56C5B">
        <w:rPr>
          <w:rFonts w:ascii="Arial" w:hAnsi="Arial" w:cs="Arial"/>
          <w:sz w:val="22"/>
          <w:szCs w:val="22"/>
        </w:rPr>
        <w:t>pursuing</w:t>
      </w:r>
      <w:r w:rsidR="009B314F">
        <w:rPr>
          <w:rFonts w:ascii="Arial" w:hAnsi="Arial" w:cs="Arial"/>
          <w:sz w:val="22"/>
          <w:szCs w:val="22"/>
        </w:rPr>
        <w:t>.</w:t>
      </w:r>
    </w:p>
    <w:p w14:paraId="7818BE15" w14:textId="65F9787F" w:rsidR="009B314F" w:rsidRPr="00BB4CE1" w:rsidRDefault="009B314F" w:rsidP="00057629">
      <w:pPr>
        <w:spacing w:line="360" w:lineRule="auto"/>
        <w:jc w:val="both"/>
        <w:rPr>
          <w:rFonts w:ascii="Arial" w:hAnsi="Arial" w:cs="Arial"/>
          <w:sz w:val="22"/>
          <w:szCs w:val="22"/>
        </w:rPr>
      </w:pPr>
      <w:r>
        <w:rPr>
          <w:rFonts w:ascii="Arial" w:hAnsi="Arial" w:cs="Arial"/>
          <w:sz w:val="22"/>
          <w:szCs w:val="22"/>
        </w:rPr>
        <w:t>LinkedIn learning provided a strong platform for me to utilise to learn concepts and syntax of SQL on my own. What I liked about LinkedIn learning too, is that it added what you have learnt to your LinkedIn profile which will help in the future as recruiters will be able to see which courses I took and see my skillset at a glance. LinkedIn learning definitely helped me understand SQL easier as the course I completed had exercises to do which is a learning style that I thrive at.</w:t>
      </w:r>
    </w:p>
    <w:p w14:paraId="769A58A0" w14:textId="732438B9" w:rsidR="00837A07" w:rsidRPr="00BB4CE1" w:rsidRDefault="00837A07" w:rsidP="00006DFE">
      <w:pPr>
        <w:rPr>
          <w:rFonts w:ascii="Arial" w:hAnsi="Arial" w:cs="Arial"/>
          <w:sz w:val="22"/>
          <w:szCs w:val="22"/>
        </w:rPr>
      </w:pPr>
    </w:p>
    <w:p w14:paraId="4FA11442" w14:textId="2DC7D935" w:rsidR="00837A07" w:rsidRPr="00C57A39" w:rsidRDefault="007B42AD" w:rsidP="007B42AD">
      <w:pPr>
        <w:pStyle w:val="Heading2"/>
        <w:rPr>
          <w:rFonts w:ascii="Arial" w:hAnsi="Arial" w:cs="Arial"/>
          <w:b/>
          <w:bCs/>
          <w:color w:val="000000" w:themeColor="text1"/>
          <w:sz w:val="24"/>
          <w:szCs w:val="24"/>
        </w:rPr>
      </w:pPr>
      <w:bookmarkStart w:id="18" w:name="_Toc85811427"/>
      <w:r w:rsidRPr="00C57A39">
        <w:rPr>
          <w:rFonts w:ascii="Arial" w:hAnsi="Arial" w:cs="Arial"/>
          <w:b/>
          <w:bCs/>
          <w:color w:val="000000" w:themeColor="text1"/>
          <w:sz w:val="24"/>
          <w:szCs w:val="24"/>
        </w:rPr>
        <w:t xml:space="preserve">Simphiwe Nation </w:t>
      </w:r>
      <w:proofErr w:type="spellStart"/>
      <w:r w:rsidRPr="00C57A39">
        <w:rPr>
          <w:rFonts w:ascii="Arial" w:hAnsi="Arial" w:cs="Arial"/>
          <w:b/>
          <w:bCs/>
          <w:color w:val="000000" w:themeColor="text1"/>
          <w:sz w:val="24"/>
          <w:szCs w:val="24"/>
        </w:rPr>
        <w:t>Ka</w:t>
      </w:r>
      <w:r w:rsidR="00C57A39" w:rsidRPr="00C57A39">
        <w:rPr>
          <w:rFonts w:ascii="Arial" w:hAnsi="Arial" w:cs="Arial"/>
          <w:b/>
          <w:bCs/>
          <w:color w:val="000000" w:themeColor="text1"/>
          <w:sz w:val="24"/>
          <w:szCs w:val="24"/>
        </w:rPr>
        <w:t>hlana</w:t>
      </w:r>
      <w:bookmarkEnd w:id="18"/>
      <w:proofErr w:type="spellEnd"/>
    </w:p>
    <w:p w14:paraId="29A10CA6" w14:textId="17FB4109" w:rsidR="00837A07" w:rsidRPr="00BB4CE1" w:rsidRDefault="00837A07" w:rsidP="00006DFE">
      <w:pPr>
        <w:rPr>
          <w:rFonts w:ascii="Arial" w:hAnsi="Arial" w:cs="Arial"/>
          <w:sz w:val="22"/>
          <w:szCs w:val="22"/>
        </w:rPr>
      </w:pPr>
    </w:p>
    <w:p w14:paraId="4D4329A7" w14:textId="22A3B452" w:rsidR="00F16D76" w:rsidRPr="00956496" w:rsidRDefault="00F16D76" w:rsidP="00F16D76">
      <w:pPr>
        <w:spacing w:line="360" w:lineRule="auto"/>
        <w:jc w:val="both"/>
        <w:rPr>
          <w:rFonts w:ascii="Arial" w:hAnsi="Arial" w:cs="Arial"/>
          <w:sz w:val="22"/>
          <w:szCs w:val="22"/>
        </w:rPr>
      </w:pPr>
      <w:r w:rsidRPr="00956496">
        <w:rPr>
          <w:rFonts w:ascii="Arial" w:hAnsi="Arial" w:cs="Arial"/>
          <w:sz w:val="22"/>
          <w:szCs w:val="22"/>
        </w:rPr>
        <w:t>The course lectures directed us to 5 different online courses on LinkedIn. These courses have taught me how to write data retrieval queries and evaluate the results, how to write SQL statements that edit existing data and how to write SQL statements that create database objects. These self-paced courses were very helpful as I now also understand the structure and design of relational databases and the importance and major issues of database security and the maintenance of data integrity. Besides these courses being self-paced, what I also liked is that I could repeat a section as many times as I liked until I understood it. The LinkedIn courses also offered exams/tests after every learning objective which also helped in testing the knowledge I was learning throughout the courses.</w:t>
      </w:r>
    </w:p>
    <w:p w14:paraId="46F928FD" w14:textId="45F52CA6" w:rsidR="008E78AA" w:rsidRDefault="00006DFE" w:rsidP="00547AE6">
      <w:pPr>
        <w:pStyle w:val="Heading1"/>
        <w:jc w:val="both"/>
        <w:rPr>
          <w:rFonts w:ascii="Arial" w:hAnsi="Arial" w:cs="Arial"/>
          <w:b/>
          <w:bCs/>
          <w:color w:val="000000" w:themeColor="text1"/>
          <w:sz w:val="24"/>
          <w:szCs w:val="24"/>
        </w:rPr>
      </w:pPr>
      <w:bookmarkStart w:id="19" w:name="_Toc85811428"/>
      <w:r w:rsidRPr="00006DFE">
        <w:rPr>
          <w:rFonts w:ascii="Arial" w:hAnsi="Arial" w:cs="Arial"/>
          <w:b/>
          <w:bCs/>
          <w:color w:val="000000" w:themeColor="text1"/>
          <w:sz w:val="24"/>
          <w:szCs w:val="24"/>
        </w:rPr>
        <w:lastRenderedPageBreak/>
        <w:t>Conclusion</w:t>
      </w:r>
      <w:bookmarkEnd w:id="19"/>
    </w:p>
    <w:p w14:paraId="2DBE0A54" w14:textId="6E9F12F4" w:rsidR="00FC0ED6" w:rsidRDefault="00FC0ED6" w:rsidP="00547AE6">
      <w:pPr>
        <w:jc w:val="both"/>
      </w:pPr>
    </w:p>
    <w:p w14:paraId="54CD6523" w14:textId="1D51EE60" w:rsidR="00837A07" w:rsidRDefault="00FC0ED6" w:rsidP="00547AE6">
      <w:pPr>
        <w:spacing w:before="240" w:after="240" w:line="360" w:lineRule="auto"/>
        <w:jc w:val="both"/>
        <w:rPr>
          <w:rFonts w:ascii="Arial" w:hAnsi="Arial" w:cs="Arial"/>
          <w:sz w:val="22"/>
          <w:szCs w:val="22"/>
        </w:rPr>
      </w:pPr>
      <w:r w:rsidRPr="00C92346">
        <w:rPr>
          <w:rFonts w:ascii="Arial" w:hAnsi="Arial" w:cs="Arial"/>
          <w:sz w:val="22"/>
          <w:szCs w:val="22"/>
        </w:rPr>
        <w:t>SQL today remains the backbone of every relational database and many non-relational databases.</w:t>
      </w:r>
      <w:r>
        <w:rPr>
          <w:rFonts w:ascii="Arial" w:hAnsi="Arial" w:cs="Arial"/>
          <w:sz w:val="22"/>
          <w:szCs w:val="22"/>
        </w:rPr>
        <w:t xml:space="preserve"> Even though there is a rise in Big Data and Cloud computing, SQL remains the most in demand programming language for relational databases. This is the reason why it is important to learn how to code using SQL, as it </w:t>
      </w:r>
      <w:r w:rsidRPr="000E7FA1">
        <w:rPr>
          <w:rFonts w:ascii="Arial" w:hAnsi="Arial" w:cs="Arial"/>
          <w:sz w:val="22"/>
          <w:szCs w:val="22"/>
        </w:rPr>
        <w:t>will remain in place for years to come</w:t>
      </w:r>
      <w:r w:rsidR="00FB6C93">
        <w:rPr>
          <w:rFonts w:ascii="Arial" w:hAnsi="Arial" w:cs="Arial"/>
          <w:sz w:val="22"/>
          <w:szCs w:val="22"/>
        </w:rPr>
        <w:t>,</w:t>
      </w:r>
      <w:r w:rsidRPr="000E7FA1">
        <w:rPr>
          <w:rFonts w:ascii="Arial" w:hAnsi="Arial" w:cs="Arial"/>
          <w:sz w:val="22"/>
          <w:szCs w:val="22"/>
        </w:rPr>
        <w:t xml:space="preserve"> as the standard data access language used across many</w:t>
      </w:r>
      <w:r>
        <w:rPr>
          <w:rFonts w:ascii="Arial" w:hAnsi="Arial" w:cs="Arial"/>
          <w:sz w:val="22"/>
          <w:szCs w:val="22"/>
        </w:rPr>
        <w:t xml:space="preserve"> fields and practises. </w:t>
      </w:r>
    </w:p>
    <w:p w14:paraId="2B33E756" w14:textId="43BDCD56" w:rsidR="00975B70" w:rsidRDefault="00975B70" w:rsidP="00547AE6">
      <w:pPr>
        <w:pStyle w:val="Heading1"/>
        <w:rPr>
          <w:rFonts w:ascii="Arial" w:hAnsi="Arial" w:cs="Arial"/>
          <w:b/>
          <w:bCs/>
          <w:color w:val="000000" w:themeColor="text1"/>
          <w:sz w:val="24"/>
          <w:szCs w:val="24"/>
        </w:rPr>
      </w:pPr>
      <w:bookmarkStart w:id="20" w:name="_Toc85811429"/>
      <w:r w:rsidRPr="00975B70">
        <w:rPr>
          <w:rFonts w:ascii="Arial" w:hAnsi="Arial" w:cs="Arial"/>
          <w:b/>
          <w:bCs/>
          <w:color w:val="000000" w:themeColor="text1"/>
          <w:sz w:val="24"/>
          <w:szCs w:val="24"/>
        </w:rPr>
        <w:t>References</w:t>
      </w:r>
      <w:bookmarkEnd w:id="20"/>
    </w:p>
    <w:p w14:paraId="634FEE40" w14:textId="77777777" w:rsidR="00975B70" w:rsidRPr="00975B70" w:rsidRDefault="00975B70" w:rsidP="00547AE6"/>
    <w:p w14:paraId="2C1EE27C" w14:textId="205AB01D" w:rsidR="00975B70" w:rsidRPr="00933512" w:rsidRDefault="00975B70" w:rsidP="00057629">
      <w:pPr>
        <w:spacing w:line="360" w:lineRule="auto"/>
        <w:rPr>
          <w:rFonts w:ascii="Arial" w:hAnsi="Arial" w:cs="Arial"/>
          <w:sz w:val="22"/>
          <w:szCs w:val="22"/>
        </w:rPr>
      </w:pPr>
      <w:r w:rsidRPr="00933512">
        <w:rPr>
          <w:rFonts w:ascii="Arial" w:hAnsi="Arial" w:cs="Arial"/>
          <w:sz w:val="22"/>
          <w:szCs w:val="22"/>
        </w:rPr>
        <w:t xml:space="preserve">Babu, A., 2018. </w:t>
      </w:r>
      <w:proofErr w:type="spellStart"/>
      <w:r w:rsidRPr="00933512">
        <w:rPr>
          <w:rFonts w:ascii="Arial" w:hAnsi="Arial" w:cs="Arial"/>
          <w:sz w:val="22"/>
          <w:szCs w:val="22"/>
        </w:rPr>
        <w:t>CodingSight</w:t>
      </w:r>
      <w:proofErr w:type="spellEnd"/>
      <w:r w:rsidRPr="00933512">
        <w:rPr>
          <w:rFonts w:ascii="Arial" w:hAnsi="Arial" w:cs="Arial"/>
          <w:sz w:val="22"/>
          <w:szCs w:val="22"/>
        </w:rPr>
        <w:t xml:space="preserve">. [Online]  Available at: </w:t>
      </w:r>
      <w:hyperlink r:id="rId21" w:history="1">
        <w:r w:rsidR="00635F55" w:rsidRPr="00933512">
          <w:rPr>
            <w:rStyle w:val="Hyperlink"/>
            <w:rFonts w:ascii="Arial" w:hAnsi="Arial" w:cs="Arial"/>
            <w:sz w:val="22"/>
            <w:szCs w:val="22"/>
          </w:rPr>
          <w:t>https://codingsight.com/structured-query-language-importance-of-learning-sql/</w:t>
        </w:r>
      </w:hyperlink>
      <w:r w:rsidR="00635F55" w:rsidRPr="00933512">
        <w:rPr>
          <w:rFonts w:ascii="Arial" w:hAnsi="Arial" w:cs="Arial"/>
          <w:sz w:val="22"/>
          <w:szCs w:val="22"/>
        </w:rPr>
        <w:t xml:space="preserve"> </w:t>
      </w:r>
      <w:r w:rsidRPr="00933512">
        <w:rPr>
          <w:rFonts w:ascii="Arial" w:hAnsi="Arial" w:cs="Arial"/>
          <w:sz w:val="22"/>
          <w:szCs w:val="22"/>
        </w:rPr>
        <w:t>[Accessed 18 10 2021].</w:t>
      </w:r>
    </w:p>
    <w:p w14:paraId="12B3267A" w14:textId="52231D34" w:rsidR="00975B70" w:rsidRPr="00933512" w:rsidRDefault="00975B70" w:rsidP="00057629">
      <w:pPr>
        <w:spacing w:line="360" w:lineRule="auto"/>
        <w:rPr>
          <w:rFonts w:ascii="Arial" w:hAnsi="Arial" w:cs="Arial"/>
          <w:sz w:val="22"/>
          <w:szCs w:val="22"/>
        </w:rPr>
      </w:pPr>
      <w:r w:rsidRPr="00933512">
        <w:rPr>
          <w:rFonts w:ascii="Arial" w:hAnsi="Arial" w:cs="Arial"/>
          <w:sz w:val="22"/>
          <w:szCs w:val="22"/>
        </w:rPr>
        <w:t xml:space="preserve">Stoltzfus, J., 2020. </w:t>
      </w:r>
      <w:proofErr w:type="spellStart"/>
      <w:r w:rsidRPr="00933512">
        <w:rPr>
          <w:rFonts w:ascii="Arial" w:hAnsi="Arial" w:cs="Arial"/>
          <w:sz w:val="22"/>
          <w:szCs w:val="22"/>
        </w:rPr>
        <w:t>techopedia</w:t>
      </w:r>
      <w:proofErr w:type="spellEnd"/>
      <w:r w:rsidRPr="00933512">
        <w:rPr>
          <w:rFonts w:ascii="Arial" w:hAnsi="Arial" w:cs="Arial"/>
          <w:sz w:val="22"/>
          <w:szCs w:val="22"/>
        </w:rPr>
        <w:t xml:space="preserve">. [Online]  Available at: </w:t>
      </w:r>
      <w:hyperlink r:id="rId22" w:history="1">
        <w:r w:rsidR="00635F55" w:rsidRPr="00933512">
          <w:rPr>
            <w:rStyle w:val="Hyperlink"/>
            <w:rFonts w:ascii="Arial" w:hAnsi="Arial" w:cs="Arial"/>
            <w:sz w:val="22"/>
            <w:szCs w:val="22"/>
          </w:rPr>
          <w:t>https://www.techopedia.com/7/32157/technology-trends/what-are-the-biggest-uses-of-sql-today</w:t>
        </w:r>
      </w:hyperlink>
      <w:r w:rsidR="00635F55" w:rsidRPr="00933512">
        <w:rPr>
          <w:rFonts w:ascii="Arial" w:hAnsi="Arial" w:cs="Arial"/>
          <w:sz w:val="22"/>
          <w:szCs w:val="22"/>
        </w:rPr>
        <w:t xml:space="preserve"> </w:t>
      </w:r>
      <w:r w:rsidRPr="00933512">
        <w:rPr>
          <w:rFonts w:ascii="Arial" w:hAnsi="Arial" w:cs="Arial"/>
          <w:sz w:val="22"/>
          <w:szCs w:val="22"/>
        </w:rPr>
        <w:t xml:space="preserve">[Accessed 18 10 2021]. </w:t>
      </w:r>
    </w:p>
    <w:p w14:paraId="4F83058B" w14:textId="28243779" w:rsidR="00975B70" w:rsidRPr="00933512" w:rsidRDefault="00975B70" w:rsidP="00057629">
      <w:pPr>
        <w:spacing w:line="360" w:lineRule="auto"/>
        <w:rPr>
          <w:rFonts w:ascii="Arial" w:hAnsi="Arial" w:cs="Arial"/>
          <w:sz w:val="22"/>
          <w:szCs w:val="22"/>
        </w:rPr>
      </w:pPr>
      <w:r w:rsidRPr="00933512">
        <w:rPr>
          <w:rFonts w:ascii="Arial" w:hAnsi="Arial" w:cs="Arial"/>
          <w:sz w:val="22"/>
          <w:szCs w:val="22"/>
        </w:rPr>
        <w:t xml:space="preserve">Indeed, 2021. Indeed. [Online]  Available at: </w:t>
      </w:r>
      <w:hyperlink r:id="rId23" w:history="1">
        <w:r w:rsidR="00635F55" w:rsidRPr="00933512">
          <w:rPr>
            <w:rStyle w:val="Hyperlink"/>
            <w:rFonts w:ascii="Arial" w:hAnsi="Arial" w:cs="Arial"/>
            <w:sz w:val="22"/>
            <w:szCs w:val="22"/>
          </w:rPr>
          <w:t>https://www.indeed.com/career-advice/career-development/most-in-demand-coding-languages</w:t>
        </w:r>
      </w:hyperlink>
      <w:r w:rsidR="00635F55" w:rsidRPr="00933512">
        <w:rPr>
          <w:rFonts w:ascii="Arial" w:hAnsi="Arial" w:cs="Arial"/>
          <w:sz w:val="22"/>
          <w:szCs w:val="22"/>
        </w:rPr>
        <w:t xml:space="preserve"> </w:t>
      </w:r>
      <w:r w:rsidRPr="00933512">
        <w:rPr>
          <w:rFonts w:ascii="Arial" w:hAnsi="Arial" w:cs="Arial"/>
          <w:sz w:val="22"/>
          <w:szCs w:val="22"/>
        </w:rPr>
        <w:t>[Accessed 18 10 2021].</w:t>
      </w:r>
    </w:p>
    <w:p w14:paraId="2EB408F8" w14:textId="1070DFCC" w:rsidR="00975B70" w:rsidRPr="00933512" w:rsidRDefault="00975B70" w:rsidP="00057629">
      <w:pPr>
        <w:spacing w:line="360" w:lineRule="auto"/>
        <w:rPr>
          <w:rFonts w:ascii="Arial" w:hAnsi="Arial" w:cs="Arial"/>
          <w:sz w:val="22"/>
          <w:szCs w:val="22"/>
        </w:rPr>
      </w:pPr>
      <w:r w:rsidRPr="00933512">
        <w:rPr>
          <w:rFonts w:ascii="Arial" w:hAnsi="Arial" w:cs="Arial"/>
          <w:sz w:val="22"/>
          <w:szCs w:val="22"/>
        </w:rPr>
        <w:t xml:space="preserve">Mutai, J., 2021. Computing for Geeks. [Online]  Available at: </w:t>
      </w:r>
      <w:hyperlink r:id="rId24" w:history="1">
        <w:r w:rsidR="00635F55" w:rsidRPr="00933512">
          <w:rPr>
            <w:rStyle w:val="Hyperlink"/>
            <w:rFonts w:ascii="Arial" w:hAnsi="Arial" w:cs="Arial"/>
            <w:sz w:val="22"/>
            <w:szCs w:val="22"/>
          </w:rPr>
          <w:t>https://computingforgeeks.com/how-important-are-sql-databases-in-data-science/</w:t>
        </w:r>
      </w:hyperlink>
      <w:r w:rsidR="00635F55" w:rsidRPr="00933512">
        <w:rPr>
          <w:rFonts w:ascii="Arial" w:hAnsi="Arial" w:cs="Arial"/>
          <w:sz w:val="22"/>
          <w:szCs w:val="22"/>
        </w:rPr>
        <w:t xml:space="preserve"> </w:t>
      </w:r>
      <w:r w:rsidRPr="00933512">
        <w:rPr>
          <w:rFonts w:ascii="Arial" w:hAnsi="Arial" w:cs="Arial"/>
          <w:sz w:val="22"/>
          <w:szCs w:val="22"/>
        </w:rPr>
        <w:t>[Accessed 19 10 2021].</w:t>
      </w:r>
    </w:p>
    <w:p w14:paraId="76B5E108" w14:textId="5546497C" w:rsidR="00975B70" w:rsidRPr="00933512" w:rsidRDefault="00975B70" w:rsidP="00057629">
      <w:pPr>
        <w:spacing w:line="360" w:lineRule="auto"/>
        <w:rPr>
          <w:rFonts w:ascii="Arial" w:hAnsi="Arial" w:cs="Arial"/>
          <w:sz w:val="22"/>
          <w:szCs w:val="22"/>
        </w:rPr>
      </w:pPr>
      <w:r w:rsidRPr="00933512">
        <w:rPr>
          <w:rFonts w:ascii="Arial" w:hAnsi="Arial" w:cs="Arial"/>
          <w:sz w:val="22"/>
          <w:szCs w:val="22"/>
        </w:rPr>
        <w:t xml:space="preserve">Shin, T., 2021. towards data science. [Online]  Available at: </w:t>
      </w:r>
      <w:hyperlink r:id="rId25" w:history="1">
        <w:r w:rsidR="00635F55" w:rsidRPr="00933512">
          <w:rPr>
            <w:rStyle w:val="Hyperlink"/>
            <w:rFonts w:ascii="Arial" w:hAnsi="Arial" w:cs="Arial"/>
            <w:sz w:val="22"/>
            <w:szCs w:val="22"/>
          </w:rPr>
          <w:t>https://towardsdatascience.com/the-most-in-demand-skills-for-data-scientists-in-2021-4b2a808f4005</w:t>
        </w:r>
      </w:hyperlink>
      <w:r w:rsidR="00635F55" w:rsidRPr="00933512">
        <w:rPr>
          <w:rFonts w:ascii="Arial" w:hAnsi="Arial" w:cs="Arial"/>
          <w:sz w:val="22"/>
          <w:szCs w:val="22"/>
        </w:rPr>
        <w:t xml:space="preserve"> </w:t>
      </w:r>
      <w:r w:rsidRPr="00933512">
        <w:rPr>
          <w:rFonts w:ascii="Arial" w:hAnsi="Arial" w:cs="Arial"/>
          <w:sz w:val="22"/>
          <w:szCs w:val="22"/>
        </w:rPr>
        <w:t>[Accessed 19 10 2021].</w:t>
      </w:r>
    </w:p>
    <w:p w14:paraId="202B15E4" w14:textId="047DF29E" w:rsidR="00975B70" w:rsidRPr="00933512" w:rsidRDefault="00975B70" w:rsidP="00057629">
      <w:pPr>
        <w:spacing w:line="360" w:lineRule="auto"/>
        <w:rPr>
          <w:rFonts w:ascii="Arial" w:hAnsi="Arial" w:cs="Arial"/>
          <w:sz w:val="22"/>
          <w:szCs w:val="22"/>
        </w:rPr>
      </w:pPr>
      <w:r w:rsidRPr="00933512">
        <w:rPr>
          <w:rFonts w:ascii="Arial" w:hAnsi="Arial" w:cs="Arial"/>
          <w:sz w:val="22"/>
          <w:szCs w:val="22"/>
        </w:rPr>
        <w:t xml:space="preserve">Davies, N., 2021. </w:t>
      </w:r>
      <w:proofErr w:type="spellStart"/>
      <w:r w:rsidRPr="00933512">
        <w:rPr>
          <w:rFonts w:ascii="Arial" w:hAnsi="Arial" w:cs="Arial"/>
          <w:sz w:val="22"/>
          <w:szCs w:val="22"/>
        </w:rPr>
        <w:t>FreeCodeCamp</w:t>
      </w:r>
      <w:proofErr w:type="spellEnd"/>
      <w:r w:rsidRPr="00933512">
        <w:rPr>
          <w:rFonts w:ascii="Arial" w:hAnsi="Arial" w:cs="Arial"/>
          <w:sz w:val="22"/>
          <w:szCs w:val="22"/>
        </w:rPr>
        <w:t xml:space="preserve">. [Online]  Available at: </w:t>
      </w:r>
      <w:hyperlink r:id="rId26" w:history="1">
        <w:r w:rsidR="00635F55" w:rsidRPr="00933512">
          <w:rPr>
            <w:rStyle w:val="Hyperlink"/>
            <w:rFonts w:ascii="Arial" w:hAnsi="Arial" w:cs="Arial"/>
            <w:sz w:val="22"/>
            <w:szCs w:val="22"/>
          </w:rPr>
          <w:t>https://www.freecodecamp.org/news/why-learn-sql/</w:t>
        </w:r>
      </w:hyperlink>
      <w:r w:rsidR="00635F55" w:rsidRPr="00933512">
        <w:rPr>
          <w:rFonts w:ascii="Arial" w:hAnsi="Arial" w:cs="Arial"/>
          <w:sz w:val="22"/>
          <w:szCs w:val="22"/>
        </w:rPr>
        <w:t xml:space="preserve"> </w:t>
      </w:r>
      <w:r w:rsidRPr="00933512">
        <w:rPr>
          <w:rFonts w:ascii="Arial" w:hAnsi="Arial" w:cs="Arial"/>
          <w:sz w:val="22"/>
          <w:szCs w:val="22"/>
        </w:rPr>
        <w:t>[Accessed 17 10 2021].</w:t>
      </w:r>
    </w:p>
    <w:p w14:paraId="4D163695" w14:textId="6ED13F55" w:rsidR="00293B66" w:rsidRPr="00933512" w:rsidRDefault="00975B70" w:rsidP="00057629">
      <w:pPr>
        <w:spacing w:line="360" w:lineRule="auto"/>
        <w:rPr>
          <w:rFonts w:ascii="Arial" w:hAnsi="Arial" w:cs="Arial"/>
          <w:sz w:val="22"/>
          <w:szCs w:val="22"/>
        </w:rPr>
      </w:pPr>
      <w:r w:rsidRPr="00933512">
        <w:rPr>
          <w:rFonts w:ascii="Arial" w:hAnsi="Arial" w:cs="Arial"/>
          <w:sz w:val="22"/>
          <w:szCs w:val="22"/>
        </w:rPr>
        <w:t xml:space="preserve">Chakraborty, R., 2021. </w:t>
      </w:r>
      <w:proofErr w:type="spellStart"/>
      <w:r w:rsidRPr="00933512">
        <w:rPr>
          <w:rFonts w:ascii="Arial" w:hAnsi="Arial" w:cs="Arial"/>
          <w:sz w:val="22"/>
          <w:szCs w:val="22"/>
        </w:rPr>
        <w:t>GeeksforGeeks</w:t>
      </w:r>
      <w:proofErr w:type="spellEnd"/>
      <w:r w:rsidRPr="00933512">
        <w:rPr>
          <w:rFonts w:ascii="Arial" w:hAnsi="Arial" w:cs="Arial"/>
          <w:sz w:val="22"/>
          <w:szCs w:val="22"/>
        </w:rPr>
        <w:t xml:space="preserve">. [Online]  Available at: </w:t>
      </w:r>
      <w:hyperlink r:id="rId27" w:history="1">
        <w:r w:rsidR="00635F55" w:rsidRPr="00933512">
          <w:rPr>
            <w:rStyle w:val="Hyperlink"/>
            <w:rFonts w:ascii="Arial" w:hAnsi="Arial" w:cs="Arial"/>
            <w:sz w:val="22"/>
            <w:szCs w:val="22"/>
          </w:rPr>
          <w:t>https://www.geeksforgeeks.org/uses-of-sql/</w:t>
        </w:r>
      </w:hyperlink>
      <w:r w:rsidR="00635F55" w:rsidRPr="00933512">
        <w:rPr>
          <w:rFonts w:ascii="Arial" w:hAnsi="Arial" w:cs="Arial"/>
          <w:sz w:val="22"/>
          <w:szCs w:val="22"/>
        </w:rPr>
        <w:t xml:space="preserve"> </w:t>
      </w:r>
      <w:r w:rsidRPr="00933512">
        <w:rPr>
          <w:rFonts w:ascii="Arial" w:hAnsi="Arial" w:cs="Arial"/>
          <w:sz w:val="22"/>
          <w:szCs w:val="22"/>
        </w:rPr>
        <w:t xml:space="preserve">[Accessed 18 10 2021].  </w:t>
      </w:r>
    </w:p>
    <w:p w14:paraId="1922D3DF" w14:textId="6C7798F6" w:rsidR="00293B66" w:rsidRPr="00933512" w:rsidRDefault="00293B66" w:rsidP="00057629">
      <w:pPr>
        <w:autoSpaceDE w:val="0"/>
        <w:autoSpaceDN w:val="0"/>
        <w:adjustRightInd w:val="0"/>
        <w:spacing w:line="360" w:lineRule="auto"/>
        <w:ind w:right="-720"/>
        <w:rPr>
          <w:rFonts w:ascii="Arial" w:hAnsi="Arial" w:cs="Arial"/>
          <w:sz w:val="22"/>
          <w:szCs w:val="22"/>
          <w:lang w:val="en-GB"/>
        </w:rPr>
      </w:pPr>
      <w:proofErr w:type="spellStart"/>
      <w:r w:rsidRPr="00933512">
        <w:rPr>
          <w:rFonts w:ascii="Arial" w:hAnsi="Arial" w:cs="Arial"/>
          <w:sz w:val="22"/>
          <w:szCs w:val="22"/>
          <w:lang w:val="en-GB"/>
        </w:rPr>
        <w:t>Kozubek-Krycuń</w:t>
      </w:r>
      <w:proofErr w:type="spellEnd"/>
      <w:r w:rsidRPr="00933512">
        <w:rPr>
          <w:rFonts w:ascii="Arial" w:hAnsi="Arial" w:cs="Arial"/>
          <w:sz w:val="22"/>
          <w:szCs w:val="22"/>
          <w:lang w:val="en-GB"/>
        </w:rPr>
        <w:t xml:space="preserve">, A., 2020. The History of SQL Standards. [Online] Available at: </w:t>
      </w:r>
      <w:hyperlink r:id="rId28" w:history="1">
        <w:r w:rsidRPr="00933512">
          <w:rPr>
            <w:rFonts w:ascii="Arial" w:hAnsi="Arial" w:cs="Arial"/>
            <w:color w:val="0563C1"/>
            <w:sz w:val="22"/>
            <w:szCs w:val="22"/>
            <w:u w:val="single" w:color="0563C1"/>
            <w:lang w:val="en-GB"/>
          </w:rPr>
          <w:t>https://www.learnsql.com/blog/history-of-sql-standards</w:t>
        </w:r>
      </w:hyperlink>
      <w:r w:rsidRPr="00933512">
        <w:rPr>
          <w:rFonts w:ascii="Arial" w:hAnsi="Arial" w:cs="Arial"/>
          <w:sz w:val="22"/>
          <w:szCs w:val="22"/>
          <w:lang w:val="en-GB"/>
        </w:rPr>
        <w:t xml:space="preserve"> [Accessed 19 10 2021].</w:t>
      </w:r>
    </w:p>
    <w:p w14:paraId="325C1F1E" w14:textId="43340396" w:rsidR="00293B66" w:rsidRPr="00933512" w:rsidRDefault="00293B66" w:rsidP="00057629">
      <w:pPr>
        <w:autoSpaceDE w:val="0"/>
        <w:autoSpaceDN w:val="0"/>
        <w:adjustRightInd w:val="0"/>
        <w:spacing w:line="360" w:lineRule="auto"/>
        <w:ind w:right="-720"/>
        <w:rPr>
          <w:rFonts w:ascii="Arial" w:hAnsi="Arial" w:cs="Arial"/>
          <w:sz w:val="22"/>
          <w:szCs w:val="22"/>
          <w:lang w:val="en-GB"/>
        </w:rPr>
      </w:pPr>
      <w:r w:rsidRPr="00933512">
        <w:rPr>
          <w:rFonts w:ascii="Arial" w:hAnsi="Arial" w:cs="Arial"/>
          <w:sz w:val="22"/>
          <w:szCs w:val="22"/>
          <w:lang w:val="en-GB"/>
        </w:rPr>
        <w:t xml:space="preserve">The Editors of Encyclopaedia Britannica, 2021. SQL. [Online] Available at: </w:t>
      </w:r>
      <w:hyperlink r:id="rId29" w:history="1">
        <w:r w:rsidRPr="00933512">
          <w:rPr>
            <w:rFonts w:ascii="Arial" w:hAnsi="Arial" w:cs="Arial"/>
            <w:color w:val="0563C1"/>
            <w:sz w:val="22"/>
            <w:szCs w:val="22"/>
            <w:u w:val="single" w:color="0563C1"/>
            <w:lang w:val="en-GB"/>
          </w:rPr>
          <w:t>https://www.britannica.com/technology/SQL</w:t>
        </w:r>
      </w:hyperlink>
      <w:r w:rsidRPr="00933512">
        <w:rPr>
          <w:rFonts w:ascii="Arial" w:hAnsi="Arial" w:cs="Arial"/>
          <w:sz w:val="22"/>
          <w:szCs w:val="22"/>
          <w:lang w:val="en-GB"/>
        </w:rPr>
        <w:t xml:space="preserve"> [Accessed 20 10 2021].</w:t>
      </w:r>
    </w:p>
    <w:p w14:paraId="132295E5" w14:textId="77777777" w:rsidR="00293B66" w:rsidRPr="00933512" w:rsidRDefault="00293B66" w:rsidP="00057629">
      <w:pPr>
        <w:autoSpaceDE w:val="0"/>
        <w:autoSpaceDN w:val="0"/>
        <w:adjustRightInd w:val="0"/>
        <w:spacing w:line="360" w:lineRule="auto"/>
        <w:ind w:right="-720"/>
        <w:rPr>
          <w:rFonts w:ascii="Arial" w:hAnsi="Arial" w:cs="Arial"/>
          <w:sz w:val="22"/>
          <w:szCs w:val="22"/>
          <w:lang w:val="en-GB"/>
        </w:rPr>
      </w:pPr>
      <w:r w:rsidRPr="00933512">
        <w:rPr>
          <w:rFonts w:ascii="Arial" w:hAnsi="Arial" w:cs="Arial"/>
          <w:sz w:val="22"/>
          <w:szCs w:val="22"/>
          <w:lang w:val="en-GB"/>
        </w:rPr>
        <w:t xml:space="preserve">Berg, K. L., Seymour, T. &amp; Goel, R., 2013. History Of Databases. International Journal of Management &amp; Information Systems, 17(1), pp. 29-36. </w:t>
      </w:r>
    </w:p>
    <w:p w14:paraId="5BBB9A3B" w14:textId="3781114D" w:rsidR="00293B66" w:rsidRDefault="00293B66" w:rsidP="00975B70"/>
    <w:p w14:paraId="6D8175FC" w14:textId="1A983B89" w:rsidR="00E1646D" w:rsidRDefault="00E1646D" w:rsidP="00975B70"/>
    <w:p w14:paraId="5D30BB54" w14:textId="6306350F" w:rsidR="00E1646D" w:rsidRDefault="00E1646D" w:rsidP="00975B70"/>
    <w:p w14:paraId="002E7544" w14:textId="77777777" w:rsidR="00E1646D" w:rsidRDefault="00E1646D" w:rsidP="00975B70"/>
    <w:p w14:paraId="2E5B71C8" w14:textId="77777777" w:rsidR="00293B66" w:rsidRPr="00293B66" w:rsidRDefault="00293B66" w:rsidP="00293B66">
      <w:pPr>
        <w:pStyle w:val="Heading1"/>
        <w:rPr>
          <w:rFonts w:ascii="Arial" w:hAnsi="Arial" w:cs="Arial"/>
          <w:b/>
          <w:bCs/>
          <w:color w:val="000000" w:themeColor="text1"/>
          <w:sz w:val="24"/>
          <w:szCs w:val="24"/>
          <w:lang w:val="en-GB"/>
        </w:rPr>
      </w:pPr>
      <w:bookmarkStart w:id="21" w:name="_Toc85811430"/>
      <w:r w:rsidRPr="00293B66">
        <w:rPr>
          <w:rFonts w:ascii="Arial" w:hAnsi="Arial" w:cs="Arial"/>
          <w:b/>
          <w:bCs/>
          <w:color w:val="000000" w:themeColor="text1"/>
          <w:sz w:val="24"/>
          <w:szCs w:val="24"/>
          <w:lang w:val="en-GB"/>
        </w:rPr>
        <w:lastRenderedPageBreak/>
        <w:t>Meeting Minutes</w:t>
      </w:r>
      <w:bookmarkEnd w:id="21"/>
    </w:p>
    <w:p w14:paraId="0528DA41" w14:textId="77777777" w:rsidR="00293B66" w:rsidRDefault="00293B66" w:rsidP="00293B66">
      <w:pPr>
        <w:autoSpaceDE w:val="0"/>
        <w:autoSpaceDN w:val="0"/>
        <w:adjustRightInd w:val="0"/>
        <w:ind w:right="-720"/>
        <w:rPr>
          <w:rFonts w:ascii="Helvetica" w:hAnsi="Helvetica" w:cs="Helvetica"/>
          <w:lang w:val="en-GB"/>
        </w:rPr>
      </w:pPr>
    </w:p>
    <w:p w14:paraId="0B49A5DD" w14:textId="4211F08C"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Date</w:t>
      </w:r>
      <w:r>
        <w:rPr>
          <w:rFonts w:ascii="Helvetica" w:hAnsi="Helvetica" w:cs="Helvetica"/>
          <w:sz w:val="22"/>
          <w:szCs w:val="22"/>
          <w:lang w:val="en-GB"/>
        </w:rPr>
        <w:t xml:space="preserve">: 02 October 2021 &amp; </w:t>
      </w:r>
      <w:r w:rsidR="0054163F">
        <w:rPr>
          <w:rFonts w:ascii="Helvetica" w:hAnsi="Helvetica" w:cs="Helvetica"/>
          <w:sz w:val="22"/>
          <w:szCs w:val="22"/>
          <w:lang w:val="en-GB"/>
        </w:rPr>
        <w:t>19</w:t>
      </w:r>
      <w:r>
        <w:rPr>
          <w:rFonts w:ascii="Helvetica" w:hAnsi="Helvetica" w:cs="Helvetica"/>
          <w:sz w:val="22"/>
          <w:szCs w:val="22"/>
          <w:lang w:val="en-GB"/>
        </w:rPr>
        <w:t xml:space="preserve"> October 2021</w:t>
      </w:r>
    </w:p>
    <w:p w14:paraId="236CD63F"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Time</w:t>
      </w:r>
      <w:r>
        <w:rPr>
          <w:rFonts w:ascii="Helvetica" w:hAnsi="Helvetica" w:cs="Helvetica"/>
          <w:sz w:val="22"/>
          <w:szCs w:val="22"/>
          <w:lang w:val="en-GB"/>
        </w:rPr>
        <w:t>: 11:00 AM</w:t>
      </w:r>
    </w:p>
    <w:p w14:paraId="2163E2E4"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Facilitator</w:t>
      </w:r>
      <w:r>
        <w:rPr>
          <w:rFonts w:ascii="Helvetica" w:hAnsi="Helvetica" w:cs="Helvetica"/>
          <w:sz w:val="22"/>
          <w:szCs w:val="22"/>
          <w:lang w:val="en-GB"/>
        </w:rPr>
        <w:t>: Jody Kearns</w:t>
      </w:r>
    </w:p>
    <w:p w14:paraId="1003FA8E"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Online Meeting Platforms</w:t>
      </w:r>
    </w:p>
    <w:p w14:paraId="03AFD622"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sz w:val="22"/>
          <w:szCs w:val="22"/>
          <w:lang w:val="en-GB"/>
        </w:rPr>
        <w:t>Blackboard Collaborate</w:t>
      </w:r>
    </w:p>
    <w:p w14:paraId="0BB680D7"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Attendee List</w:t>
      </w:r>
    </w:p>
    <w:p w14:paraId="73796B34" w14:textId="4826ABE8" w:rsidR="00293B66" w:rsidRPr="00BF51C5" w:rsidRDefault="00293B66" w:rsidP="00BF51C5">
      <w:pPr>
        <w:pStyle w:val="ListParagraph"/>
        <w:numPr>
          <w:ilvl w:val="0"/>
          <w:numId w:val="19"/>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Jody Kearns</w:t>
      </w:r>
    </w:p>
    <w:p w14:paraId="1412A573" w14:textId="573E9F79" w:rsidR="00293B66" w:rsidRPr="00BF51C5" w:rsidRDefault="00293B66" w:rsidP="00BF51C5">
      <w:pPr>
        <w:pStyle w:val="ListParagraph"/>
        <w:numPr>
          <w:ilvl w:val="0"/>
          <w:numId w:val="19"/>
        </w:numPr>
        <w:tabs>
          <w:tab w:val="left" w:pos="720"/>
        </w:tabs>
        <w:autoSpaceDE w:val="0"/>
        <w:autoSpaceDN w:val="0"/>
        <w:adjustRightInd w:val="0"/>
        <w:ind w:right="-720"/>
        <w:jc w:val="both"/>
        <w:rPr>
          <w:rFonts w:ascii="Helvetica" w:hAnsi="Helvetica" w:cs="Helvetica"/>
          <w:sz w:val="22"/>
          <w:szCs w:val="22"/>
          <w:lang w:val="en-GB"/>
        </w:rPr>
      </w:pPr>
      <w:proofErr w:type="spellStart"/>
      <w:r w:rsidRPr="00BF51C5">
        <w:rPr>
          <w:rFonts w:ascii="Helvetica" w:hAnsi="Helvetica" w:cs="Helvetica"/>
          <w:sz w:val="22"/>
          <w:szCs w:val="22"/>
          <w:lang w:val="en-GB"/>
        </w:rPr>
        <w:t>Curstin</w:t>
      </w:r>
      <w:proofErr w:type="spellEnd"/>
      <w:r w:rsidRPr="00BF51C5">
        <w:rPr>
          <w:rFonts w:ascii="Helvetica" w:hAnsi="Helvetica" w:cs="Helvetica"/>
          <w:sz w:val="22"/>
          <w:szCs w:val="22"/>
          <w:lang w:val="en-GB"/>
        </w:rPr>
        <w:t xml:space="preserve"> Rose</w:t>
      </w:r>
    </w:p>
    <w:p w14:paraId="2A61F47C" w14:textId="6B61C819" w:rsidR="00293B66" w:rsidRPr="00BF51C5" w:rsidRDefault="00293B66" w:rsidP="00BF51C5">
      <w:pPr>
        <w:pStyle w:val="ListParagraph"/>
        <w:numPr>
          <w:ilvl w:val="0"/>
          <w:numId w:val="19"/>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 xml:space="preserve">Simphiwe </w:t>
      </w:r>
      <w:proofErr w:type="spellStart"/>
      <w:r w:rsidRPr="00BF51C5">
        <w:rPr>
          <w:rFonts w:ascii="Helvetica" w:hAnsi="Helvetica" w:cs="Helvetica"/>
          <w:sz w:val="22"/>
          <w:szCs w:val="22"/>
          <w:lang w:val="en-GB"/>
        </w:rPr>
        <w:t>Kahlana</w:t>
      </w:r>
      <w:proofErr w:type="spellEnd"/>
    </w:p>
    <w:p w14:paraId="0AED0C5F" w14:textId="229C685F" w:rsidR="00293B66" w:rsidRPr="00BF51C5" w:rsidRDefault="00293B66" w:rsidP="00BF51C5">
      <w:pPr>
        <w:pStyle w:val="ListParagraph"/>
        <w:numPr>
          <w:ilvl w:val="0"/>
          <w:numId w:val="19"/>
        </w:numPr>
        <w:tabs>
          <w:tab w:val="left" w:pos="720"/>
        </w:tabs>
        <w:autoSpaceDE w:val="0"/>
        <w:autoSpaceDN w:val="0"/>
        <w:adjustRightInd w:val="0"/>
        <w:spacing w:after="140"/>
        <w:ind w:right="-720"/>
        <w:jc w:val="both"/>
        <w:rPr>
          <w:rFonts w:ascii="Helvetica" w:hAnsi="Helvetica" w:cs="Helvetica"/>
          <w:sz w:val="22"/>
          <w:szCs w:val="22"/>
          <w:lang w:val="en-GB"/>
        </w:rPr>
      </w:pPr>
      <w:r w:rsidRPr="00BF51C5">
        <w:rPr>
          <w:rFonts w:ascii="Helvetica" w:hAnsi="Helvetica" w:cs="Helvetica"/>
          <w:sz w:val="22"/>
          <w:szCs w:val="22"/>
          <w:lang w:val="en-GB"/>
        </w:rPr>
        <w:t xml:space="preserve">Thabiso </w:t>
      </w:r>
      <w:proofErr w:type="spellStart"/>
      <w:r w:rsidRPr="00BF51C5">
        <w:rPr>
          <w:rFonts w:ascii="Helvetica" w:hAnsi="Helvetica" w:cs="Helvetica"/>
          <w:sz w:val="22"/>
          <w:szCs w:val="22"/>
          <w:lang w:val="en-GB"/>
        </w:rPr>
        <w:t>Matsaba</w:t>
      </w:r>
      <w:proofErr w:type="spellEnd"/>
    </w:p>
    <w:p w14:paraId="7D58FB9D" w14:textId="6EC0BB9D" w:rsidR="00293B66" w:rsidRDefault="00293B66" w:rsidP="00293B66">
      <w:pPr>
        <w:autoSpaceDE w:val="0"/>
        <w:autoSpaceDN w:val="0"/>
        <w:adjustRightInd w:val="0"/>
        <w:spacing w:after="140"/>
        <w:ind w:right="-720"/>
        <w:jc w:val="both"/>
        <w:rPr>
          <w:rFonts w:ascii="Helvetica" w:hAnsi="Helvetica" w:cs="Helvetica"/>
          <w:b/>
          <w:bCs/>
          <w:sz w:val="22"/>
          <w:szCs w:val="22"/>
          <w:lang w:val="en-GB"/>
        </w:rPr>
      </w:pPr>
      <w:r>
        <w:rPr>
          <w:rFonts w:ascii="Helvetica" w:hAnsi="Helvetica" w:cs="Helvetica"/>
          <w:b/>
          <w:bCs/>
          <w:sz w:val="22"/>
          <w:szCs w:val="22"/>
          <w:lang w:val="en-GB"/>
        </w:rPr>
        <w:t>Absent List</w:t>
      </w:r>
    </w:p>
    <w:p w14:paraId="59B9B064" w14:textId="77777777" w:rsidR="00293B66" w:rsidRDefault="00293B66" w:rsidP="00293B66">
      <w:pPr>
        <w:autoSpaceDE w:val="0"/>
        <w:autoSpaceDN w:val="0"/>
        <w:adjustRightInd w:val="0"/>
        <w:ind w:right="-720"/>
        <w:jc w:val="both"/>
        <w:rPr>
          <w:rFonts w:ascii="Helvetica" w:hAnsi="Helvetica" w:cs="Helvetica"/>
          <w:b/>
          <w:bCs/>
          <w:sz w:val="22"/>
          <w:szCs w:val="22"/>
          <w:lang w:val="en-GB"/>
        </w:rPr>
      </w:pPr>
      <w:r>
        <w:rPr>
          <w:rFonts w:ascii="Helvetica" w:hAnsi="Helvetica" w:cs="Helvetica"/>
          <w:b/>
          <w:bCs/>
          <w:sz w:val="22"/>
          <w:szCs w:val="22"/>
          <w:lang w:val="en-GB"/>
        </w:rPr>
        <w:t>Meeting 1:</w:t>
      </w:r>
    </w:p>
    <w:p w14:paraId="43B0DDFF"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Activities</w:t>
      </w:r>
    </w:p>
    <w:p w14:paraId="7341482A" w14:textId="569E910C" w:rsidR="00293B66" w:rsidRPr="00BF51C5" w:rsidRDefault="00293B66" w:rsidP="00BF51C5">
      <w:pPr>
        <w:pStyle w:val="ListParagraph"/>
        <w:numPr>
          <w:ilvl w:val="0"/>
          <w:numId w:val="27"/>
        </w:numPr>
        <w:tabs>
          <w:tab w:val="left" w:pos="720"/>
        </w:tabs>
        <w:autoSpaceDE w:val="0"/>
        <w:autoSpaceDN w:val="0"/>
        <w:adjustRightInd w:val="0"/>
        <w:ind w:right="-720"/>
        <w:jc w:val="both"/>
        <w:rPr>
          <w:rFonts w:ascii="Helvetica" w:hAnsi="Helvetica" w:cs="Helvetica"/>
          <w:b/>
          <w:bCs/>
          <w:sz w:val="22"/>
          <w:szCs w:val="22"/>
          <w:lang w:val="en-GB"/>
        </w:rPr>
      </w:pPr>
      <w:r w:rsidRPr="00BF51C5">
        <w:rPr>
          <w:rFonts w:ascii="Helvetica" w:hAnsi="Helvetica" w:cs="Helvetica"/>
          <w:sz w:val="22"/>
          <w:szCs w:val="22"/>
          <w:lang w:val="en-GB"/>
        </w:rPr>
        <w:t>Discuss on how to complete the project</w:t>
      </w:r>
    </w:p>
    <w:p w14:paraId="2A7A6CDE" w14:textId="6226D433" w:rsidR="00293B66" w:rsidRPr="00BF51C5" w:rsidRDefault="00293B66" w:rsidP="00BF51C5">
      <w:pPr>
        <w:pStyle w:val="ListParagraph"/>
        <w:numPr>
          <w:ilvl w:val="0"/>
          <w:numId w:val="27"/>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Section 1 (The project report)</w:t>
      </w:r>
    </w:p>
    <w:p w14:paraId="35AF52FF" w14:textId="68A203DF" w:rsidR="00293B66" w:rsidRPr="00BF51C5" w:rsidRDefault="00293B66" w:rsidP="00BF51C5">
      <w:pPr>
        <w:pStyle w:val="ListParagraph"/>
        <w:numPr>
          <w:ilvl w:val="0"/>
          <w:numId w:val="27"/>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Introduction of the report</w:t>
      </w:r>
    </w:p>
    <w:p w14:paraId="220FCC04" w14:textId="5C90488F" w:rsidR="00293B66" w:rsidRPr="00BF51C5" w:rsidRDefault="00293B66" w:rsidP="00BF51C5">
      <w:pPr>
        <w:pStyle w:val="ListParagraph"/>
        <w:numPr>
          <w:ilvl w:val="0"/>
          <w:numId w:val="27"/>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Body of the report</w:t>
      </w:r>
    </w:p>
    <w:p w14:paraId="531284F4" w14:textId="7B67DE36" w:rsidR="00293B66" w:rsidRPr="00BF51C5" w:rsidRDefault="00293B66" w:rsidP="00BF51C5">
      <w:pPr>
        <w:pStyle w:val="ListParagraph"/>
        <w:numPr>
          <w:ilvl w:val="0"/>
          <w:numId w:val="27"/>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Reflections</w:t>
      </w:r>
    </w:p>
    <w:p w14:paraId="088353C5" w14:textId="463D6F49" w:rsidR="00293B66" w:rsidRPr="00BF51C5" w:rsidRDefault="00293B66" w:rsidP="00BF51C5">
      <w:pPr>
        <w:pStyle w:val="ListParagraph"/>
        <w:numPr>
          <w:ilvl w:val="0"/>
          <w:numId w:val="27"/>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References (min 6 sources)</w:t>
      </w:r>
    </w:p>
    <w:p w14:paraId="313158DA" w14:textId="4A1E644C" w:rsidR="00293B66" w:rsidRPr="00BF51C5" w:rsidRDefault="00293B66" w:rsidP="00BF51C5">
      <w:pPr>
        <w:pStyle w:val="ListParagraph"/>
        <w:numPr>
          <w:ilvl w:val="0"/>
          <w:numId w:val="27"/>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Division of Duties</w:t>
      </w:r>
    </w:p>
    <w:p w14:paraId="4D2A6415"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Discussion</w:t>
      </w:r>
    </w:p>
    <w:p w14:paraId="6E4E5F01"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sz w:val="22"/>
          <w:szCs w:val="22"/>
          <w:lang w:val="en-GB"/>
        </w:rPr>
        <w:t>Firstly, each member introduced themselves. After that, the facilitator started to go through the brief and the group discussed. The group focused on Section 1 (The project report) and listed all the points to complete.</w:t>
      </w:r>
    </w:p>
    <w:p w14:paraId="4F9FA059" w14:textId="527380C6" w:rsidR="00293B66" w:rsidRPr="00BF51C5" w:rsidRDefault="00293B66" w:rsidP="00BF51C5">
      <w:pPr>
        <w:pStyle w:val="ListParagraph"/>
        <w:numPr>
          <w:ilvl w:val="0"/>
          <w:numId w:val="22"/>
        </w:numPr>
        <w:tabs>
          <w:tab w:val="left" w:pos="72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Introduction</w:t>
      </w:r>
    </w:p>
    <w:p w14:paraId="39D76141" w14:textId="279571D3" w:rsidR="00293B66" w:rsidRPr="00BF51C5" w:rsidRDefault="00293B66" w:rsidP="00BF51C5">
      <w:pPr>
        <w:pStyle w:val="ListParagraph"/>
        <w:numPr>
          <w:ilvl w:val="0"/>
          <w:numId w:val="23"/>
        </w:numPr>
        <w:tabs>
          <w:tab w:val="left" w:pos="144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Historical evolution of modern-day SQL</w:t>
      </w:r>
    </w:p>
    <w:p w14:paraId="16BADC2C" w14:textId="4CFCF78E" w:rsidR="00293B66" w:rsidRPr="00BF51C5" w:rsidRDefault="00293B66" w:rsidP="00BF51C5">
      <w:pPr>
        <w:pStyle w:val="ListParagraph"/>
        <w:numPr>
          <w:ilvl w:val="0"/>
          <w:numId w:val="22"/>
        </w:numPr>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Body</w:t>
      </w:r>
    </w:p>
    <w:p w14:paraId="199D4A7F" w14:textId="538211A5" w:rsidR="00293B66" w:rsidRPr="00BF51C5" w:rsidRDefault="00293B66" w:rsidP="00BF51C5">
      <w:pPr>
        <w:pStyle w:val="ListParagraph"/>
        <w:numPr>
          <w:ilvl w:val="0"/>
          <w:numId w:val="24"/>
        </w:numPr>
        <w:tabs>
          <w:tab w:val="left" w:pos="144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Research/Presentation on importance of SQL</w:t>
      </w:r>
    </w:p>
    <w:p w14:paraId="423F9AB1" w14:textId="59402BDC" w:rsidR="00293B66" w:rsidRPr="00BF51C5" w:rsidRDefault="00293B66" w:rsidP="00BF51C5">
      <w:pPr>
        <w:pStyle w:val="ListParagraph"/>
        <w:numPr>
          <w:ilvl w:val="0"/>
          <w:numId w:val="24"/>
        </w:numPr>
        <w:tabs>
          <w:tab w:val="left" w:pos="144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Graphs/Charts/Tables on SQL</w:t>
      </w:r>
    </w:p>
    <w:p w14:paraId="1D1E46C1" w14:textId="3D2FB9A5" w:rsidR="00293B66" w:rsidRPr="00BF51C5" w:rsidRDefault="00293B66" w:rsidP="00BF51C5">
      <w:pPr>
        <w:pStyle w:val="ListParagraph"/>
        <w:numPr>
          <w:ilvl w:val="0"/>
          <w:numId w:val="24"/>
        </w:numPr>
        <w:tabs>
          <w:tab w:val="left" w:pos="144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List companies that use SQL</w:t>
      </w:r>
    </w:p>
    <w:p w14:paraId="2D8D1469" w14:textId="0622AA9C" w:rsidR="00293B66" w:rsidRPr="00BF51C5" w:rsidRDefault="00293B66" w:rsidP="00BF51C5">
      <w:pPr>
        <w:pStyle w:val="ListParagraph"/>
        <w:numPr>
          <w:ilvl w:val="0"/>
          <w:numId w:val="22"/>
        </w:numPr>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Reflection</w:t>
      </w:r>
    </w:p>
    <w:p w14:paraId="1854BFC3" w14:textId="1E180CCC" w:rsidR="00293B66" w:rsidRPr="00BF51C5" w:rsidRDefault="00293B66" w:rsidP="00BF51C5">
      <w:pPr>
        <w:pStyle w:val="ListParagraph"/>
        <w:numPr>
          <w:ilvl w:val="0"/>
          <w:numId w:val="25"/>
        </w:numPr>
        <w:tabs>
          <w:tab w:val="left" w:pos="144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What you've learnt about SQL</w:t>
      </w:r>
    </w:p>
    <w:p w14:paraId="064D577D" w14:textId="3FA31016" w:rsidR="00293B66" w:rsidRPr="00BF51C5" w:rsidRDefault="00293B66" w:rsidP="00BF51C5">
      <w:pPr>
        <w:pStyle w:val="ListParagraph"/>
        <w:numPr>
          <w:ilvl w:val="0"/>
          <w:numId w:val="25"/>
        </w:numPr>
        <w:tabs>
          <w:tab w:val="left" w:pos="144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Value of LinkedIn learning in your journey in the course.</w:t>
      </w:r>
    </w:p>
    <w:p w14:paraId="6021FA00" w14:textId="18FF7476" w:rsidR="00293B66" w:rsidRPr="00BF51C5" w:rsidRDefault="00293B66" w:rsidP="00BF51C5">
      <w:pPr>
        <w:pStyle w:val="ListParagraph"/>
        <w:numPr>
          <w:ilvl w:val="0"/>
          <w:numId w:val="25"/>
        </w:numPr>
        <w:tabs>
          <w:tab w:val="left" w:pos="1440"/>
        </w:tabs>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Each group member must write up their own experience.</w:t>
      </w:r>
    </w:p>
    <w:p w14:paraId="1280B68F" w14:textId="0FABAF51" w:rsidR="00293B66" w:rsidRPr="00BF51C5" w:rsidRDefault="00293B66" w:rsidP="00BF51C5">
      <w:pPr>
        <w:pStyle w:val="ListParagraph"/>
        <w:numPr>
          <w:ilvl w:val="0"/>
          <w:numId w:val="22"/>
        </w:numPr>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Conclusion</w:t>
      </w:r>
    </w:p>
    <w:p w14:paraId="6EE83648" w14:textId="77777777" w:rsidR="00293B66" w:rsidRPr="00BF51C5" w:rsidRDefault="00293B66" w:rsidP="00BF51C5">
      <w:pPr>
        <w:pStyle w:val="ListParagraph"/>
        <w:numPr>
          <w:ilvl w:val="0"/>
          <w:numId w:val="26"/>
        </w:numPr>
        <w:autoSpaceDE w:val="0"/>
        <w:autoSpaceDN w:val="0"/>
        <w:adjustRightInd w:val="0"/>
        <w:ind w:right="-720"/>
        <w:jc w:val="both"/>
        <w:rPr>
          <w:rFonts w:ascii="Times" w:hAnsi="Times" w:cs="Times"/>
          <w:lang w:val="en-GB"/>
        </w:rPr>
      </w:pPr>
      <w:r w:rsidRPr="00BF51C5">
        <w:rPr>
          <w:rFonts w:ascii="Helvetica" w:hAnsi="Helvetica" w:cs="Helvetica"/>
          <w:sz w:val="22"/>
          <w:szCs w:val="22"/>
          <w:lang w:val="en-GB"/>
        </w:rPr>
        <w:t>We decided that each member must research for information on the topic and get reputable sources to reference. The group decided to use a Google Document for the report, this way everyone can have access to the same document.</w:t>
      </w:r>
    </w:p>
    <w:p w14:paraId="5D775A0C" w14:textId="77777777" w:rsidR="00293B66" w:rsidRDefault="00293B66" w:rsidP="00293B66">
      <w:pPr>
        <w:autoSpaceDE w:val="0"/>
        <w:autoSpaceDN w:val="0"/>
        <w:adjustRightInd w:val="0"/>
        <w:ind w:right="-720"/>
        <w:jc w:val="both"/>
        <w:rPr>
          <w:rFonts w:ascii="Times" w:hAnsi="Times" w:cs="Times"/>
          <w:lang w:val="en-GB"/>
        </w:rPr>
      </w:pPr>
      <w:r>
        <w:rPr>
          <w:rFonts w:ascii="Helvetica" w:hAnsi="Helvetica" w:cs="Helvetica"/>
          <w:b/>
          <w:bCs/>
          <w:sz w:val="22"/>
          <w:szCs w:val="22"/>
          <w:lang w:val="en-GB"/>
        </w:rPr>
        <w:t>Action Items</w:t>
      </w:r>
    </w:p>
    <w:p w14:paraId="46C65BCB" w14:textId="44C17484" w:rsidR="00293B66" w:rsidRPr="00BF51C5" w:rsidRDefault="00293B66" w:rsidP="00BF51C5">
      <w:pPr>
        <w:pStyle w:val="ListParagraph"/>
        <w:numPr>
          <w:ilvl w:val="0"/>
          <w:numId w:val="20"/>
        </w:numPr>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 xml:space="preserve">Create google doc -&gt; </w:t>
      </w:r>
      <w:proofErr w:type="spellStart"/>
      <w:r w:rsidRPr="00BF51C5">
        <w:rPr>
          <w:rFonts w:ascii="Helvetica" w:hAnsi="Helvetica" w:cs="Helvetica"/>
          <w:sz w:val="22"/>
          <w:szCs w:val="22"/>
          <w:lang w:val="en-GB"/>
        </w:rPr>
        <w:t>Curstin</w:t>
      </w:r>
      <w:proofErr w:type="spellEnd"/>
      <w:r w:rsidRPr="00BF51C5">
        <w:rPr>
          <w:rFonts w:ascii="Helvetica" w:hAnsi="Helvetica" w:cs="Helvetica"/>
          <w:sz w:val="22"/>
          <w:szCs w:val="22"/>
          <w:lang w:val="en-GB"/>
        </w:rPr>
        <w:t xml:space="preserve"> Rose</w:t>
      </w:r>
    </w:p>
    <w:p w14:paraId="42BC67FE" w14:textId="2A737766" w:rsidR="00293B66" w:rsidRPr="00BF51C5" w:rsidRDefault="00293B66" w:rsidP="00BF51C5">
      <w:pPr>
        <w:pStyle w:val="ListParagraph"/>
        <w:numPr>
          <w:ilvl w:val="0"/>
          <w:numId w:val="20"/>
        </w:numPr>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Gather information - &gt; Group</w:t>
      </w:r>
    </w:p>
    <w:p w14:paraId="50EE4EAB" w14:textId="7D3374A7" w:rsidR="00293B66" w:rsidRPr="00BF51C5" w:rsidRDefault="00293B66" w:rsidP="00BF51C5">
      <w:pPr>
        <w:pStyle w:val="ListParagraph"/>
        <w:numPr>
          <w:ilvl w:val="0"/>
          <w:numId w:val="20"/>
        </w:numPr>
        <w:autoSpaceDE w:val="0"/>
        <w:autoSpaceDN w:val="0"/>
        <w:adjustRightInd w:val="0"/>
        <w:ind w:right="-720"/>
        <w:jc w:val="both"/>
        <w:rPr>
          <w:rFonts w:ascii="Helvetica" w:hAnsi="Helvetica" w:cs="Helvetica"/>
          <w:sz w:val="22"/>
          <w:szCs w:val="22"/>
          <w:lang w:val="en-GB"/>
        </w:rPr>
      </w:pPr>
      <w:r w:rsidRPr="00BF51C5">
        <w:rPr>
          <w:rFonts w:ascii="Helvetica" w:hAnsi="Helvetica" w:cs="Helvetica"/>
          <w:sz w:val="22"/>
          <w:szCs w:val="22"/>
          <w:lang w:val="en-GB"/>
        </w:rPr>
        <w:t>Section 1 (The project report) -&gt; Group</w:t>
      </w:r>
    </w:p>
    <w:p w14:paraId="614CD654" w14:textId="77777777" w:rsidR="00293B66" w:rsidRDefault="00293B66" w:rsidP="00293B66">
      <w:pPr>
        <w:autoSpaceDE w:val="0"/>
        <w:autoSpaceDN w:val="0"/>
        <w:adjustRightInd w:val="0"/>
        <w:ind w:right="-720"/>
        <w:jc w:val="both"/>
        <w:rPr>
          <w:rFonts w:ascii="Helvetica" w:hAnsi="Helvetica" w:cs="Helvetica"/>
          <w:sz w:val="22"/>
          <w:szCs w:val="22"/>
          <w:lang w:val="en-GB"/>
        </w:rPr>
      </w:pPr>
    </w:p>
    <w:p w14:paraId="5BC7370C" w14:textId="77777777" w:rsidR="00293B66" w:rsidRDefault="00293B66" w:rsidP="00293B66">
      <w:pPr>
        <w:autoSpaceDE w:val="0"/>
        <w:autoSpaceDN w:val="0"/>
        <w:adjustRightInd w:val="0"/>
        <w:ind w:right="-720"/>
        <w:jc w:val="both"/>
        <w:rPr>
          <w:rFonts w:ascii="Helvetica" w:hAnsi="Helvetica" w:cs="Helvetica"/>
          <w:b/>
          <w:bCs/>
          <w:sz w:val="22"/>
          <w:szCs w:val="22"/>
          <w:lang w:val="en-GB"/>
        </w:rPr>
      </w:pPr>
      <w:r>
        <w:rPr>
          <w:rFonts w:ascii="Helvetica" w:hAnsi="Helvetica" w:cs="Helvetica"/>
          <w:b/>
          <w:bCs/>
          <w:sz w:val="22"/>
          <w:szCs w:val="22"/>
          <w:lang w:val="en-GB"/>
        </w:rPr>
        <w:t>Meeting 2:</w:t>
      </w:r>
    </w:p>
    <w:p w14:paraId="04979BBC" w14:textId="749BAB5B" w:rsidR="00293B66" w:rsidRPr="00BF51C5" w:rsidRDefault="00293B66" w:rsidP="00BF51C5">
      <w:pPr>
        <w:pStyle w:val="ListParagraph"/>
        <w:numPr>
          <w:ilvl w:val="0"/>
          <w:numId w:val="21"/>
        </w:numPr>
        <w:autoSpaceDE w:val="0"/>
        <w:autoSpaceDN w:val="0"/>
        <w:adjustRightInd w:val="0"/>
        <w:ind w:right="-720"/>
        <w:jc w:val="both"/>
        <w:rPr>
          <w:rFonts w:ascii="Helvetica" w:hAnsi="Helvetica" w:cs="Helvetica"/>
          <w:b/>
          <w:bCs/>
          <w:sz w:val="22"/>
          <w:szCs w:val="22"/>
          <w:lang w:val="en-GB"/>
        </w:rPr>
      </w:pPr>
      <w:r w:rsidRPr="00BF51C5">
        <w:rPr>
          <w:rFonts w:ascii="Helvetica" w:hAnsi="Helvetica" w:cs="Helvetica"/>
          <w:sz w:val="22"/>
          <w:szCs w:val="22"/>
          <w:lang w:val="en-GB"/>
        </w:rPr>
        <w:t>Completed SQL (Part 2).</w:t>
      </w:r>
    </w:p>
    <w:p w14:paraId="30EF2201" w14:textId="12DED662" w:rsidR="00293B66" w:rsidRPr="00FC0ED6" w:rsidRDefault="00293B66" w:rsidP="00975B70">
      <w:pPr>
        <w:pStyle w:val="ListParagraph"/>
        <w:numPr>
          <w:ilvl w:val="0"/>
          <w:numId w:val="21"/>
        </w:numPr>
        <w:autoSpaceDE w:val="0"/>
        <w:autoSpaceDN w:val="0"/>
        <w:adjustRightInd w:val="0"/>
        <w:ind w:right="-720"/>
        <w:jc w:val="both"/>
        <w:rPr>
          <w:rFonts w:ascii="Helvetica" w:hAnsi="Helvetica" w:cs="Helvetica"/>
          <w:b/>
          <w:bCs/>
          <w:sz w:val="22"/>
          <w:szCs w:val="22"/>
          <w:lang w:val="en-GB"/>
        </w:rPr>
      </w:pPr>
      <w:r w:rsidRPr="00BF51C5">
        <w:rPr>
          <w:rFonts w:ascii="Helvetica" w:hAnsi="Helvetica" w:cs="Helvetica"/>
          <w:sz w:val="22"/>
          <w:szCs w:val="22"/>
          <w:lang w:val="en-GB"/>
        </w:rPr>
        <w:t>Finalised Report.</w:t>
      </w:r>
    </w:p>
    <w:sectPr w:rsidR="00293B66" w:rsidRPr="00FC0ED6" w:rsidSect="006F1A27">
      <w:footerReference w:type="default" r:id="rId30"/>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CBA4E" w14:textId="77777777" w:rsidR="00823BCE" w:rsidRDefault="00823BCE" w:rsidP="00CB6497">
      <w:r>
        <w:separator/>
      </w:r>
    </w:p>
  </w:endnote>
  <w:endnote w:type="continuationSeparator" w:id="0">
    <w:p w14:paraId="0081FE8A" w14:textId="77777777" w:rsidR="00823BCE" w:rsidRDefault="00823BCE" w:rsidP="00CB6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9083179"/>
      <w:docPartObj>
        <w:docPartGallery w:val="Page Numbers (Bottom of Page)"/>
        <w:docPartUnique/>
      </w:docPartObj>
    </w:sdtPr>
    <w:sdtEndPr>
      <w:rPr>
        <w:rStyle w:val="PageNumber"/>
      </w:rPr>
    </w:sdtEndPr>
    <w:sdtContent>
      <w:p w14:paraId="523D7DC0" w14:textId="63B10067" w:rsidR="006F1A27" w:rsidRDefault="006F1A27" w:rsidP="005258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9FC45F" w14:textId="77777777" w:rsidR="006F1A27" w:rsidRDefault="006F1A27" w:rsidP="006F1A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BED56" w14:textId="77777777" w:rsidR="006F1A27" w:rsidRDefault="006F1A27" w:rsidP="006F1A2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1092964"/>
      <w:docPartObj>
        <w:docPartGallery w:val="Page Numbers (Bottom of Page)"/>
        <w:docPartUnique/>
      </w:docPartObj>
    </w:sdtPr>
    <w:sdtEndPr>
      <w:rPr>
        <w:rStyle w:val="PageNumber"/>
      </w:rPr>
    </w:sdtEndPr>
    <w:sdtContent>
      <w:p w14:paraId="0A901352" w14:textId="77777777" w:rsidR="006F1A27" w:rsidRDefault="006F1A27" w:rsidP="005258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41F56C" w14:textId="77777777" w:rsidR="006F1A27" w:rsidRDefault="006F1A27" w:rsidP="006F1A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4DE87" w14:textId="77777777" w:rsidR="00823BCE" w:rsidRDefault="00823BCE" w:rsidP="00CB6497">
      <w:r>
        <w:separator/>
      </w:r>
    </w:p>
  </w:footnote>
  <w:footnote w:type="continuationSeparator" w:id="0">
    <w:p w14:paraId="3B5C8F6D" w14:textId="77777777" w:rsidR="00823BCE" w:rsidRDefault="00823BCE" w:rsidP="00CB6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7C7746"/>
    <w:multiLevelType w:val="hybridMultilevel"/>
    <w:tmpl w:val="F316141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BF448FE"/>
    <w:multiLevelType w:val="hybridMultilevel"/>
    <w:tmpl w:val="1E002FD6"/>
    <w:lvl w:ilvl="0" w:tplc="0000012E">
      <w:start w:val="1"/>
      <w:numFmt w:val="bullet"/>
      <w:lvlText w:val="•"/>
      <w:lvlJc w:val="left"/>
      <w:pPr>
        <w:ind w:left="144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2D7641"/>
    <w:multiLevelType w:val="hybridMultilevel"/>
    <w:tmpl w:val="BEE61E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4034B0"/>
    <w:multiLevelType w:val="multilevel"/>
    <w:tmpl w:val="206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F3E7B"/>
    <w:multiLevelType w:val="hybridMultilevel"/>
    <w:tmpl w:val="8EEEE92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3E62A6"/>
    <w:multiLevelType w:val="multilevel"/>
    <w:tmpl w:val="729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908FF"/>
    <w:multiLevelType w:val="hybridMultilevel"/>
    <w:tmpl w:val="8520B4DE"/>
    <w:lvl w:ilvl="0" w:tplc="04090003">
      <w:start w:val="1"/>
      <w:numFmt w:val="bullet"/>
      <w:lvlText w:val="o"/>
      <w:lvlJc w:val="left"/>
      <w:pPr>
        <w:ind w:left="1079" w:hanging="360"/>
      </w:pPr>
      <w:rPr>
        <w:rFonts w:ascii="Courier New" w:hAnsi="Courier New" w:cs="Courier New" w:hint="default"/>
      </w:rPr>
    </w:lvl>
    <w:lvl w:ilvl="1" w:tplc="08090003" w:tentative="1">
      <w:start w:val="1"/>
      <w:numFmt w:val="bullet"/>
      <w:lvlText w:val="o"/>
      <w:lvlJc w:val="left"/>
      <w:pPr>
        <w:ind w:left="1799" w:hanging="360"/>
      </w:pPr>
      <w:rPr>
        <w:rFonts w:ascii="Courier New" w:hAnsi="Courier New" w:cs="Courier New" w:hint="default"/>
      </w:rPr>
    </w:lvl>
    <w:lvl w:ilvl="2" w:tplc="08090005" w:tentative="1">
      <w:start w:val="1"/>
      <w:numFmt w:val="bullet"/>
      <w:lvlText w:val=""/>
      <w:lvlJc w:val="left"/>
      <w:pPr>
        <w:ind w:left="2519" w:hanging="360"/>
      </w:pPr>
      <w:rPr>
        <w:rFonts w:ascii="Wingdings" w:hAnsi="Wingdings" w:hint="default"/>
      </w:rPr>
    </w:lvl>
    <w:lvl w:ilvl="3" w:tplc="08090001" w:tentative="1">
      <w:start w:val="1"/>
      <w:numFmt w:val="bullet"/>
      <w:lvlText w:val=""/>
      <w:lvlJc w:val="left"/>
      <w:pPr>
        <w:ind w:left="3239" w:hanging="360"/>
      </w:pPr>
      <w:rPr>
        <w:rFonts w:ascii="Symbol" w:hAnsi="Symbol" w:hint="default"/>
      </w:rPr>
    </w:lvl>
    <w:lvl w:ilvl="4" w:tplc="08090003" w:tentative="1">
      <w:start w:val="1"/>
      <w:numFmt w:val="bullet"/>
      <w:lvlText w:val="o"/>
      <w:lvlJc w:val="left"/>
      <w:pPr>
        <w:ind w:left="3959" w:hanging="360"/>
      </w:pPr>
      <w:rPr>
        <w:rFonts w:ascii="Courier New" w:hAnsi="Courier New" w:cs="Courier New" w:hint="default"/>
      </w:rPr>
    </w:lvl>
    <w:lvl w:ilvl="5" w:tplc="08090005" w:tentative="1">
      <w:start w:val="1"/>
      <w:numFmt w:val="bullet"/>
      <w:lvlText w:val=""/>
      <w:lvlJc w:val="left"/>
      <w:pPr>
        <w:ind w:left="4679" w:hanging="360"/>
      </w:pPr>
      <w:rPr>
        <w:rFonts w:ascii="Wingdings" w:hAnsi="Wingdings" w:hint="default"/>
      </w:rPr>
    </w:lvl>
    <w:lvl w:ilvl="6" w:tplc="08090001" w:tentative="1">
      <w:start w:val="1"/>
      <w:numFmt w:val="bullet"/>
      <w:lvlText w:val=""/>
      <w:lvlJc w:val="left"/>
      <w:pPr>
        <w:ind w:left="5399" w:hanging="360"/>
      </w:pPr>
      <w:rPr>
        <w:rFonts w:ascii="Symbol" w:hAnsi="Symbol" w:hint="default"/>
      </w:rPr>
    </w:lvl>
    <w:lvl w:ilvl="7" w:tplc="08090003" w:tentative="1">
      <w:start w:val="1"/>
      <w:numFmt w:val="bullet"/>
      <w:lvlText w:val="o"/>
      <w:lvlJc w:val="left"/>
      <w:pPr>
        <w:ind w:left="6119" w:hanging="360"/>
      </w:pPr>
      <w:rPr>
        <w:rFonts w:ascii="Courier New" w:hAnsi="Courier New" w:cs="Courier New" w:hint="default"/>
      </w:rPr>
    </w:lvl>
    <w:lvl w:ilvl="8" w:tplc="08090005" w:tentative="1">
      <w:start w:val="1"/>
      <w:numFmt w:val="bullet"/>
      <w:lvlText w:val=""/>
      <w:lvlJc w:val="left"/>
      <w:pPr>
        <w:ind w:left="6839" w:hanging="360"/>
      </w:pPr>
      <w:rPr>
        <w:rFonts w:ascii="Wingdings" w:hAnsi="Wingdings" w:hint="default"/>
      </w:rPr>
    </w:lvl>
  </w:abstractNum>
  <w:abstractNum w:abstractNumId="13" w15:restartNumberingAfterBreak="0">
    <w:nsid w:val="2B1D2093"/>
    <w:multiLevelType w:val="multilevel"/>
    <w:tmpl w:val="B97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0422E"/>
    <w:multiLevelType w:val="hybridMultilevel"/>
    <w:tmpl w:val="5BC4E2FA"/>
    <w:lvl w:ilvl="0" w:tplc="0000012E">
      <w:start w:val="1"/>
      <w:numFmt w:val="bullet"/>
      <w:lvlText w:val="•"/>
      <w:lvlJc w:val="left"/>
      <w:pPr>
        <w:ind w:left="180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254083A"/>
    <w:multiLevelType w:val="hybridMultilevel"/>
    <w:tmpl w:val="96629EC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E075FF"/>
    <w:multiLevelType w:val="hybridMultilevel"/>
    <w:tmpl w:val="15248972"/>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B68394B"/>
    <w:multiLevelType w:val="hybridMultilevel"/>
    <w:tmpl w:val="6F94F35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006952"/>
    <w:multiLevelType w:val="multilevel"/>
    <w:tmpl w:val="88D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6169E"/>
    <w:multiLevelType w:val="hybridMultilevel"/>
    <w:tmpl w:val="6D48E772"/>
    <w:lvl w:ilvl="0" w:tplc="45AAEBA2">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F90E00"/>
    <w:multiLevelType w:val="hybridMultilevel"/>
    <w:tmpl w:val="A400FC6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2DC6BE5"/>
    <w:multiLevelType w:val="multilevel"/>
    <w:tmpl w:val="0F54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B69CD"/>
    <w:multiLevelType w:val="hybridMultilevel"/>
    <w:tmpl w:val="71124F80"/>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D174876"/>
    <w:multiLevelType w:val="hybridMultilevel"/>
    <w:tmpl w:val="26A2A1E4"/>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22D7C60"/>
    <w:multiLevelType w:val="hybridMultilevel"/>
    <w:tmpl w:val="A2C284D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576089"/>
    <w:multiLevelType w:val="hybridMultilevel"/>
    <w:tmpl w:val="5B24F7D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0869F8"/>
    <w:multiLevelType w:val="hybridMultilevel"/>
    <w:tmpl w:val="43E414F6"/>
    <w:lvl w:ilvl="0" w:tplc="0000012E">
      <w:start w:val="1"/>
      <w:numFmt w:val="bullet"/>
      <w:lvlText w:val="•"/>
      <w:lvlJc w:val="left"/>
      <w:pPr>
        <w:ind w:left="180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1"/>
  </w:num>
  <w:num w:numId="2">
    <w:abstractNumId w:val="13"/>
  </w:num>
  <w:num w:numId="3">
    <w:abstractNumId w:val="9"/>
  </w:num>
  <w:num w:numId="4">
    <w:abstractNumId w:val="21"/>
  </w:num>
  <w:num w:numId="5">
    <w:abstractNumId w:val="21"/>
    <w:lvlOverride w:ilvl="0"/>
  </w:num>
  <w:num w:numId="6">
    <w:abstractNumId w:val="18"/>
  </w:num>
  <w:num w:numId="7">
    <w:abstractNumId w:val="8"/>
  </w:num>
  <w:num w:numId="8">
    <w:abstractNumId w:val="0"/>
  </w:num>
  <w:num w:numId="9">
    <w:abstractNumId w:val="1"/>
  </w:num>
  <w:num w:numId="10">
    <w:abstractNumId w:val="2"/>
  </w:num>
  <w:num w:numId="11">
    <w:abstractNumId w:val="3"/>
  </w:num>
  <w:num w:numId="12">
    <w:abstractNumId w:val="4"/>
  </w:num>
  <w:num w:numId="13">
    <w:abstractNumId w:val="5"/>
  </w:num>
  <w:num w:numId="14">
    <w:abstractNumId w:val="16"/>
  </w:num>
  <w:num w:numId="15">
    <w:abstractNumId w:val="6"/>
  </w:num>
  <w:num w:numId="16">
    <w:abstractNumId w:val="14"/>
  </w:num>
  <w:num w:numId="17">
    <w:abstractNumId w:val="26"/>
  </w:num>
  <w:num w:numId="18">
    <w:abstractNumId w:val="7"/>
  </w:num>
  <w:num w:numId="19">
    <w:abstractNumId w:val="15"/>
  </w:num>
  <w:num w:numId="20">
    <w:abstractNumId w:val="24"/>
  </w:num>
  <w:num w:numId="21">
    <w:abstractNumId w:val="25"/>
  </w:num>
  <w:num w:numId="22">
    <w:abstractNumId w:val="10"/>
  </w:num>
  <w:num w:numId="23">
    <w:abstractNumId w:val="12"/>
  </w:num>
  <w:num w:numId="24">
    <w:abstractNumId w:val="20"/>
  </w:num>
  <w:num w:numId="25">
    <w:abstractNumId w:val="22"/>
  </w:num>
  <w:num w:numId="26">
    <w:abstractNumId w:val="23"/>
  </w:num>
  <w:num w:numId="27">
    <w:abstractNumId w:val="17"/>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C9"/>
    <w:rsid w:val="00006DFE"/>
    <w:rsid w:val="00024643"/>
    <w:rsid w:val="00050452"/>
    <w:rsid w:val="000527F2"/>
    <w:rsid w:val="00057629"/>
    <w:rsid w:val="000643D9"/>
    <w:rsid w:val="00081585"/>
    <w:rsid w:val="000836B9"/>
    <w:rsid w:val="000877A5"/>
    <w:rsid w:val="0012074B"/>
    <w:rsid w:val="0013222C"/>
    <w:rsid w:val="00155194"/>
    <w:rsid w:val="00155B03"/>
    <w:rsid w:val="0016295A"/>
    <w:rsid w:val="0016385A"/>
    <w:rsid w:val="00171169"/>
    <w:rsid w:val="00182CB4"/>
    <w:rsid w:val="001958CA"/>
    <w:rsid w:val="001C1445"/>
    <w:rsid w:val="001E14D4"/>
    <w:rsid w:val="001E6EA0"/>
    <w:rsid w:val="002035A3"/>
    <w:rsid w:val="00222AB3"/>
    <w:rsid w:val="00236F17"/>
    <w:rsid w:val="00253D3D"/>
    <w:rsid w:val="00256F45"/>
    <w:rsid w:val="002602AF"/>
    <w:rsid w:val="0028377E"/>
    <w:rsid w:val="0029392D"/>
    <w:rsid w:val="00293B66"/>
    <w:rsid w:val="002B1F1F"/>
    <w:rsid w:val="002C1467"/>
    <w:rsid w:val="002E12E5"/>
    <w:rsid w:val="003039A3"/>
    <w:rsid w:val="00323E31"/>
    <w:rsid w:val="00342578"/>
    <w:rsid w:val="00352416"/>
    <w:rsid w:val="00362F31"/>
    <w:rsid w:val="003660E2"/>
    <w:rsid w:val="003A385E"/>
    <w:rsid w:val="003C6AEC"/>
    <w:rsid w:val="003D69E4"/>
    <w:rsid w:val="003E7461"/>
    <w:rsid w:val="003F5B6A"/>
    <w:rsid w:val="00457DE3"/>
    <w:rsid w:val="00466E13"/>
    <w:rsid w:val="004815F8"/>
    <w:rsid w:val="004856B2"/>
    <w:rsid w:val="004944AE"/>
    <w:rsid w:val="004A1B04"/>
    <w:rsid w:val="004A6161"/>
    <w:rsid w:val="004B19AE"/>
    <w:rsid w:val="00500A86"/>
    <w:rsid w:val="00511022"/>
    <w:rsid w:val="005330FB"/>
    <w:rsid w:val="00536E41"/>
    <w:rsid w:val="0054163F"/>
    <w:rsid w:val="0054749D"/>
    <w:rsid w:val="00547AE6"/>
    <w:rsid w:val="005527F9"/>
    <w:rsid w:val="005601FE"/>
    <w:rsid w:val="005668B8"/>
    <w:rsid w:val="0057306E"/>
    <w:rsid w:val="00580844"/>
    <w:rsid w:val="005B54D6"/>
    <w:rsid w:val="005D31E9"/>
    <w:rsid w:val="005F5C10"/>
    <w:rsid w:val="00635F55"/>
    <w:rsid w:val="00650406"/>
    <w:rsid w:val="00682421"/>
    <w:rsid w:val="0069409D"/>
    <w:rsid w:val="006A5DF7"/>
    <w:rsid w:val="006B2CDF"/>
    <w:rsid w:val="006B7A38"/>
    <w:rsid w:val="006C1D0D"/>
    <w:rsid w:val="006C4842"/>
    <w:rsid w:val="006F1A27"/>
    <w:rsid w:val="00706525"/>
    <w:rsid w:val="00707041"/>
    <w:rsid w:val="0073307A"/>
    <w:rsid w:val="00733BD7"/>
    <w:rsid w:val="00740B8D"/>
    <w:rsid w:val="00740DEB"/>
    <w:rsid w:val="00764290"/>
    <w:rsid w:val="007730FF"/>
    <w:rsid w:val="00773E2E"/>
    <w:rsid w:val="00783AD6"/>
    <w:rsid w:val="007957A9"/>
    <w:rsid w:val="007A572E"/>
    <w:rsid w:val="007B42AD"/>
    <w:rsid w:val="007C5117"/>
    <w:rsid w:val="007D72E1"/>
    <w:rsid w:val="00823BCE"/>
    <w:rsid w:val="00837A07"/>
    <w:rsid w:val="00842751"/>
    <w:rsid w:val="00844C2A"/>
    <w:rsid w:val="00846B0D"/>
    <w:rsid w:val="008579D9"/>
    <w:rsid w:val="008C35A8"/>
    <w:rsid w:val="008E1073"/>
    <w:rsid w:val="008E78AA"/>
    <w:rsid w:val="00926131"/>
    <w:rsid w:val="00933512"/>
    <w:rsid w:val="009347A1"/>
    <w:rsid w:val="00942685"/>
    <w:rsid w:val="00960F9F"/>
    <w:rsid w:val="00961697"/>
    <w:rsid w:val="009665C9"/>
    <w:rsid w:val="00975B70"/>
    <w:rsid w:val="009B314F"/>
    <w:rsid w:val="009B72CB"/>
    <w:rsid w:val="009C200F"/>
    <w:rsid w:val="009E41C0"/>
    <w:rsid w:val="00A05019"/>
    <w:rsid w:val="00A06C62"/>
    <w:rsid w:val="00A16206"/>
    <w:rsid w:val="00A36D51"/>
    <w:rsid w:val="00A46467"/>
    <w:rsid w:val="00A63842"/>
    <w:rsid w:val="00A65CAD"/>
    <w:rsid w:val="00A9010B"/>
    <w:rsid w:val="00B13C85"/>
    <w:rsid w:val="00B1775A"/>
    <w:rsid w:val="00B37EB8"/>
    <w:rsid w:val="00B443A9"/>
    <w:rsid w:val="00B86FED"/>
    <w:rsid w:val="00B87A77"/>
    <w:rsid w:val="00B94D9E"/>
    <w:rsid w:val="00B95263"/>
    <w:rsid w:val="00B95A9A"/>
    <w:rsid w:val="00BA15B7"/>
    <w:rsid w:val="00BB36CB"/>
    <w:rsid w:val="00BB4CE1"/>
    <w:rsid w:val="00BD3167"/>
    <w:rsid w:val="00BF51C5"/>
    <w:rsid w:val="00C27E8A"/>
    <w:rsid w:val="00C44E61"/>
    <w:rsid w:val="00C50002"/>
    <w:rsid w:val="00C527B9"/>
    <w:rsid w:val="00C57A39"/>
    <w:rsid w:val="00C90509"/>
    <w:rsid w:val="00CB6497"/>
    <w:rsid w:val="00CE1704"/>
    <w:rsid w:val="00D22A5C"/>
    <w:rsid w:val="00D31A5E"/>
    <w:rsid w:val="00D32DEF"/>
    <w:rsid w:val="00D51A8D"/>
    <w:rsid w:val="00D544E9"/>
    <w:rsid w:val="00D57CC8"/>
    <w:rsid w:val="00DA318C"/>
    <w:rsid w:val="00DA4359"/>
    <w:rsid w:val="00DA7D53"/>
    <w:rsid w:val="00DC1B72"/>
    <w:rsid w:val="00E011A1"/>
    <w:rsid w:val="00E11128"/>
    <w:rsid w:val="00E11E61"/>
    <w:rsid w:val="00E1521D"/>
    <w:rsid w:val="00E1646D"/>
    <w:rsid w:val="00E24527"/>
    <w:rsid w:val="00E660B2"/>
    <w:rsid w:val="00E663D0"/>
    <w:rsid w:val="00E83DE8"/>
    <w:rsid w:val="00E84015"/>
    <w:rsid w:val="00E8402E"/>
    <w:rsid w:val="00EA35C9"/>
    <w:rsid w:val="00EA5273"/>
    <w:rsid w:val="00EA6D0A"/>
    <w:rsid w:val="00EF30F0"/>
    <w:rsid w:val="00F16D76"/>
    <w:rsid w:val="00F17DAF"/>
    <w:rsid w:val="00F34341"/>
    <w:rsid w:val="00F56C5B"/>
    <w:rsid w:val="00F8429F"/>
    <w:rsid w:val="00FA50C3"/>
    <w:rsid w:val="00FB6C93"/>
    <w:rsid w:val="00FC0E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C156"/>
  <w15:chartTrackingRefBased/>
  <w15:docId w15:val="{9F22A1AD-06ED-AD49-AB9F-BCE3CCFC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5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30F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5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2452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E24527"/>
    <w:pPr>
      <w:spacing w:before="120"/>
    </w:pPr>
    <w:rPr>
      <w:rFonts w:cstheme="minorHAnsi"/>
      <w:b/>
      <w:bCs/>
      <w:i/>
      <w:iCs/>
    </w:rPr>
  </w:style>
  <w:style w:type="character" w:styleId="Hyperlink">
    <w:name w:val="Hyperlink"/>
    <w:basedOn w:val="DefaultParagraphFont"/>
    <w:uiPriority w:val="99"/>
    <w:unhideWhenUsed/>
    <w:rsid w:val="00E24527"/>
    <w:rPr>
      <w:color w:val="0563C1" w:themeColor="hyperlink"/>
      <w:u w:val="single"/>
    </w:rPr>
  </w:style>
  <w:style w:type="paragraph" w:styleId="TOC2">
    <w:name w:val="toc 2"/>
    <w:basedOn w:val="Normal"/>
    <w:next w:val="Normal"/>
    <w:autoRedefine/>
    <w:uiPriority w:val="39"/>
    <w:unhideWhenUsed/>
    <w:rsid w:val="00E24527"/>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E24527"/>
    <w:pPr>
      <w:ind w:left="480"/>
    </w:pPr>
    <w:rPr>
      <w:rFonts w:cstheme="minorHAnsi"/>
      <w:sz w:val="20"/>
      <w:szCs w:val="20"/>
    </w:rPr>
  </w:style>
  <w:style w:type="paragraph" w:styleId="TOC4">
    <w:name w:val="toc 4"/>
    <w:basedOn w:val="Normal"/>
    <w:next w:val="Normal"/>
    <w:autoRedefine/>
    <w:uiPriority w:val="39"/>
    <w:semiHidden/>
    <w:unhideWhenUsed/>
    <w:rsid w:val="00E24527"/>
    <w:pPr>
      <w:ind w:left="720"/>
    </w:pPr>
    <w:rPr>
      <w:rFonts w:cstheme="minorHAnsi"/>
      <w:sz w:val="20"/>
      <w:szCs w:val="20"/>
    </w:rPr>
  </w:style>
  <w:style w:type="paragraph" w:styleId="TOC5">
    <w:name w:val="toc 5"/>
    <w:basedOn w:val="Normal"/>
    <w:next w:val="Normal"/>
    <w:autoRedefine/>
    <w:uiPriority w:val="39"/>
    <w:semiHidden/>
    <w:unhideWhenUsed/>
    <w:rsid w:val="00E24527"/>
    <w:pPr>
      <w:ind w:left="960"/>
    </w:pPr>
    <w:rPr>
      <w:rFonts w:cstheme="minorHAnsi"/>
      <w:sz w:val="20"/>
      <w:szCs w:val="20"/>
    </w:rPr>
  </w:style>
  <w:style w:type="paragraph" w:styleId="TOC6">
    <w:name w:val="toc 6"/>
    <w:basedOn w:val="Normal"/>
    <w:next w:val="Normal"/>
    <w:autoRedefine/>
    <w:uiPriority w:val="39"/>
    <w:semiHidden/>
    <w:unhideWhenUsed/>
    <w:rsid w:val="00E24527"/>
    <w:pPr>
      <w:ind w:left="1200"/>
    </w:pPr>
    <w:rPr>
      <w:rFonts w:cstheme="minorHAnsi"/>
      <w:sz w:val="20"/>
      <w:szCs w:val="20"/>
    </w:rPr>
  </w:style>
  <w:style w:type="paragraph" w:styleId="TOC7">
    <w:name w:val="toc 7"/>
    <w:basedOn w:val="Normal"/>
    <w:next w:val="Normal"/>
    <w:autoRedefine/>
    <w:uiPriority w:val="39"/>
    <w:semiHidden/>
    <w:unhideWhenUsed/>
    <w:rsid w:val="00E24527"/>
    <w:pPr>
      <w:ind w:left="1440"/>
    </w:pPr>
    <w:rPr>
      <w:rFonts w:cstheme="minorHAnsi"/>
      <w:sz w:val="20"/>
      <w:szCs w:val="20"/>
    </w:rPr>
  </w:style>
  <w:style w:type="paragraph" w:styleId="TOC8">
    <w:name w:val="toc 8"/>
    <w:basedOn w:val="Normal"/>
    <w:next w:val="Normal"/>
    <w:autoRedefine/>
    <w:uiPriority w:val="39"/>
    <w:semiHidden/>
    <w:unhideWhenUsed/>
    <w:rsid w:val="00E24527"/>
    <w:pPr>
      <w:ind w:left="1680"/>
    </w:pPr>
    <w:rPr>
      <w:rFonts w:cstheme="minorHAnsi"/>
      <w:sz w:val="20"/>
      <w:szCs w:val="20"/>
    </w:rPr>
  </w:style>
  <w:style w:type="paragraph" w:styleId="TOC9">
    <w:name w:val="toc 9"/>
    <w:basedOn w:val="Normal"/>
    <w:next w:val="Normal"/>
    <w:autoRedefine/>
    <w:uiPriority w:val="39"/>
    <w:semiHidden/>
    <w:unhideWhenUsed/>
    <w:rsid w:val="00E24527"/>
    <w:pPr>
      <w:ind w:left="1920"/>
    </w:pPr>
    <w:rPr>
      <w:rFonts w:cstheme="minorHAnsi"/>
      <w:sz w:val="20"/>
      <w:szCs w:val="20"/>
    </w:rPr>
  </w:style>
  <w:style w:type="table" w:styleId="TableGrid">
    <w:name w:val="Table Grid"/>
    <w:basedOn w:val="TableNormal"/>
    <w:uiPriority w:val="39"/>
    <w:rsid w:val="00E2452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46B0D"/>
  </w:style>
  <w:style w:type="paragraph" w:styleId="Caption">
    <w:name w:val="caption"/>
    <w:basedOn w:val="Normal"/>
    <w:next w:val="Normal"/>
    <w:uiPriority w:val="35"/>
    <w:unhideWhenUsed/>
    <w:qFormat/>
    <w:rsid w:val="00740B8D"/>
    <w:pPr>
      <w:spacing w:after="200"/>
    </w:pPr>
    <w:rPr>
      <w:i/>
      <w:iCs/>
      <w:color w:val="44546A" w:themeColor="text2"/>
      <w:sz w:val="18"/>
      <w:szCs w:val="18"/>
    </w:rPr>
  </w:style>
  <w:style w:type="paragraph" w:styleId="NormalWeb">
    <w:name w:val="Normal (Web)"/>
    <w:basedOn w:val="Normal"/>
    <w:uiPriority w:val="99"/>
    <w:unhideWhenUsed/>
    <w:rsid w:val="00C50002"/>
    <w:pPr>
      <w:spacing w:before="100" w:beforeAutospacing="1" w:after="100" w:afterAutospacing="1"/>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A46467"/>
    <w:rPr>
      <w:color w:val="954F72" w:themeColor="followedHyperlink"/>
      <w:u w:val="single"/>
    </w:rPr>
  </w:style>
  <w:style w:type="paragraph" w:styleId="Footer">
    <w:name w:val="footer"/>
    <w:basedOn w:val="Normal"/>
    <w:link w:val="FooterChar"/>
    <w:uiPriority w:val="99"/>
    <w:unhideWhenUsed/>
    <w:rsid w:val="00CB6497"/>
    <w:pPr>
      <w:tabs>
        <w:tab w:val="center" w:pos="4680"/>
        <w:tab w:val="right" w:pos="9360"/>
      </w:tabs>
    </w:pPr>
  </w:style>
  <w:style w:type="character" w:customStyle="1" w:styleId="FooterChar">
    <w:name w:val="Footer Char"/>
    <w:basedOn w:val="DefaultParagraphFont"/>
    <w:link w:val="Footer"/>
    <w:uiPriority w:val="99"/>
    <w:rsid w:val="00CB6497"/>
  </w:style>
  <w:style w:type="character" w:styleId="PageNumber">
    <w:name w:val="page number"/>
    <w:basedOn w:val="DefaultParagraphFont"/>
    <w:uiPriority w:val="99"/>
    <w:semiHidden/>
    <w:unhideWhenUsed/>
    <w:rsid w:val="00CB6497"/>
  </w:style>
  <w:style w:type="paragraph" w:styleId="Header">
    <w:name w:val="header"/>
    <w:basedOn w:val="Normal"/>
    <w:link w:val="HeaderChar"/>
    <w:uiPriority w:val="99"/>
    <w:unhideWhenUsed/>
    <w:rsid w:val="006F1A27"/>
    <w:pPr>
      <w:tabs>
        <w:tab w:val="center" w:pos="4680"/>
        <w:tab w:val="right" w:pos="9360"/>
      </w:tabs>
    </w:pPr>
  </w:style>
  <w:style w:type="character" w:customStyle="1" w:styleId="HeaderChar">
    <w:name w:val="Header Char"/>
    <w:basedOn w:val="DefaultParagraphFont"/>
    <w:link w:val="Header"/>
    <w:uiPriority w:val="99"/>
    <w:rsid w:val="006F1A27"/>
  </w:style>
  <w:style w:type="character" w:customStyle="1" w:styleId="Heading2Char">
    <w:name w:val="Heading 2 Char"/>
    <w:basedOn w:val="DefaultParagraphFont"/>
    <w:link w:val="Heading2"/>
    <w:uiPriority w:val="9"/>
    <w:rsid w:val="00EF30F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35F55"/>
    <w:rPr>
      <w:color w:val="605E5C"/>
      <w:shd w:val="clear" w:color="auto" w:fill="E1DFDD"/>
    </w:rPr>
  </w:style>
  <w:style w:type="paragraph" w:styleId="ListParagraph">
    <w:name w:val="List Paragraph"/>
    <w:basedOn w:val="Normal"/>
    <w:uiPriority w:val="34"/>
    <w:qFormat/>
    <w:rsid w:val="001207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4">
      <w:bodyDiv w:val="1"/>
      <w:marLeft w:val="0"/>
      <w:marRight w:val="0"/>
      <w:marTop w:val="0"/>
      <w:marBottom w:val="0"/>
      <w:divBdr>
        <w:top w:val="none" w:sz="0" w:space="0" w:color="auto"/>
        <w:left w:val="none" w:sz="0" w:space="0" w:color="auto"/>
        <w:bottom w:val="none" w:sz="0" w:space="0" w:color="auto"/>
        <w:right w:val="none" w:sz="0" w:space="0" w:color="auto"/>
      </w:divBdr>
    </w:div>
    <w:div w:id="38020420">
      <w:bodyDiv w:val="1"/>
      <w:marLeft w:val="0"/>
      <w:marRight w:val="0"/>
      <w:marTop w:val="0"/>
      <w:marBottom w:val="0"/>
      <w:divBdr>
        <w:top w:val="none" w:sz="0" w:space="0" w:color="auto"/>
        <w:left w:val="none" w:sz="0" w:space="0" w:color="auto"/>
        <w:bottom w:val="none" w:sz="0" w:space="0" w:color="auto"/>
        <w:right w:val="none" w:sz="0" w:space="0" w:color="auto"/>
      </w:divBdr>
    </w:div>
    <w:div w:id="136997486">
      <w:bodyDiv w:val="1"/>
      <w:marLeft w:val="0"/>
      <w:marRight w:val="0"/>
      <w:marTop w:val="0"/>
      <w:marBottom w:val="0"/>
      <w:divBdr>
        <w:top w:val="none" w:sz="0" w:space="0" w:color="auto"/>
        <w:left w:val="none" w:sz="0" w:space="0" w:color="auto"/>
        <w:bottom w:val="none" w:sz="0" w:space="0" w:color="auto"/>
        <w:right w:val="none" w:sz="0" w:space="0" w:color="auto"/>
      </w:divBdr>
    </w:div>
    <w:div w:id="198588327">
      <w:bodyDiv w:val="1"/>
      <w:marLeft w:val="0"/>
      <w:marRight w:val="0"/>
      <w:marTop w:val="0"/>
      <w:marBottom w:val="0"/>
      <w:divBdr>
        <w:top w:val="none" w:sz="0" w:space="0" w:color="auto"/>
        <w:left w:val="none" w:sz="0" w:space="0" w:color="auto"/>
        <w:bottom w:val="none" w:sz="0" w:space="0" w:color="auto"/>
        <w:right w:val="none" w:sz="0" w:space="0" w:color="auto"/>
      </w:divBdr>
    </w:div>
    <w:div w:id="368385486">
      <w:bodyDiv w:val="1"/>
      <w:marLeft w:val="0"/>
      <w:marRight w:val="0"/>
      <w:marTop w:val="0"/>
      <w:marBottom w:val="0"/>
      <w:divBdr>
        <w:top w:val="none" w:sz="0" w:space="0" w:color="auto"/>
        <w:left w:val="none" w:sz="0" w:space="0" w:color="auto"/>
        <w:bottom w:val="none" w:sz="0" w:space="0" w:color="auto"/>
        <w:right w:val="none" w:sz="0" w:space="0" w:color="auto"/>
      </w:divBdr>
    </w:div>
    <w:div w:id="403186605">
      <w:bodyDiv w:val="1"/>
      <w:marLeft w:val="0"/>
      <w:marRight w:val="0"/>
      <w:marTop w:val="0"/>
      <w:marBottom w:val="0"/>
      <w:divBdr>
        <w:top w:val="none" w:sz="0" w:space="0" w:color="auto"/>
        <w:left w:val="none" w:sz="0" w:space="0" w:color="auto"/>
        <w:bottom w:val="none" w:sz="0" w:space="0" w:color="auto"/>
        <w:right w:val="none" w:sz="0" w:space="0" w:color="auto"/>
      </w:divBdr>
    </w:div>
    <w:div w:id="455372047">
      <w:bodyDiv w:val="1"/>
      <w:marLeft w:val="0"/>
      <w:marRight w:val="0"/>
      <w:marTop w:val="0"/>
      <w:marBottom w:val="0"/>
      <w:divBdr>
        <w:top w:val="none" w:sz="0" w:space="0" w:color="auto"/>
        <w:left w:val="none" w:sz="0" w:space="0" w:color="auto"/>
        <w:bottom w:val="none" w:sz="0" w:space="0" w:color="auto"/>
        <w:right w:val="none" w:sz="0" w:space="0" w:color="auto"/>
      </w:divBdr>
    </w:div>
    <w:div w:id="535698188">
      <w:bodyDiv w:val="1"/>
      <w:marLeft w:val="0"/>
      <w:marRight w:val="0"/>
      <w:marTop w:val="0"/>
      <w:marBottom w:val="0"/>
      <w:divBdr>
        <w:top w:val="none" w:sz="0" w:space="0" w:color="auto"/>
        <w:left w:val="none" w:sz="0" w:space="0" w:color="auto"/>
        <w:bottom w:val="none" w:sz="0" w:space="0" w:color="auto"/>
        <w:right w:val="none" w:sz="0" w:space="0" w:color="auto"/>
      </w:divBdr>
    </w:div>
    <w:div w:id="873693049">
      <w:bodyDiv w:val="1"/>
      <w:marLeft w:val="0"/>
      <w:marRight w:val="0"/>
      <w:marTop w:val="0"/>
      <w:marBottom w:val="0"/>
      <w:divBdr>
        <w:top w:val="none" w:sz="0" w:space="0" w:color="auto"/>
        <w:left w:val="none" w:sz="0" w:space="0" w:color="auto"/>
        <w:bottom w:val="none" w:sz="0" w:space="0" w:color="auto"/>
        <w:right w:val="none" w:sz="0" w:space="0" w:color="auto"/>
      </w:divBdr>
    </w:div>
    <w:div w:id="906185622">
      <w:bodyDiv w:val="1"/>
      <w:marLeft w:val="0"/>
      <w:marRight w:val="0"/>
      <w:marTop w:val="0"/>
      <w:marBottom w:val="0"/>
      <w:divBdr>
        <w:top w:val="none" w:sz="0" w:space="0" w:color="auto"/>
        <w:left w:val="none" w:sz="0" w:space="0" w:color="auto"/>
        <w:bottom w:val="none" w:sz="0" w:space="0" w:color="auto"/>
        <w:right w:val="none" w:sz="0" w:space="0" w:color="auto"/>
      </w:divBdr>
    </w:div>
    <w:div w:id="1119375389">
      <w:bodyDiv w:val="1"/>
      <w:marLeft w:val="0"/>
      <w:marRight w:val="0"/>
      <w:marTop w:val="0"/>
      <w:marBottom w:val="0"/>
      <w:divBdr>
        <w:top w:val="none" w:sz="0" w:space="0" w:color="auto"/>
        <w:left w:val="none" w:sz="0" w:space="0" w:color="auto"/>
        <w:bottom w:val="none" w:sz="0" w:space="0" w:color="auto"/>
        <w:right w:val="none" w:sz="0" w:space="0" w:color="auto"/>
      </w:divBdr>
    </w:div>
    <w:div w:id="1199587874">
      <w:bodyDiv w:val="1"/>
      <w:marLeft w:val="0"/>
      <w:marRight w:val="0"/>
      <w:marTop w:val="0"/>
      <w:marBottom w:val="0"/>
      <w:divBdr>
        <w:top w:val="none" w:sz="0" w:space="0" w:color="auto"/>
        <w:left w:val="none" w:sz="0" w:space="0" w:color="auto"/>
        <w:bottom w:val="none" w:sz="0" w:space="0" w:color="auto"/>
        <w:right w:val="none" w:sz="0" w:space="0" w:color="auto"/>
      </w:divBdr>
    </w:div>
    <w:div w:id="1305311717">
      <w:bodyDiv w:val="1"/>
      <w:marLeft w:val="0"/>
      <w:marRight w:val="0"/>
      <w:marTop w:val="0"/>
      <w:marBottom w:val="0"/>
      <w:divBdr>
        <w:top w:val="none" w:sz="0" w:space="0" w:color="auto"/>
        <w:left w:val="none" w:sz="0" w:space="0" w:color="auto"/>
        <w:bottom w:val="none" w:sz="0" w:space="0" w:color="auto"/>
        <w:right w:val="none" w:sz="0" w:space="0" w:color="auto"/>
      </w:divBdr>
    </w:div>
    <w:div w:id="1423841793">
      <w:bodyDiv w:val="1"/>
      <w:marLeft w:val="0"/>
      <w:marRight w:val="0"/>
      <w:marTop w:val="0"/>
      <w:marBottom w:val="0"/>
      <w:divBdr>
        <w:top w:val="none" w:sz="0" w:space="0" w:color="auto"/>
        <w:left w:val="none" w:sz="0" w:space="0" w:color="auto"/>
        <w:bottom w:val="none" w:sz="0" w:space="0" w:color="auto"/>
        <w:right w:val="none" w:sz="0" w:space="0" w:color="auto"/>
      </w:divBdr>
    </w:div>
    <w:div w:id="1546063096">
      <w:bodyDiv w:val="1"/>
      <w:marLeft w:val="0"/>
      <w:marRight w:val="0"/>
      <w:marTop w:val="0"/>
      <w:marBottom w:val="0"/>
      <w:divBdr>
        <w:top w:val="none" w:sz="0" w:space="0" w:color="auto"/>
        <w:left w:val="none" w:sz="0" w:space="0" w:color="auto"/>
        <w:bottom w:val="none" w:sz="0" w:space="0" w:color="auto"/>
        <w:right w:val="none" w:sz="0" w:space="0" w:color="auto"/>
      </w:divBdr>
    </w:div>
    <w:div w:id="1710374038">
      <w:bodyDiv w:val="1"/>
      <w:marLeft w:val="0"/>
      <w:marRight w:val="0"/>
      <w:marTop w:val="0"/>
      <w:marBottom w:val="0"/>
      <w:divBdr>
        <w:top w:val="none" w:sz="0" w:space="0" w:color="auto"/>
        <w:left w:val="none" w:sz="0" w:space="0" w:color="auto"/>
        <w:bottom w:val="none" w:sz="0" w:space="0" w:color="auto"/>
        <w:right w:val="none" w:sz="0" w:space="0" w:color="auto"/>
      </w:divBdr>
    </w:div>
    <w:div w:id="1733235783">
      <w:bodyDiv w:val="1"/>
      <w:marLeft w:val="0"/>
      <w:marRight w:val="0"/>
      <w:marTop w:val="0"/>
      <w:marBottom w:val="0"/>
      <w:divBdr>
        <w:top w:val="none" w:sz="0" w:space="0" w:color="auto"/>
        <w:left w:val="none" w:sz="0" w:space="0" w:color="auto"/>
        <w:bottom w:val="none" w:sz="0" w:space="0" w:color="auto"/>
        <w:right w:val="none" w:sz="0" w:space="0" w:color="auto"/>
      </w:divBdr>
    </w:div>
    <w:div w:id="1784684927">
      <w:bodyDiv w:val="1"/>
      <w:marLeft w:val="0"/>
      <w:marRight w:val="0"/>
      <w:marTop w:val="0"/>
      <w:marBottom w:val="0"/>
      <w:divBdr>
        <w:top w:val="none" w:sz="0" w:space="0" w:color="auto"/>
        <w:left w:val="none" w:sz="0" w:space="0" w:color="auto"/>
        <w:bottom w:val="none" w:sz="0" w:space="0" w:color="auto"/>
        <w:right w:val="none" w:sz="0" w:space="0" w:color="auto"/>
      </w:divBdr>
    </w:div>
    <w:div w:id="1787193987">
      <w:bodyDiv w:val="1"/>
      <w:marLeft w:val="0"/>
      <w:marRight w:val="0"/>
      <w:marTop w:val="0"/>
      <w:marBottom w:val="0"/>
      <w:divBdr>
        <w:top w:val="none" w:sz="0" w:space="0" w:color="auto"/>
        <w:left w:val="none" w:sz="0" w:space="0" w:color="auto"/>
        <w:bottom w:val="none" w:sz="0" w:space="0" w:color="auto"/>
        <w:right w:val="none" w:sz="0" w:space="0" w:color="auto"/>
      </w:divBdr>
    </w:div>
    <w:div w:id="1848445281">
      <w:bodyDiv w:val="1"/>
      <w:marLeft w:val="0"/>
      <w:marRight w:val="0"/>
      <w:marTop w:val="0"/>
      <w:marBottom w:val="0"/>
      <w:divBdr>
        <w:top w:val="none" w:sz="0" w:space="0" w:color="auto"/>
        <w:left w:val="none" w:sz="0" w:space="0" w:color="auto"/>
        <w:bottom w:val="none" w:sz="0" w:space="0" w:color="auto"/>
        <w:right w:val="none" w:sz="0" w:space="0" w:color="auto"/>
      </w:divBdr>
    </w:div>
    <w:div w:id="1906452446">
      <w:bodyDiv w:val="1"/>
      <w:marLeft w:val="0"/>
      <w:marRight w:val="0"/>
      <w:marTop w:val="0"/>
      <w:marBottom w:val="0"/>
      <w:divBdr>
        <w:top w:val="none" w:sz="0" w:space="0" w:color="auto"/>
        <w:left w:val="none" w:sz="0" w:space="0" w:color="auto"/>
        <w:bottom w:val="none" w:sz="0" w:space="0" w:color="auto"/>
        <w:right w:val="none" w:sz="0" w:space="0" w:color="auto"/>
      </w:divBdr>
    </w:div>
    <w:div w:id="1953628567">
      <w:bodyDiv w:val="1"/>
      <w:marLeft w:val="0"/>
      <w:marRight w:val="0"/>
      <w:marTop w:val="0"/>
      <w:marBottom w:val="0"/>
      <w:divBdr>
        <w:top w:val="none" w:sz="0" w:space="0" w:color="auto"/>
        <w:left w:val="none" w:sz="0" w:space="0" w:color="auto"/>
        <w:bottom w:val="none" w:sz="0" w:space="0" w:color="auto"/>
        <w:right w:val="none" w:sz="0" w:space="0" w:color="auto"/>
      </w:divBdr>
    </w:div>
    <w:div w:id="2069330812">
      <w:bodyDiv w:val="1"/>
      <w:marLeft w:val="0"/>
      <w:marRight w:val="0"/>
      <w:marTop w:val="0"/>
      <w:marBottom w:val="0"/>
      <w:divBdr>
        <w:top w:val="none" w:sz="0" w:space="0" w:color="auto"/>
        <w:left w:val="none" w:sz="0" w:space="0" w:color="auto"/>
        <w:bottom w:val="none" w:sz="0" w:space="0" w:color="auto"/>
        <w:right w:val="none" w:sz="0" w:space="0" w:color="auto"/>
      </w:divBdr>
    </w:div>
    <w:div w:id="2084327264">
      <w:bodyDiv w:val="1"/>
      <w:marLeft w:val="0"/>
      <w:marRight w:val="0"/>
      <w:marTop w:val="0"/>
      <w:marBottom w:val="0"/>
      <w:divBdr>
        <w:top w:val="none" w:sz="0" w:space="0" w:color="auto"/>
        <w:left w:val="none" w:sz="0" w:space="0" w:color="auto"/>
        <w:bottom w:val="none" w:sz="0" w:space="0" w:color="auto"/>
        <w:right w:val="none" w:sz="0" w:space="0" w:color="auto"/>
      </w:divBdr>
    </w:div>
    <w:div w:id="213709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2.xml"/><Relationship Id="rId18" Type="http://schemas.openxmlformats.org/officeDocument/2006/relationships/footer" Target="footer1.xml"/><Relationship Id="rId26" Type="http://schemas.openxmlformats.org/officeDocument/2006/relationships/hyperlink" Target="https://www.freecodecamp.org/news/why-learn-sql/" TargetMode="External"/><Relationship Id="rId3" Type="http://schemas.openxmlformats.org/officeDocument/2006/relationships/styles" Target="styles.xml"/><Relationship Id="rId21" Type="http://schemas.openxmlformats.org/officeDocument/2006/relationships/hyperlink" Target="https://codingsight.com/structured-query-language-importance-of-learning-sql/" TargetMode="Externa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image" Target="media/image6.png"/><Relationship Id="rId25" Type="http://schemas.openxmlformats.org/officeDocument/2006/relationships/hyperlink" Target="https://towardsdatascience.com/the-most-in-demand-skills-for-data-scientists-in-2021-4b2a808f4005" TargetMode="Externa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7.png"/><Relationship Id="rId29" Type="http://schemas.openxmlformats.org/officeDocument/2006/relationships/hyperlink" Target="https://www.britannica.com/technology/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put.ac.za/storage/study_at_cput/STUDENT_Rules__Regulations_2019.pdf" TargetMode="External"/><Relationship Id="rId24" Type="http://schemas.openxmlformats.org/officeDocument/2006/relationships/hyperlink" Target="https://computingforgeeks.com/how-important-are-sql-databases-in-data-scienc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tiff"/><Relationship Id="rId23" Type="http://schemas.openxmlformats.org/officeDocument/2006/relationships/hyperlink" Target="https://www.indeed.com/career-advice/career-development/most-in-demand-coding-languages" TargetMode="External"/><Relationship Id="rId28" Type="http://schemas.openxmlformats.org/officeDocument/2006/relationships/hyperlink" Target="https://www.learnsql.com/blog/history-of-sql-standards" TargetMode="Externa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hyperlink" Target="https://www.techopedia.com/7/32157/technology-trends/what-are-the-biggest-uses-of-sql-today" TargetMode="External"/><Relationship Id="rId27" Type="http://schemas.openxmlformats.org/officeDocument/2006/relationships/hyperlink" Target="https://www.geeksforgeeks.org/uses-of-sql/" TargetMode="External"/><Relationship Id="rId30"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1T18:14:42.804"/>
    </inkml:context>
    <inkml:brush xml:id="br0">
      <inkml:brushProperty name="width" value="0.1" units="cm"/>
      <inkml:brushProperty name="height" value="0.1" units="cm"/>
    </inkml:brush>
  </inkml:definitions>
  <inkml:trace contextRef="#ctx0" brushRef="#br0">1 5 24575,'9'4'0,"-1"-1"0,3 6 0,-3-5 0,3 7 0,-5-5 0,-2-1 0,6 2 0,-2 0 0,8 1 0,-6-1 0,1 1 0,-3-2 0,-3-1 0,0 2 0,-2-3 0,4 4 0,-2-2 0,4 2 0,-5-3 0,-1-1 0,0-2 0,-2 2 0,3-1 0,-2 1 0,3 1 0,-1-1 0,1 1 0,-1-1 0,0 0 0,1 1 0,-1-1 0,-1 1 0,-1-5 0,-2 0 0</inkml:trace>
  <inkml:trace contextRef="#ctx0" brushRef="#br0" timeOffset="2112">17 200 24575,'20'-18'0,"-3"1"0,-8 10 0,-2 0 0,1 0 0,-3 3 0,2-1 0,-3 1 0,1-1 0,-1 1 0,0-1 0,1 1 0,-1-1 0,1 1 0,1-1 0,-1 1 0,2-1 0,-3 1 0,0-1 0,1 1 0,-1-1 0,1 1 0,-1 1 0,1-1 0,-1 2 0,0-3 0,1 1 0,1-1 0,-1 1 0,2-1 0,-3 1 0,0-1 0,1 1 0,-1-1 0,1 1 0,-1-1 0,1 1 0,-3 1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1T18:25:06.638"/>
    </inkml:context>
    <inkml:brush xml:id="br0">
      <inkml:brushProperty name="width" value="0.08571" units="cm"/>
      <inkml:brushProperty name="height" value="0.08571" units="cm"/>
    </inkml:brush>
  </inkml:definitions>
  <inkml:trace contextRef="#ctx0" brushRef="#br0">793 342 8027,'-13'17'0,"0"3"0,0 3 0,-1 6 0,3 0 0,3-8 0,-1 2 0,-1 2 0,1 2 0,-2 3 0,-1 1 0,0 1 0,1 0 0,-1 2 0,-1-1 0,2-4 0,-1 0 0,0 1 0,0-1 0,1-1 0,-1-1 0,0 4 0,0-2 0,2-4 0,-1-2 0,2-1 0,-1-1 0,-10 14 0,-2 0 0,1-9 0,-3-2 0,6-10 0,-4 1 0,3-6 0,-1-4 0,3-2 0,3-5 0,2-9 0,4-11 0,3-12 0,4 13 0,1-2 0,1-11 0,1-1 0,1 3 0,1-3 0,0 6 0,0-3 0,1 2-168,3-9 1,1 0 0,-1 5 0,1-2 0,-1 0 167,1 3 0,1 1 0,-1 0 0,1-3 0,2 0 0,-2 1 0,1 4 0,0 1 0,-1-1 0,1 1 0,1-1 0,-1 2 0,3-5 0,0 1 0,-1 4 0,0 1 0,-3 5 0,0 2 0,7-10 0,0-4 0,0 3 0,-1 4 0,-1 5 0,-3 7 0,-4 6 0,1 3 0,-2 8 418,-1 6 0,-4 14-418,-4 12 0,-1-12 0,-2 2 0,-2 3 0,0 2 0,0 3 0,0 1 0,-1 4 0,1 2 0,4-9 0,0 1 0,1 0-150,0 3 0,0-1 1,1 1-1,2-2 1,0 0-1,0 0 150,2 1 0,1 1 0,-1-2 0,1-4 0,-1-2 0,1 2 0,1 8 0,1 1 0,0-1 0,0 2 0,-2 0-58,0-8 0,0 1 0,-1-2 0,1 4 0,-2-2 58,0-1 0,-1 0 0,0 5 0,0-1 0,-1 0 0,-2-1-6,2 0 0,-2 0 1,0-7-1,-1 1 6,-1-5 0,-2 0 0,-1 2 0,-2 0 0,-2 4 0,-1-1 0,1-5 0,-1-1 0,-12 15 0,-6-6 0,-5-7 0,-10-11 434,-3-12 0,-5-16-434,31 1 0,2-3 0,-3-2 0,-1-1 0,-1-2 0,0-1 0,3 3 0,1 0 0,0 0 0,1-1 0,1 1 0,1-1 0,-3-4 0,1-1 0,6 2 0,3-1 0,0-9 1,3 0 0,6 4 0,3 0-1,2-6 0,3 0 0,5-1 0,6 2 0,2 8 0,3 2 0,1 0 0,2 3 0,19-3 0</inkml:trace>
  <inkml:trace contextRef="#ctx0" brushRef="#br0" timeOffset="1">688 908 8027,'10'10'0,"3"-1"0,5-6 0,3-1 0,5-6 0,-1-7 0,2-9 0,1-8 0,-14 10 0,1-1 0,6-15 0,-1-4 0,-6 7 0,-4 3 0,-4 2 0,-3-2 0,-5 10 0,-8 6 0,-8 9 0,-1 12 0,-7 8 0,8 3 0,-3 7 0,7-1 0,0 4 0,7-5 0,2 8 0,4-11 0,2 3 0,10-6 0,8-1 0,8-8 0,10-11 0,-3-7 0,4-11 0,-1-3 0,4-5 0,-8 5 0,-4 1 0,-2 2 0,-5 5 0,6-2 0,-7 7 0,1 2 0,-7 6 0,0 4 0,0 1 0,3 2 0,2 0 0,4-3 0,3-6 0,4-4 0,0-2 0,1-4 0,2 3 0,8 0 0,1 2 0,2 2 0,2 1 0,4-1 0,-10-1 0,3-1 0,-8-2 0,2-2 0,-6 1 0,-5 0 0,-5 1 0,-5 2 0,-2 1 0,2-2 0,-2 1 0,-2 1 0,-1 0 0,2-2 0,2-3 0,4-4 0,0 2 0,4-3 0,-2 3 0,3 1 0,-5 7 0,3 1 0,-2 4 0,-6 5 0,0 6 0,-7 5 0,1 1 0,4-3 0,2-2 0,2-7 0,0-8 0,-3-2 0,-3-6 0,1 1 0,-2 1 0,-1 3 0,-1 3 0,-5 12 0,-3 9 0,-2 2 0,-3 2 0,-1-4 0,-1 4 0,-2-5 0,-4 2 0,-2-6 0,-10-2 0,-2-4 0</inkml:trace>
  <inkml:trace contextRef="#ctx0" brushRef="#br0" timeOffset="2">554 351 8027,'4'10'0,"-1"5"0,-3 7 0,0 10 0,0-9 0,0 1 0,0 3 0,0 2 0,0 8 0,0 0 0,0 2 0,0-1-140,0-1 0,0 0 0,1-7 0,0-1 0,0 1 140,0 7 0,0 0 0,0-9 0,0 2 0,0-1 0,1 10 0,0-2 0,-1-5 0,0-2 0,0 2 0,0-3 0,1-6 0,-2-3 56,0 10 1,0 3 0,0-4-57,0-3 0,0-10 0,0-20 0,1-18 0,5-16 0,1 9 0,0-1 0,1 3 0,0 1 0,5-12 0,2-2 0,-5 12 0,2 0 0,-1 1 0,6-8 0,1 1-98,-4 6 1,2-1 0,1 1 0,4-6-1,3 1 98,2-3 0,1 1 0,2 3 0,1 2 0,-2 6 0,1 2 0,-4 3 0,1 1 168,-1 2 0,-1 2 0,17-6-168,-4 4 0,0 5 0,0 2 0,-13 10 0,-16 10 0,-18 11 0,-12 10 0,6-13 0,-3-1 0,-4 2 0,-2-1 0,-2 3 0,-1 0 0,-5 2 0,-1 0 0,4 0 0,-1 0 0,-3 1 0,1 0 0,3-3 0,-1-1 0,4 0 0,-1 0 0,-3 2 0,1-1 0,4-2 0,1-2 0,2 1 0,0-2 0,-9 7 256,0-1 1,9-5-257,1-2 0,11-4 0,-1 2 0,19-5 0,14-5 0,19-2 0,-11-2 0,2 0 0,2 0 0,2-1 0,7-1 0,0 0-120,0-2 0,0-1 1,2-3-1,0-2 0,0-1 1,1 0-1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2T13:27:47.924"/>
    </inkml:context>
    <inkml:brush xml:id="br0">
      <inkml:brushProperty name="width" value="0.05" units="cm"/>
      <inkml:brushProperty name="height" value="0.05" units="cm"/>
    </inkml:brush>
  </inkml:definitions>
  <inkml:trace contextRef="#ctx0" brushRef="#br0">0 852 24575,'3'-1'0,"0"0"0,0-1 0,0 1 0,-1-1 0,1 1 0,0-2 0,-1 2 0,1-1 0,-1 0 0,0 0 0,0 0 0,0-1 0,3-4 0,3-2 0,157-184 0,-74 73 0,93-133 0,-107 147 104,7-14-1573,-72 99-5357</inkml:trace>
  <inkml:trace contextRef="#ctx0" brushRef="#br0" timeOffset="1109.46">461 481 24575,'0'0'0,"-1"1"0,-1 0 0,2-1 0,-1 1 0,0 0 0,0 0 0,0-1 0,1 2 0,0-2 0,-1 1 0,0 0 0,1 0 0,-1 0 0,1 0 0,-1 0 0,1 0 0,0 0 0,0 0 0,0 0 0,0 0 0,0 0 0,0 2 0,-1 0 0,-6 54 0,3 1 0,5 83 0,1-52 0,-2 152 0,0-234-227,0 0-1,1 0 1,-1-1-1,2 1 1,3 9-1,4 4-6598</inkml:trace>
  <inkml:trace contextRef="#ctx0" brushRef="#br0" timeOffset="1484.38">775 1017 24575,'0'0'-8191</inkml:trace>
  <inkml:trace contextRef="#ctx0" brushRef="#br0" timeOffset="5140.76">963 628 24575,'0'258'0,"-1"-346"0,3-101 0,-2 187 0,0 2 0,0-2 0,0 2 0,1-2 0,-1 2 0,0-2 0,1 1 0,-1 0 0,0 0 0,1 1 0,-1-2 0,1 2 0,0-1 0,0-1 0,-1 2 0,1-1 0,0 0 0,0 1 0,0-1 0,-1 0 0,1 0 0,1 1 0,-1-1 0,-1 1 0,2-1 0,-1 1 0,0 0 0,0-1 0,0 1 0,0-1 0,0 1 0,1 0 0,-1 0 0,0 0 0,0 0 0,1 0 0,-2 0 0,2 0 0,1 0 0,1 1 0,0 0 0,0 0 0,0 0 0,0 0 0,0 1 0,0-1 0,-1 0 0,1 2 0,-1-2 0,1 1 0,3 4 0,2 1 0,0 1 0,-1 1 0,-1 0 0,1 0 0,-1 0 0,-1 1 0,8 15 0,1 8 0,10 35 0,-18-44 0,1-1 0,1 0 0,2-1 0,15 24 0,-26-46 0,0 1 0,0-1 0,0 1 0,1-1 0,-1 0 0,0 0 0,0 1 0,0-1 0,0 1 0,0-1 0,1 0 0,-1 1 0,0-1 0,1 0 0,-1 0 0,1 0 0,-1 1 0,1-1 0,-1 0 0,0 1 0,0-1 0,1 0 0,-1 0 0,1 0 0,-1 0 0,1 0 0,-1 0 0,1 0 0,-1 0 0,0 0 0,1 0 0,-1 0 0,1 0 0,6-12 0,-4-25 0,-3 35 0,-1-153 0,1-22 0,0 174 0,0 1 0,0-1 0,1 0 0,-1 1 0,1-1 0,0 0 0,0 0 0,0 1 0,0 0 0,1-1 0,1-2 0,-3 5 0,0-1 0,0 1 0,1-1 0,-1 1 0,1 0 0,-1 0 0,1 0 0,-1 0 0,1-1 0,-1 1 0,0 0 0,1-1 0,-1 1 0,1 0 0,0 0 0,-1 0 0,1 0 0,-1 0 0,0 0 0,1 0 0,0 0 0,-1 0 0,1 0 0,0 0 0,-1 0 0,2 1 0,0 0 0,-1-1 0,1 1 0,-1 0 0,1 0 0,-1 0 0,0 0 0,1 0 0,-1 0 0,0 0 0,2 2 0,26 31 0,-1 1 0,33 58 0,-23-32 0,-24-39 0,-2 2 0,-1 0 0,-1 0 0,7 28 0,2-17 0,-19-34 0,0 0 0,1-1 0,0 1 0,0 0 0,-1-1 0,1 1 0,-1 0 0,1-1 0,0 1 0,0-1 0,0 1 0,-1 0 0,1-1 0,0 0 0,0 0 0,0 1 0,1 0 0,-1-2 0,-1 1 0,1 0 0,0-1 0,0 1 0,-1 0 0,1 0 0,-1 0 0,1-1 0,0 0 0,-1 1 0,1-1 0,0 1 0,-1 0 0,0-1 0,1 0 0,-1 1 0,1 0 0,-1-1 0,0 0 0,1 1 0,-1 0 0,1-1 0,-1 0 0,0 0 0,0 1 0,0-1 0,0 0 0,3-10 0,0 1 0,-1-1 0,0 1 0,-1-13 0,-1 17 0,0 0 0,0 0 0,0 0 0,-1 0 0,0 0 0,-1 0 0,1 1 0,-5-12 0,6 17 0,0-1 0,0 0 0,-1 1 0,1 0 0,-1-1 0,1 0 0,-1 1 0,1 0 0,-1-1 0,1 1 0,0-1 0,0 0 0,-1 1 0,0 0 0,1 0 0,-1-1 0,0 1 0,1-1 0,0 1 0,-1 0 0,0 0 0,0 0 0,0 0 0,1 0 0,-10 8 0,0 24 0,5 18 0,4 103 0,2-84 0,-1-65 0,0 0 0,0-1 0,0 2 0,1-2 0,0 1 0,-1 0 0,1-1 0,1 1 0,-1-1 0,0 1 0,1-1 0,0 1 0,0-1 0,3 4 0,-2-5 0,1 1 0,-1-1 0,0 0 0,0 0 0,1 0 0,-1 0 0,1-1 0,0 1 0,0-2 0,0 2 0,0-1 0,0-1 0,0 1 0,0 0 0,5-1 0,45 5 0,2-3 0,-1-1 0,0-2 0,0-3 0,109-20 0,-153 22 0,-1-1 0,1 0 0,0-1 0,0 1 0,-2-1 0,15-8 0,-20 9 0,1 0 0,-2 0 0,1 0 0,0-1 0,-1 1 0,0-1 0,0 1 0,0-1 0,0 0 0,-1 0 0,1 0 0,-2 0 0,2-1 0,-2 1 0,0 0 0,1-6 0,2-9 0,-1-1 0,-1 0 0,-2 1 0,0-1 0,-1 1 0,-1-1 0,-8-28 0,7 35 0,-1 0 0,0 1 0,-1 1 0,-1-1 0,1 0 0,-2 1 0,-1 0 0,1 0 0,-1 1 0,-1-1 0,0 2 0,-19-16 0,22 21 0,1 0 0,-2-1 0,1 2 0,-1-1 0,0 1 0,0 0 0,0 0 0,0 1 0,-1 0 0,1 0 0,0 1 0,-1-1 0,0 2 0,1-1 0,-1 0 0,0 1 0,1 1 0,-1-1 0,0 1 0,1 0 0,-1 0 0,1 1 0,-1 1 0,1-1 0,0 0 0,0 1 0,0 0 0,0 1 0,1-1 0,0 1 0,-1 0 0,2 1 0,-2-1 0,2 1 0,-5 6 0,-22 28 0,-29 52 0,23-33 0,30-47 0,3-4 0,0 0 0,0 0 0,1 1 0,-4 7 0,8-13 0,-1-1 0,1 0 0,0 1 0,-1-1 0,1 1 0,0-1 0,-1 0 0,1 1 0,0 0 0,0-1 0,1 1 0,-1-1 0,0 0 0,1 1 0,-1-1 0,0 1 0,1-1 0,-1 0 0,1 1 0,0-1 0,0 1 0,-1-1 0,2 0 0,-1 0 0,-1 1 0,2-2 0,-1 2 0,2 0 0,3 1 0,-1 0 0,1 0 0,-1-1 0,2 0 0,-2 0 0,1 0 0,1 0 0,9 1 0,62 4 0,-53-5 0,683 8-811,-534-11 718,-25 1 93,327-12 0,-445 10 0,41-8 0,-42 1 0,-30 8 0,1 1 0,0 0 0,-1-1 0,1 1 0,-1 0 0,0 0 0,0 0 0,0 0 0,1-1 0,-1 1 0,1-1 0,-1 1 0,0 0 0,1 0 0,-1-1 0,0 1 0,1-1 0,-1 1 0,0-1 0,0 1 0,0 0 0,0 0 0,0-1 0,0 0 0,0 1 0,0 0 0,0 0 0,0-1 0,0 0 0,-2-2 0,0 1 0,-1 0 0,0 0 0,1 0 0,-1 1 0,0-1 0,0 0 0,0 1 0,0-1 0,0 1 0,-1 0 0,1 0 0,0 0 0,-5 0 0,-133-29 0,-524-47-722,-18 41-294,456 26 910,-111-5 106,65 2 0,184 9 11,-90-7 660,172 9-551,22 1-103,350-3-17,-120 4 0,-98-2 190,470-16 1549,-611 17-1739,13 0 0,0-1 0,27-5 0,-32 1 0,-15 3 0,-10 1 0,-37-3 0,1 2 0,-52 2 0,32 2 0,-367-2 0,1142 3 35,-398-3-1435,-192 1-5426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Ama18</b:Tag>
    <b:SourceType>InternetSite</b:SourceType>
    <b:Guid>{BADB36A6-07C4-5E44-A04E-DE2B84897CB7}</b:Guid>
    <b:Author>
      <b:Author>
        <b:NameList>
          <b:Person>
            <b:Last>Babu</b:Last>
            <b:First>Amarendra</b:First>
          </b:Person>
        </b:NameList>
      </b:Author>
    </b:Author>
    <b:Title>CodingSight</b:Title>
    <b:URL>https://codingsight.com/structured-query-language-importance-of-learning-sql/</b:URL>
    <b:Year>2018</b:Year>
    <b:YearAccessed>2021</b:YearAccessed>
    <b:MonthAccessed>10</b:MonthAccessed>
    <b:DayAccessed>18</b:DayAccessed>
    <b:RefOrder>1</b:RefOrder>
  </b:Source>
  <b:Source>
    <b:Tag>Jus20</b:Tag>
    <b:SourceType>InternetSite</b:SourceType>
    <b:Guid>{3647FEB6-BF0F-6F4A-85A4-6FD8685233B7}</b:Guid>
    <b:Author>
      <b:Author>
        <b:NameList>
          <b:Person>
            <b:Last>Stoltzfus</b:Last>
            <b:First>Justin</b:First>
          </b:Person>
        </b:NameList>
      </b:Author>
    </b:Author>
    <b:Title>techopedia</b:Title>
    <b:URL>https://www.techopedia.com/7/32157/technology-trends/what-are-the-biggest-uses-of-sql-today</b:URL>
    <b:Year>2020</b:Year>
    <b:YearAccessed>2021</b:YearAccessed>
    <b:MonthAccessed>10</b:MonthAccessed>
    <b:DayAccessed>18</b:DayAccessed>
    <b:RefOrder>3</b:RefOrder>
  </b:Source>
  <b:Source>
    <b:Tag>Ind21</b:Tag>
    <b:SourceType>InternetSite</b:SourceType>
    <b:Guid>{571A4099-F68C-8C48-9BC9-D87B030BB8DC}</b:Guid>
    <b:Author>
      <b:Author>
        <b:NameList>
          <b:Person>
            <b:Last>Indeed</b:Last>
          </b:Person>
        </b:NameList>
      </b:Author>
    </b:Author>
    <b:Title>Indeed</b:Title>
    <b:URL>https://www.indeed.com/career-advice/career-development/most-in-demand-coding-languages</b:URL>
    <b:Year>2021</b:Year>
    <b:YearAccessed>2021</b:YearAccessed>
    <b:MonthAccessed>10</b:MonthAccessed>
    <b:DayAccessed>18</b:DayAccessed>
    <b:RefOrder>4</b:RefOrder>
  </b:Source>
  <b:Source>
    <b:Tag>Jos21</b:Tag>
    <b:SourceType>InternetSite</b:SourceType>
    <b:Guid>{FF6DD488-2029-7F41-B8C7-46E15951BB8B}</b:Guid>
    <b:Author>
      <b:Author>
        <b:NameList>
          <b:Person>
            <b:Last>Mutai</b:Last>
            <b:First>Josphat</b:First>
          </b:Person>
        </b:NameList>
      </b:Author>
    </b:Author>
    <b:Title>Computing for Geeks</b:Title>
    <b:URL>https://computingforgeeks.com/how-important-are-sql-databases-in-data-science/</b:URL>
    <b:Year>2021</b:Year>
    <b:YearAccessed>2021</b:YearAccessed>
    <b:MonthAccessed>10</b:MonthAccessed>
    <b:DayAccessed>19</b:DayAccessed>
    <b:RefOrder>5</b:RefOrder>
  </b:Source>
  <b:Source>
    <b:Tag>Ter21</b:Tag>
    <b:SourceType>InternetSite</b:SourceType>
    <b:Guid>{DE590B0F-82B6-3847-8C64-2DFC0EDD2C1C}</b:Guid>
    <b:Author>
      <b:Author>
        <b:NameList>
          <b:Person>
            <b:Last>Shin</b:Last>
            <b:First>Terence</b:First>
          </b:Person>
        </b:NameList>
      </b:Author>
    </b:Author>
    <b:Title>towards data science</b:Title>
    <b:URL>https://towardsdatascience.com/the-most-in-demand-skills-for-data-scientists-in-2021-4b2a808f4005</b:URL>
    <b:Year>2021</b:Year>
    <b:YearAccessed>2021</b:YearAccessed>
    <b:MonthAccessed>10</b:MonthAccessed>
    <b:DayAccessed>19</b:DayAccessed>
    <b:RefOrder>6</b:RefOrder>
  </b:Source>
  <b:Source>
    <b:Tag>Nah21</b:Tag>
    <b:SourceType>InternetSite</b:SourceType>
    <b:Guid>{D73175D4-45F1-174E-930F-A124B65CED21}</b:Guid>
    <b:Author>
      <b:Author>
        <b:NameList>
          <b:Person>
            <b:Last>Davies</b:Last>
            <b:First>Nahla</b:First>
          </b:Person>
        </b:NameList>
      </b:Author>
    </b:Author>
    <b:Title>FreeCodeCamp</b:Title>
    <b:URL>https://www.freecodecamp.org/news/why-learn-sql/</b:URL>
    <b:Year>2021</b:Year>
    <b:YearAccessed>2021</b:YearAccessed>
    <b:MonthAccessed>10</b:MonthAccessed>
    <b:DayAccessed>17</b:DayAccessed>
    <b:RefOrder>2</b:RefOrder>
  </b:Source>
  <b:Source>
    <b:Tag>Ris21</b:Tag>
    <b:SourceType>InternetSite</b:SourceType>
    <b:Guid>{5BAE39DA-A93E-1242-B518-2F4CE670D34B}</b:Guid>
    <b:Author>
      <b:Author>
        <b:NameList>
          <b:Person>
            <b:Last>Chakraborty</b:Last>
            <b:First>Rishabh</b:First>
          </b:Person>
        </b:NameList>
      </b:Author>
    </b:Author>
    <b:Title>GeeksforGeeks</b:Title>
    <b:URL>https://www.geeksforgeeks.org/uses-of-sql/</b:URL>
    <b:Year>2021</b:Year>
    <b:YearAccessed>2021</b:YearAccessed>
    <b:MonthAccessed>10</b:MonthAccessed>
    <b:DayAccessed>18</b:DayAccessed>
    <b:RefOrder>7</b:RefOrder>
  </b:Source>
</b:Sources>
</file>

<file path=customXml/itemProps1.xml><?xml version="1.0" encoding="utf-8"?>
<ds:datastoreItem xmlns:ds="http://schemas.openxmlformats.org/officeDocument/2006/customXml" ds:itemID="{ED2480B3-E84B-2B4C-A8D1-DB5D7F9F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11</Pages>
  <Words>2944</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417</cp:revision>
  <dcterms:created xsi:type="dcterms:W3CDTF">2021-10-20T10:22:00Z</dcterms:created>
  <dcterms:modified xsi:type="dcterms:W3CDTF">2021-10-22T14:11:00Z</dcterms:modified>
</cp:coreProperties>
</file>